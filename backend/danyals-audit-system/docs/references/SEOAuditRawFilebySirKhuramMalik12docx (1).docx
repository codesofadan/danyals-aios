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106F36" w14:textId="419DCA63" w:rsidR="00716BDB" w:rsidRDefault="00716BDB">
      <w:pPr>
        <w:pStyle w:val="FreeForm"/>
        <w:rPr>
          <w:rFonts w:ascii="Calibri Bold" w:hAnsi="Calibri Bold"/>
          <w:color w:val="F28236"/>
          <w:sz w:val="52"/>
        </w:rPr>
      </w:pPr>
    </w:p>
    <w:p w14:paraId="6D87170C" w14:textId="77777777" w:rsidR="00716BDB" w:rsidRDefault="00716BDB">
      <w:pPr>
        <w:pStyle w:val="FreeForm"/>
        <w:rPr>
          <w:rFonts w:ascii="Calibri Bold" w:hAnsi="Calibri Bold"/>
          <w:color w:val="F28236"/>
          <w:sz w:val="52"/>
        </w:rPr>
      </w:pPr>
    </w:p>
    <w:p w14:paraId="728C1C8B" w14:textId="77777777" w:rsidR="00716BDB" w:rsidRDefault="00716BDB">
      <w:pPr>
        <w:pStyle w:val="FreeForm"/>
        <w:rPr>
          <w:rFonts w:ascii="Calibri Bold" w:hAnsi="Calibri Bold"/>
          <w:color w:val="F28236"/>
          <w:sz w:val="52"/>
        </w:rPr>
      </w:pPr>
    </w:p>
    <w:p w14:paraId="04300400" w14:textId="5D6A121A" w:rsidR="00716BDB" w:rsidRDefault="00C15787">
      <w:pPr>
        <w:pStyle w:val="FreeForm"/>
        <w:rPr>
          <w:rFonts w:ascii="Calibri Bold" w:hAnsi="Calibri Bold"/>
          <w:color w:val="F28236"/>
          <w:sz w:val="52"/>
        </w:rPr>
      </w:pPr>
      <w:r>
        <w:rPr>
          <w:noProof/>
        </w:rPr>
        <mc:AlternateContent>
          <mc:Choice Requires="wps">
            <w:drawing>
              <wp:anchor distT="0" distB="0" distL="114300" distR="114300" simplePos="0" relativeHeight="251598848" behindDoc="1" locked="0" layoutInCell="1" allowOverlap="1" wp14:anchorId="67B29575" wp14:editId="1C5A175B">
                <wp:simplePos x="0" y="0"/>
                <wp:positionH relativeFrom="page">
                  <wp:posOffset>-25400</wp:posOffset>
                </wp:positionH>
                <wp:positionV relativeFrom="page">
                  <wp:posOffset>-203200</wp:posOffset>
                </wp:positionV>
                <wp:extent cx="7810500" cy="15595600"/>
                <wp:effectExtent l="0" t="0" r="19050" b="25400"/>
                <wp:wrapNone/>
                <wp:docPr id="13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0583CAA7" w14:textId="21DC6FE0" w:rsidR="00C15787" w:rsidRDefault="00C15787">
                            <w:pPr>
                              <w:pStyle w:val="FreeForm"/>
                              <w:rPr>
                                <w:rStyle w:val="Emphasis"/>
                              </w:rPr>
                            </w:pPr>
                          </w:p>
                          <w:p w14:paraId="20BCB42D" w14:textId="26ACA7A5" w:rsidR="00C15787" w:rsidRDefault="00C15787">
                            <w:pPr>
                              <w:pStyle w:val="FreeForm"/>
                              <w:rPr>
                                <w:rStyle w:val="Emphasis"/>
                              </w:rPr>
                            </w:pPr>
                          </w:p>
                          <w:p w14:paraId="48A837BD" w14:textId="786F1C7B" w:rsidR="00D11E47" w:rsidRDefault="00D11E47">
                            <w:pPr>
                              <w:pStyle w:val="FreeForm"/>
                              <w:rPr>
                                <w:rStyle w:val="Emphasis"/>
                              </w:rPr>
                            </w:pPr>
                          </w:p>
                          <w:p w14:paraId="59A49E2E" w14:textId="01E674B0" w:rsidR="00D11E47" w:rsidRDefault="00083638">
                            <w:pPr>
                              <w:pStyle w:val="FreeForm"/>
                              <w:rPr>
                                <w:rStyle w:val="Emphasis"/>
                              </w:rPr>
                            </w:pPr>
                            <w:r>
                              <w:rPr>
                                <w:rStyle w:val="Emphasis"/>
                              </w:rPr>
                              <w:t>Credit: Khuram Malik, SEBT</w:t>
                            </w:r>
                          </w:p>
                          <w:p w14:paraId="30E5D32A" w14:textId="7BE2CCD8" w:rsidR="00D11E47" w:rsidRDefault="00D11E47">
                            <w:pPr>
                              <w:pStyle w:val="FreeForm"/>
                              <w:rPr>
                                <w:rStyle w:val="Emphasis"/>
                              </w:rPr>
                            </w:pPr>
                          </w:p>
                          <w:p w14:paraId="46D96B76" w14:textId="1DFC6469" w:rsidR="00D11E47" w:rsidRDefault="00D11E47">
                            <w:pPr>
                              <w:pStyle w:val="FreeForm"/>
                              <w:rPr>
                                <w:rStyle w:val="Emphasis"/>
                              </w:rPr>
                            </w:pPr>
                          </w:p>
                          <w:p w14:paraId="76A4E21D" w14:textId="2E8367CD" w:rsidR="00D11E47" w:rsidRDefault="00D11E47">
                            <w:pPr>
                              <w:pStyle w:val="FreeForm"/>
                              <w:rPr>
                                <w:rStyle w:val="Emphasis"/>
                              </w:rPr>
                            </w:pPr>
                          </w:p>
                          <w:p w14:paraId="0231E14B" w14:textId="4E9CA81A" w:rsidR="00D11E47" w:rsidRDefault="00D11E47">
                            <w:pPr>
                              <w:pStyle w:val="FreeForm"/>
                              <w:rPr>
                                <w:rStyle w:val="Emphasis"/>
                              </w:rPr>
                            </w:pPr>
                          </w:p>
                          <w:p w14:paraId="6AE9CD94" w14:textId="26809955" w:rsidR="00D11E47" w:rsidRDefault="00D11E47">
                            <w:pPr>
                              <w:pStyle w:val="FreeForm"/>
                              <w:rPr>
                                <w:rStyle w:val="Emphasis"/>
                              </w:rPr>
                            </w:pPr>
                          </w:p>
                          <w:p w14:paraId="2E872161" w14:textId="1118555E" w:rsidR="00D11E47" w:rsidRDefault="00D11E47">
                            <w:pPr>
                              <w:pStyle w:val="FreeForm"/>
                              <w:rPr>
                                <w:rStyle w:val="Emphasis"/>
                              </w:rPr>
                            </w:pPr>
                          </w:p>
                          <w:p w14:paraId="6D8FA36E" w14:textId="3A7D9A36" w:rsidR="00D11E47" w:rsidRDefault="00D11E47">
                            <w:pPr>
                              <w:pStyle w:val="FreeForm"/>
                              <w:rPr>
                                <w:rStyle w:val="Emphasis"/>
                              </w:rPr>
                            </w:pPr>
                          </w:p>
                          <w:p w14:paraId="7F91EF24" w14:textId="1C903D01" w:rsidR="00D11E47" w:rsidRDefault="00D11E47">
                            <w:pPr>
                              <w:pStyle w:val="FreeForm"/>
                              <w:rPr>
                                <w:rStyle w:val="Emphasis"/>
                              </w:rPr>
                            </w:pPr>
                          </w:p>
                          <w:p w14:paraId="64810BD4" w14:textId="45AFB442" w:rsidR="00D11E47" w:rsidRDefault="00D11E47">
                            <w:pPr>
                              <w:pStyle w:val="FreeForm"/>
                              <w:rPr>
                                <w:rStyle w:val="Emphasis"/>
                              </w:rPr>
                            </w:pPr>
                          </w:p>
                          <w:p w14:paraId="00A32591" w14:textId="0DE4DA22" w:rsidR="00D11E47" w:rsidRDefault="00D11E47">
                            <w:pPr>
                              <w:pStyle w:val="FreeForm"/>
                              <w:rPr>
                                <w:rStyle w:val="Emphasis"/>
                              </w:rPr>
                            </w:pPr>
                          </w:p>
                          <w:p w14:paraId="1F911582" w14:textId="1BF2E253" w:rsidR="00D11E47" w:rsidRDefault="00D11E47">
                            <w:pPr>
                              <w:pStyle w:val="FreeForm"/>
                              <w:rPr>
                                <w:rStyle w:val="Emphasis"/>
                              </w:rPr>
                            </w:pPr>
                          </w:p>
                          <w:p w14:paraId="4FE14DED" w14:textId="11774F09" w:rsidR="00D11E47" w:rsidRDefault="00D11E47">
                            <w:pPr>
                              <w:pStyle w:val="FreeForm"/>
                              <w:rPr>
                                <w:rStyle w:val="Emphasis"/>
                              </w:rPr>
                            </w:pPr>
                          </w:p>
                          <w:p w14:paraId="291FC478" w14:textId="42C0EBE9" w:rsidR="00D11E47" w:rsidRDefault="00D11E47">
                            <w:pPr>
                              <w:pStyle w:val="FreeForm"/>
                              <w:rPr>
                                <w:rStyle w:val="Emphasis"/>
                              </w:rPr>
                            </w:pPr>
                          </w:p>
                          <w:p w14:paraId="7E272BF2" w14:textId="3FCDEF1B" w:rsidR="00D11E47" w:rsidRDefault="00D11E47">
                            <w:pPr>
                              <w:pStyle w:val="FreeForm"/>
                              <w:rPr>
                                <w:rStyle w:val="Emphasis"/>
                              </w:rPr>
                            </w:pPr>
                          </w:p>
                          <w:p w14:paraId="5A5AB2F4" w14:textId="649013CE" w:rsidR="00D11E47" w:rsidRDefault="00D11E47">
                            <w:pPr>
                              <w:pStyle w:val="FreeForm"/>
                              <w:rPr>
                                <w:rStyle w:val="Emphasis"/>
                              </w:rPr>
                            </w:pPr>
                          </w:p>
                          <w:p w14:paraId="0654A586" w14:textId="785EB76E" w:rsidR="00D11E47" w:rsidRDefault="00D11E47">
                            <w:pPr>
                              <w:pStyle w:val="FreeForm"/>
                              <w:rPr>
                                <w:rStyle w:val="Emphasis"/>
                              </w:rPr>
                            </w:pPr>
                          </w:p>
                          <w:p w14:paraId="64AFE82D" w14:textId="4B6AF1DF" w:rsidR="00D11E47" w:rsidRDefault="00D11E47">
                            <w:pPr>
                              <w:pStyle w:val="FreeForm"/>
                              <w:rPr>
                                <w:rStyle w:val="Emphasis"/>
                              </w:rPr>
                            </w:pPr>
                          </w:p>
                          <w:p w14:paraId="60CDC496" w14:textId="50FBA0C2" w:rsidR="00D11E47" w:rsidRDefault="00D11E47">
                            <w:pPr>
                              <w:pStyle w:val="FreeForm"/>
                              <w:rPr>
                                <w:rStyle w:val="Emphasis"/>
                              </w:rPr>
                            </w:pPr>
                          </w:p>
                          <w:p w14:paraId="60530C64" w14:textId="6D0F30F7" w:rsidR="00D11E47" w:rsidRDefault="00D11E47">
                            <w:pPr>
                              <w:pStyle w:val="FreeForm"/>
                              <w:rPr>
                                <w:rStyle w:val="Emphasis"/>
                              </w:rPr>
                            </w:pPr>
                          </w:p>
                          <w:p w14:paraId="7AD66F5C" w14:textId="0F7B118A" w:rsidR="00D11E47" w:rsidRDefault="00D11E47">
                            <w:pPr>
                              <w:pStyle w:val="FreeForm"/>
                              <w:rPr>
                                <w:rStyle w:val="Emphasis"/>
                              </w:rPr>
                            </w:pPr>
                          </w:p>
                          <w:p w14:paraId="7F5C8B02" w14:textId="1C4DCE8E" w:rsidR="00D11E47" w:rsidRDefault="00D11E47">
                            <w:pPr>
                              <w:pStyle w:val="FreeForm"/>
                              <w:rPr>
                                <w:rStyle w:val="Emphasis"/>
                              </w:rPr>
                            </w:pPr>
                          </w:p>
                          <w:p w14:paraId="6FF9D6C1" w14:textId="5EB09AA7" w:rsidR="00D11E47" w:rsidRDefault="00D11E47">
                            <w:pPr>
                              <w:pStyle w:val="FreeForm"/>
                              <w:rPr>
                                <w:rStyle w:val="Emphasis"/>
                              </w:rPr>
                            </w:pPr>
                          </w:p>
                          <w:p w14:paraId="3829F247" w14:textId="3C406011" w:rsidR="00D11E47" w:rsidRDefault="00D11E47">
                            <w:pPr>
                              <w:pStyle w:val="FreeForm"/>
                              <w:rPr>
                                <w:rStyle w:val="Emphasis"/>
                              </w:rPr>
                            </w:pPr>
                          </w:p>
                          <w:p w14:paraId="0CB23097" w14:textId="2AFEBE1D" w:rsidR="00D11E47" w:rsidRDefault="00D11E47">
                            <w:pPr>
                              <w:pStyle w:val="FreeForm"/>
                              <w:rPr>
                                <w:rStyle w:val="Emphasis"/>
                              </w:rPr>
                            </w:pPr>
                          </w:p>
                          <w:p w14:paraId="09D02D4A" w14:textId="12661FB1" w:rsidR="00D11E47" w:rsidRDefault="00D11E47">
                            <w:pPr>
                              <w:pStyle w:val="FreeForm"/>
                              <w:rPr>
                                <w:rStyle w:val="Emphasis"/>
                              </w:rPr>
                            </w:pPr>
                          </w:p>
                          <w:p w14:paraId="70D772C2" w14:textId="145A74AA" w:rsidR="00D11E47" w:rsidRDefault="00D11E47">
                            <w:pPr>
                              <w:pStyle w:val="FreeForm"/>
                              <w:rPr>
                                <w:rStyle w:val="Emphasis"/>
                              </w:rPr>
                            </w:pPr>
                          </w:p>
                          <w:p w14:paraId="6D3A5EB8" w14:textId="7350A530" w:rsidR="00D11E47" w:rsidRDefault="00D11E47">
                            <w:pPr>
                              <w:pStyle w:val="FreeForm"/>
                              <w:rPr>
                                <w:rStyle w:val="Emphasis"/>
                              </w:rPr>
                            </w:pPr>
                          </w:p>
                          <w:p w14:paraId="77DE1573" w14:textId="1DE9D617" w:rsidR="00D11E47" w:rsidRDefault="00D11E47">
                            <w:pPr>
                              <w:pStyle w:val="FreeForm"/>
                              <w:rPr>
                                <w:rStyle w:val="Emphasis"/>
                              </w:rPr>
                            </w:pPr>
                          </w:p>
                          <w:p w14:paraId="2EC6E6D4" w14:textId="1F922EE1" w:rsidR="00D11E47" w:rsidRDefault="00D11E47">
                            <w:pPr>
                              <w:pStyle w:val="FreeForm"/>
                              <w:rPr>
                                <w:rStyle w:val="Emphasis"/>
                              </w:rPr>
                            </w:pPr>
                          </w:p>
                          <w:p w14:paraId="461D3BBD" w14:textId="6A899EDE" w:rsidR="00D11E47" w:rsidRDefault="00D11E47">
                            <w:pPr>
                              <w:pStyle w:val="FreeForm"/>
                              <w:rPr>
                                <w:rStyle w:val="Emphasis"/>
                              </w:rPr>
                            </w:pPr>
                          </w:p>
                          <w:p w14:paraId="3CA0A95A" w14:textId="7A8DC173" w:rsidR="00D11E47" w:rsidRDefault="00D11E47">
                            <w:pPr>
                              <w:pStyle w:val="FreeForm"/>
                              <w:rPr>
                                <w:rStyle w:val="Emphasis"/>
                              </w:rPr>
                            </w:pPr>
                          </w:p>
                          <w:p w14:paraId="2B435E3A" w14:textId="52829DE0" w:rsidR="00D11E47" w:rsidRDefault="00D11E47">
                            <w:pPr>
                              <w:pStyle w:val="FreeForm"/>
                              <w:rPr>
                                <w:rStyle w:val="Emphasis"/>
                              </w:rPr>
                            </w:pPr>
                          </w:p>
                          <w:p w14:paraId="77EF8D29" w14:textId="3C076896" w:rsidR="00D11E47" w:rsidRDefault="00D11E47">
                            <w:pPr>
                              <w:pStyle w:val="FreeForm"/>
                              <w:rPr>
                                <w:rStyle w:val="Emphasis"/>
                              </w:rPr>
                            </w:pPr>
                          </w:p>
                          <w:p w14:paraId="034424BA" w14:textId="6841AC10" w:rsidR="00D11E47" w:rsidRDefault="00D11E47">
                            <w:pPr>
                              <w:pStyle w:val="FreeForm"/>
                              <w:rPr>
                                <w:rStyle w:val="Emphasis"/>
                              </w:rPr>
                            </w:pPr>
                          </w:p>
                          <w:p w14:paraId="3A72E05F" w14:textId="64165EF9" w:rsidR="00D11E47" w:rsidRDefault="00D11E47">
                            <w:pPr>
                              <w:pStyle w:val="FreeForm"/>
                              <w:rPr>
                                <w:rStyle w:val="Emphasis"/>
                              </w:rPr>
                            </w:pPr>
                          </w:p>
                          <w:p w14:paraId="494654B7" w14:textId="2A2CDDA7" w:rsidR="00D11E47" w:rsidRDefault="00D11E47">
                            <w:pPr>
                              <w:pStyle w:val="FreeForm"/>
                              <w:rPr>
                                <w:rStyle w:val="Emphasis"/>
                              </w:rPr>
                            </w:pPr>
                          </w:p>
                          <w:p w14:paraId="16401C19" w14:textId="3482A90C" w:rsidR="00D11E47" w:rsidRDefault="00D11E47">
                            <w:pPr>
                              <w:pStyle w:val="FreeForm"/>
                              <w:rPr>
                                <w:rStyle w:val="Emphasis"/>
                              </w:rPr>
                            </w:pPr>
                          </w:p>
                          <w:p w14:paraId="139C1385" w14:textId="65A586D8" w:rsidR="00D11E47" w:rsidRDefault="00D11E47">
                            <w:pPr>
                              <w:pStyle w:val="FreeForm"/>
                              <w:rPr>
                                <w:rStyle w:val="Emphasis"/>
                              </w:rPr>
                            </w:pPr>
                          </w:p>
                          <w:p w14:paraId="1A32E8C8" w14:textId="2E19121B" w:rsidR="00D11E47" w:rsidRDefault="00D11E47">
                            <w:pPr>
                              <w:pStyle w:val="FreeForm"/>
                              <w:rPr>
                                <w:rStyle w:val="Emphasis"/>
                              </w:rPr>
                            </w:pPr>
                          </w:p>
                          <w:p w14:paraId="383FD7D9" w14:textId="62A1A968" w:rsidR="00D11E47" w:rsidRPr="00D11E47" w:rsidRDefault="00D11E47">
                            <w:pPr>
                              <w:pStyle w:val="FreeForm"/>
                              <w:rPr>
                                <w:rStyle w:val="Emphasis"/>
                                <w:b/>
                                <w:bCs/>
                                <w:sz w:val="96"/>
                                <w:szCs w:val="96"/>
                              </w:rPr>
                            </w:pPr>
                            <w:r>
                              <w:rPr>
                                <w:rStyle w:val="Emphasis"/>
                              </w:rPr>
                              <w:t xml:space="preserve">                                                                                                       </w:t>
                            </w:r>
                            <w:r w:rsidR="003B66D6">
                              <w:rPr>
                                <w:rStyle w:val="Emphasis"/>
                                <w:b/>
                                <w:bCs/>
                                <w:sz w:val="96"/>
                                <w:szCs w:val="96"/>
                              </w:rPr>
                              <w:t>You</w:t>
                            </w:r>
                            <w:r w:rsidR="00A82980">
                              <w:rPr>
                                <w:rStyle w:val="Emphasis"/>
                                <w:b/>
                                <w:bCs/>
                                <w:sz w:val="96"/>
                                <w:szCs w:val="96"/>
                              </w:rPr>
                              <w:t>rsite.com</w:t>
                            </w: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B29575" id="Rectangle 2" o:spid="_x0000_s1026" style="position:absolute;margin-left:-2pt;margin-top:-16pt;width:615pt;height:1228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" fillcolor="#f3f3ec" strokeweight="1pt">
                <v:path arrowok="t"/>
                <v:textbox inset="8pt,8pt,8pt,8pt">
                  <w:txbxContent>
                    <w:p w14:paraId="0583CAA7" w14:textId="21DC6FE0" w:rsidR="00C15787" w:rsidRDefault="00C15787">
                      <w:pPr>
                        <w:pStyle w:val="FreeForm"/>
                        <w:rPr>
                          <w:rStyle w:val="Emphasis"/>
                        </w:rPr>
                      </w:pPr>
                    </w:p>
                    <w:p w14:paraId="20BCB42D" w14:textId="26ACA7A5" w:rsidR="00C15787" w:rsidRDefault="00C15787">
                      <w:pPr>
                        <w:pStyle w:val="FreeForm"/>
                        <w:rPr>
                          <w:rStyle w:val="Emphasis"/>
                        </w:rPr>
                      </w:pPr>
                    </w:p>
                    <w:p w14:paraId="48A837BD" w14:textId="786F1C7B" w:rsidR="00D11E47" w:rsidRDefault="00D11E47">
                      <w:pPr>
                        <w:pStyle w:val="FreeForm"/>
                        <w:rPr>
                          <w:rStyle w:val="Emphasis"/>
                        </w:rPr>
                      </w:pPr>
                    </w:p>
                    <w:p w14:paraId="59A49E2E" w14:textId="01E674B0" w:rsidR="00D11E47" w:rsidRDefault="00083638">
                      <w:pPr>
                        <w:pStyle w:val="FreeForm"/>
                        <w:rPr>
                          <w:rStyle w:val="Emphasis"/>
                        </w:rPr>
                      </w:pPr>
                      <w:r>
                        <w:rPr>
                          <w:rStyle w:val="Emphasis"/>
                        </w:rPr>
                        <w:t xml:space="preserve">Credit: </w:t>
                      </w:r>
                      <w:proofErr w:type="spellStart"/>
                      <w:r>
                        <w:rPr>
                          <w:rStyle w:val="Emphasis"/>
                        </w:rPr>
                        <w:t>Khuram</w:t>
                      </w:r>
                      <w:proofErr w:type="spellEnd"/>
                      <w:r>
                        <w:rPr>
                          <w:rStyle w:val="Emphasis"/>
                        </w:rPr>
                        <w:t xml:space="preserve"> Malik, SEBT</w:t>
                      </w:r>
                    </w:p>
                    <w:p w14:paraId="30E5D32A" w14:textId="7BE2CCD8" w:rsidR="00D11E47" w:rsidRDefault="00D11E47">
                      <w:pPr>
                        <w:pStyle w:val="FreeForm"/>
                        <w:rPr>
                          <w:rStyle w:val="Emphasis"/>
                        </w:rPr>
                      </w:pPr>
                    </w:p>
                    <w:p w14:paraId="46D96B76" w14:textId="1DFC6469" w:rsidR="00D11E47" w:rsidRDefault="00D11E47">
                      <w:pPr>
                        <w:pStyle w:val="FreeForm"/>
                        <w:rPr>
                          <w:rStyle w:val="Emphasis"/>
                        </w:rPr>
                      </w:pPr>
                    </w:p>
                    <w:p w14:paraId="76A4E21D" w14:textId="2E8367CD" w:rsidR="00D11E47" w:rsidRDefault="00D11E47">
                      <w:pPr>
                        <w:pStyle w:val="FreeForm"/>
                        <w:rPr>
                          <w:rStyle w:val="Emphasis"/>
                        </w:rPr>
                      </w:pPr>
                    </w:p>
                    <w:p w14:paraId="0231E14B" w14:textId="4E9CA81A" w:rsidR="00D11E47" w:rsidRDefault="00D11E47">
                      <w:pPr>
                        <w:pStyle w:val="FreeForm"/>
                        <w:rPr>
                          <w:rStyle w:val="Emphasis"/>
                        </w:rPr>
                      </w:pPr>
                    </w:p>
                    <w:p w14:paraId="6AE9CD94" w14:textId="26809955" w:rsidR="00D11E47" w:rsidRDefault="00D11E47">
                      <w:pPr>
                        <w:pStyle w:val="FreeForm"/>
                        <w:rPr>
                          <w:rStyle w:val="Emphasis"/>
                        </w:rPr>
                      </w:pPr>
                    </w:p>
                    <w:p w14:paraId="2E872161" w14:textId="1118555E" w:rsidR="00D11E47" w:rsidRDefault="00D11E47">
                      <w:pPr>
                        <w:pStyle w:val="FreeForm"/>
                        <w:rPr>
                          <w:rStyle w:val="Emphasis"/>
                        </w:rPr>
                      </w:pPr>
                    </w:p>
                    <w:p w14:paraId="6D8FA36E" w14:textId="3A7D9A36" w:rsidR="00D11E47" w:rsidRDefault="00D11E47">
                      <w:pPr>
                        <w:pStyle w:val="FreeForm"/>
                        <w:rPr>
                          <w:rStyle w:val="Emphasis"/>
                        </w:rPr>
                      </w:pPr>
                    </w:p>
                    <w:p w14:paraId="7F91EF24" w14:textId="1C903D01" w:rsidR="00D11E47" w:rsidRDefault="00D11E47">
                      <w:pPr>
                        <w:pStyle w:val="FreeForm"/>
                        <w:rPr>
                          <w:rStyle w:val="Emphasis"/>
                        </w:rPr>
                      </w:pPr>
                    </w:p>
                    <w:p w14:paraId="64810BD4" w14:textId="45AFB442" w:rsidR="00D11E47" w:rsidRDefault="00D11E47">
                      <w:pPr>
                        <w:pStyle w:val="FreeForm"/>
                        <w:rPr>
                          <w:rStyle w:val="Emphasis"/>
                        </w:rPr>
                      </w:pPr>
                    </w:p>
                    <w:p w14:paraId="00A32591" w14:textId="0DE4DA22" w:rsidR="00D11E47" w:rsidRDefault="00D11E47">
                      <w:pPr>
                        <w:pStyle w:val="FreeForm"/>
                        <w:rPr>
                          <w:rStyle w:val="Emphasis"/>
                        </w:rPr>
                      </w:pPr>
                    </w:p>
                    <w:p w14:paraId="1F911582" w14:textId="1BF2E253" w:rsidR="00D11E47" w:rsidRDefault="00D11E47">
                      <w:pPr>
                        <w:pStyle w:val="FreeForm"/>
                        <w:rPr>
                          <w:rStyle w:val="Emphasis"/>
                        </w:rPr>
                      </w:pPr>
                    </w:p>
                    <w:p w14:paraId="4FE14DED" w14:textId="11774F09" w:rsidR="00D11E47" w:rsidRDefault="00D11E47">
                      <w:pPr>
                        <w:pStyle w:val="FreeForm"/>
                        <w:rPr>
                          <w:rStyle w:val="Emphasis"/>
                        </w:rPr>
                      </w:pPr>
                    </w:p>
                    <w:p w14:paraId="291FC478" w14:textId="42C0EBE9" w:rsidR="00D11E47" w:rsidRDefault="00D11E47">
                      <w:pPr>
                        <w:pStyle w:val="FreeForm"/>
                        <w:rPr>
                          <w:rStyle w:val="Emphasis"/>
                        </w:rPr>
                      </w:pPr>
                    </w:p>
                    <w:p w14:paraId="7E272BF2" w14:textId="3FCDEF1B" w:rsidR="00D11E47" w:rsidRDefault="00D11E47">
                      <w:pPr>
                        <w:pStyle w:val="FreeForm"/>
                        <w:rPr>
                          <w:rStyle w:val="Emphasis"/>
                        </w:rPr>
                      </w:pPr>
                    </w:p>
                    <w:p w14:paraId="5A5AB2F4" w14:textId="649013CE" w:rsidR="00D11E47" w:rsidRDefault="00D11E47">
                      <w:pPr>
                        <w:pStyle w:val="FreeForm"/>
                        <w:rPr>
                          <w:rStyle w:val="Emphasis"/>
                        </w:rPr>
                      </w:pPr>
                    </w:p>
                    <w:p w14:paraId="0654A586" w14:textId="785EB76E" w:rsidR="00D11E47" w:rsidRDefault="00D11E47">
                      <w:pPr>
                        <w:pStyle w:val="FreeForm"/>
                        <w:rPr>
                          <w:rStyle w:val="Emphasis"/>
                        </w:rPr>
                      </w:pPr>
                    </w:p>
                    <w:p w14:paraId="64AFE82D" w14:textId="4B6AF1DF" w:rsidR="00D11E47" w:rsidRDefault="00D11E47">
                      <w:pPr>
                        <w:pStyle w:val="FreeForm"/>
                        <w:rPr>
                          <w:rStyle w:val="Emphasis"/>
                        </w:rPr>
                      </w:pPr>
                    </w:p>
                    <w:p w14:paraId="60CDC496" w14:textId="50FBA0C2" w:rsidR="00D11E47" w:rsidRDefault="00D11E47">
                      <w:pPr>
                        <w:pStyle w:val="FreeForm"/>
                        <w:rPr>
                          <w:rStyle w:val="Emphasis"/>
                        </w:rPr>
                      </w:pPr>
                    </w:p>
                    <w:p w14:paraId="60530C64" w14:textId="6D0F30F7" w:rsidR="00D11E47" w:rsidRDefault="00D11E47">
                      <w:pPr>
                        <w:pStyle w:val="FreeForm"/>
                        <w:rPr>
                          <w:rStyle w:val="Emphasis"/>
                        </w:rPr>
                      </w:pPr>
                    </w:p>
                    <w:p w14:paraId="7AD66F5C" w14:textId="0F7B118A" w:rsidR="00D11E47" w:rsidRDefault="00D11E47">
                      <w:pPr>
                        <w:pStyle w:val="FreeForm"/>
                        <w:rPr>
                          <w:rStyle w:val="Emphasis"/>
                        </w:rPr>
                      </w:pPr>
                    </w:p>
                    <w:p w14:paraId="7F5C8B02" w14:textId="1C4DCE8E" w:rsidR="00D11E47" w:rsidRDefault="00D11E47">
                      <w:pPr>
                        <w:pStyle w:val="FreeForm"/>
                        <w:rPr>
                          <w:rStyle w:val="Emphasis"/>
                        </w:rPr>
                      </w:pPr>
                    </w:p>
                    <w:p w14:paraId="6FF9D6C1" w14:textId="5EB09AA7" w:rsidR="00D11E47" w:rsidRDefault="00D11E47">
                      <w:pPr>
                        <w:pStyle w:val="FreeForm"/>
                        <w:rPr>
                          <w:rStyle w:val="Emphasis"/>
                        </w:rPr>
                      </w:pPr>
                    </w:p>
                    <w:p w14:paraId="3829F247" w14:textId="3C406011" w:rsidR="00D11E47" w:rsidRDefault="00D11E47">
                      <w:pPr>
                        <w:pStyle w:val="FreeForm"/>
                        <w:rPr>
                          <w:rStyle w:val="Emphasis"/>
                        </w:rPr>
                      </w:pPr>
                    </w:p>
                    <w:p w14:paraId="0CB23097" w14:textId="2AFEBE1D" w:rsidR="00D11E47" w:rsidRDefault="00D11E47">
                      <w:pPr>
                        <w:pStyle w:val="FreeForm"/>
                        <w:rPr>
                          <w:rStyle w:val="Emphasis"/>
                        </w:rPr>
                      </w:pPr>
                    </w:p>
                    <w:p w14:paraId="09D02D4A" w14:textId="12661FB1" w:rsidR="00D11E47" w:rsidRDefault="00D11E47">
                      <w:pPr>
                        <w:pStyle w:val="FreeForm"/>
                        <w:rPr>
                          <w:rStyle w:val="Emphasis"/>
                        </w:rPr>
                      </w:pPr>
                    </w:p>
                    <w:p w14:paraId="70D772C2" w14:textId="145A74AA" w:rsidR="00D11E47" w:rsidRDefault="00D11E47">
                      <w:pPr>
                        <w:pStyle w:val="FreeForm"/>
                        <w:rPr>
                          <w:rStyle w:val="Emphasis"/>
                        </w:rPr>
                      </w:pPr>
                    </w:p>
                    <w:p w14:paraId="6D3A5EB8" w14:textId="7350A530" w:rsidR="00D11E47" w:rsidRDefault="00D11E47">
                      <w:pPr>
                        <w:pStyle w:val="FreeForm"/>
                        <w:rPr>
                          <w:rStyle w:val="Emphasis"/>
                        </w:rPr>
                      </w:pPr>
                    </w:p>
                    <w:p w14:paraId="77DE1573" w14:textId="1DE9D617" w:rsidR="00D11E47" w:rsidRDefault="00D11E47">
                      <w:pPr>
                        <w:pStyle w:val="FreeForm"/>
                        <w:rPr>
                          <w:rStyle w:val="Emphasis"/>
                        </w:rPr>
                      </w:pPr>
                    </w:p>
                    <w:p w14:paraId="2EC6E6D4" w14:textId="1F922EE1" w:rsidR="00D11E47" w:rsidRDefault="00D11E47">
                      <w:pPr>
                        <w:pStyle w:val="FreeForm"/>
                        <w:rPr>
                          <w:rStyle w:val="Emphasis"/>
                        </w:rPr>
                      </w:pPr>
                    </w:p>
                    <w:p w14:paraId="461D3BBD" w14:textId="6A899EDE" w:rsidR="00D11E47" w:rsidRDefault="00D11E47">
                      <w:pPr>
                        <w:pStyle w:val="FreeForm"/>
                        <w:rPr>
                          <w:rStyle w:val="Emphasis"/>
                        </w:rPr>
                      </w:pPr>
                    </w:p>
                    <w:p w14:paraId="3CA0A95A" w14:textId="7A8DC173" w:rsidR="00D11E47" w:rsidRDefault="00D11E47">
                      <w:pPr>
                        <w:pStyle w:val="FreeForm"/>
                        <w:rPr>
                          <w:rStyle w:val="Emphasis"/>
                        </w:rPr>
                      </w:pPr>
                    </w:p>
                    <w:p w14:paraId="2B435E3A" w14:textId="52829DE0" w:rsidR="00D11E47" w:rsidRDefault="00D11E47">
                      <w:pPr>
                        <w:pStyle w:val="FreeForm"/>
                        <w:rPr>
                          <w:rStyle w:val="Emphasis"/>
                        </w:rPr>
                      </w:pPr>
                    </w:p>
                    <w:p w14:paraId="77EF8D29" w14:textId="3C076896" w:rsidR="00D11E47" w:rsidRDefault="00D11E47">
                      <w:pPr>
                        <w:pStyle w:val="FreeForm"/>
                        <w:rPr>
                          <w:rStyle w:val="Emphasis"/>
                        </w:rPr>
                      </w:pPr>
                    </w:p>
                    <w:p w14:paraId="034424BA" w14:textId="6841AC10" w:rsidR="00D11E47" w:rsidRDefault="00D11E47">
                      <w:pPr>
                        <w:pStyle w:val="FreeForm"/>
                        <w:rPr>
                          <w:rStyle w:val="Emphasis"/>
                        </w:rPr>
                      </w:pPr>
                    </w:p>
                    <w:p w14:paraId="3A72E05F" w14:textId="64165EF9" w:rsidR="00D11E47" w:rsidRDefault="00D11E47">
                      <w:pPr>
                        <w:pStyle w:val="FreeForm"/>
                        <w:rPr>
                          <w:rStyle w:val="Emphasis"/>
                        </w:rPr>
                      </w:pPr>
                    </w:p>
                    <w:p w14:paraId="494654B7" w14:textId="2A2CDDA7" w:rsidR="00D11E47" w:rsidRDefault="00D11E47">
                      <w:pPr>
                        <w:pStyle w:val="FreeForm"/>
                        <w:rPr>
                          <w:rStyle w:val="Emphasis"/>
                        </w:rPr>
                      </w:pPr>
                    </w:p>
                    <w:p w14:paraId="16401C19" w14:textId="3482A90C" w:rsidR="00D11E47" w:rsidRDefault="00D11E47">
                      <w:pPr>
                        <w:pStyle w:val="FreeForm"/>
                        <w:rPr>
                          <w:rStyle w:val="Emphasis"/>
                        </w:rPr>
                      </w:pPr>
                    </w:p>
                    <w:p w14:paraId="139C1385" w14:textId="65A586D8" w:rsidR="00D11E47" w:rsidRDefault="00D11E47">
                      <w:pPr>
                        <w:pStyle w:val="FreeForm"/>
                        <w:rPr>
                          <w:rStyle w:val="Emphasis"/>
                        </w:rPr>
                      </w:pPr>
                    </w:p>
                    <w:p w14:paraId="1A32E8C8" w14:textId="2E19121B" w:rsidR="00D11E47" w:rsidRDefault="00D11E47">
                      <w:pPr>
                        <w:pStyle w:val="FreeForm"/>
                        <w:rPr>
                          <w:rStyle w:val="Emphasis"/>
                        </w:rPr>
                      </w:pPr>
                    </w:p>
                    <w:p w14:paraId="383FD7D9" w14:textId="62A1A968" w:rsidR="00D11E47" w:rsidRPr="00D11E47" w:rsidRDefault="00D11E47">
                      <w:pPr>
                        <w:pStyle w:val="FreeForm"/>
                        <w:rPr>
                          <w:rStyle w:val="Emphasis"/>
                          <w:b/>
                          <w:bCs/>
                          <w:sz w:val="96"/>
                          <w:szCs w:val="96"/>
                        </w:rPr>
                      </w:pPr>
                      <w:r>
                        <w:rPr>
                          <w:rStyle w:val="Emphasis"/>
                        </w:rPr>
                        <w:t xml:space="preserve">                                                                                                       </w:t>
                      </w:r>
                      <w:r w:rsidR="003B66D6">
                        <w:rPr>
                          <w:rStyle w:val="Emphasis"/>
                          <w:b/>
                          <w:bCs/>
                          <w:sz w:val="96"/>
                          <w:szCs w:val="96"/>
                        </w:rPr>
                        <w:t>You</w:t>
                      </w:r>
                      <w:r w:rsidR="00A82980">
                        <w:rPr>
                          <w:rStyle w:val="Emphasis"/>
                          <w:b/>
                          <w:bCs/>
                          <w:sz w:val="96"/>
                          <w:szCs w:val="96"/>
                        </w:rPr>
                        <w:t>rsite.com</w:t>
                      </w:r>
                    </w:p>
                  </w:txbxContent>
                </v:textbox>
                <w10:wrap anchorx="page" anchory="page"/>
              </v:rect>
            </w:pict>
          </mc:Fallback>
        </mc:AlternateContent>
      </w:r>
      <w:r w:rsidR="00EE17CE">
        <w:rPr>
          <w:noProof/>
        </w:rPr>
        <mc:AlternateContent>
          <mc:Choice Requires="wps">
            <w:drawing>
              <wp:anchor distT="0" distB="0" distL="114300" distR="114300" simplePos="0" relativeHeight="251599872" behindDoc="1" locked="0" layoutInCell="1" allowOverlap="1" wp14:anchorId="491CA450" wp14:editId="6FD6E357">
                <wp:simplePos x="0" y="0"/>
                <wp:positionH relativeFrom="page">
                  <wp:posOffset>-419100</wp:posOffset>
                </wp:positionH>
                <wp:positionV relativeFrom="page">
                  <wp:posOffset>7429500</wp:posOffset>
                </wp:positionV>
                <wp:extent cx="8242300" cy="4076700"/>
                <wp:effectExtent l="0" t="0" r="6350" b="0"/>
                <wp:wrapNone/>
                <wp:docPr id="12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42300" cy="4076700"/>
                        </a:xfrm>
                        <a:prstGeom prst="rect">
                          <a:avLst/>
                        </a:prstGeom>
                        <a:solidFill>
                          <a:srgbClr val="68A22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2014BE7D"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1CA450" id="Rectangle 3" o:spid="_x0000_s1027" style="position:absolute;margin-left:-33pt;margin-top:585pt;width:649pt;height:321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" fillcolor="#68a22f" stroked="f">
                <v:textbox inset="8pt,8pt,8pt,8pt">
                  <w:txbxContent>
                    <w:p w14:paraId="2014BE7D"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152400" distB="152400" distL="152400" distR="152400" simplePos="0" relativeHeight="251600896" behindDoc="0" locked="0" layoutInCell="1" allowOverlap="1" wp14:anchorId="170A659D" wp14:editId="5A2EE892">
                <wp:simplePos x="0" y="0"/>
                <wp:positionH relativeFrom="page">
                  <wp:posOffset>2174875</wp:posOffset>
                </wp:positionH>
                <wp:positionV relativeFrom="page">
                  <wp:posOffset>7254875</wp:posOffset>
                </wp:positionV>
                <wp:extent cx="5299710" cy="45085"/>
                <wp:effectExtent l="0" t="0" r="0" b="0"/>
                <wp:wrapSquare wrapText="bothSides"/>
                <wp:docPr id="12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99710" cy="45085"/>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6318F75" w14:textId="77777777" w:rsidR="00C15787" w:rsidRPr="00957CAC" w:rsidRDefault="00C15787" w:rsidP="002B04CA">
                            <w:pPr>
                              <w:pStyle w:val="FreeForm"/>
                              <w:shd w:val="clear" w:color="auto" w:fill="F2F2F2" w:themeFill="background1" w:themeFillShade="F2"/>
                              <w:jc w:val="center"/>
                              <w:rPr>
                                <w:rFonts w:ascii="Times New Roman" w:eastAsia="Times New Roman" w:hAnsi="Times New Roman"/>
                                <w:b/>
                                <w:color w:val="auto"/>
                                <w:sz w:val="96"/>
                                <w:szCs w:val="96"/>
                              </w:rPr>
                            </w:pPr>
                            <w:r w:rsidRPr="002B04CA">
                              <w:rPr>
                                <w:rFonts w:ascii="Times New Roman" w:eastAsia="Times New Roman" w:hAnsi="Times New Roman"/>
                                <w:b/>
                                <w:color w:val="auto"/>
                                <w:sz w:val="72"/>
                                <w:szCs w:val="72"/>
                              </w:rPr>
                              <w:t>flstatewideinsurance.com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0A659D" id="Rectangle 5" o:spid="_x0000_s1028" style="position:absolute;margin-left:171.25pt;margin-top:571.25pt;width:417.3pt;height:3.55pt;z-index:25160089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" filled="f" stroked="f">
                <v:textbox inset="0,0,0,0">
                  <w:txbxContent>
                    <w:p w14:paraId="66318F75" w14:textId="77777777" w:rsidR="00C15787" w:rsidRPr="00957CAC" w:rsidRDefault="00C15787" w:rsidP="002B04CA">
                      <w:pPr>
                        <w:pStyle w:val="FreeForm"/>
                        <w:shd w:val="clear" w:color="auto" w:fill="F2F2F2" w:themeFill="background1" w:themeFillShade="F2"/>
                        <w:jc w:val="center"/>
                        <w:rPr>
                          <w:rFonts w:ascii="Times New Roman" w:eastAsia="Times New Roman" w:hAnsi="Times New Roman"/>
                          <w:b/>
                          <w:color w:val="auto"/>
                          <w:sz w:val="96"/>
                          <w:szCs w:val="96"/>
                        </w:rPr>
                      </w:pPr>
                      <w:r w:rsidRPr="002B04CA">
                        <w:rPr>
                          <w:rFonts w:ascii="Times New Roman" w:eastAsia="Times New Roman" w:hAnsi="Times New Roman"/>
                          <w:b/>
                          <w:color w:val="auto"/>
                          <w:sz w:val="72"/>
                          <w:szCs w:val="72"/>
                        </w:rPr>
                        <w:t>flstatewideinsurance.com</w:t>
                      </w:r>
                    </w:p>
                  </w:txbxContent>
                </v:textbox>
                <w10:wrap type="square" anchorx="page" anchory="page"/>
              </v:rect>
            </w:pict>
          </mc:Fallback>
        </mc:AlternateContent>
      </w:r>
      <w:r w:rsidR="00986D83">
        <w:rPr>
          <w:noProof/>
        </w:rPr>
        <mc:AlternateContent>
          <mc:Choice Requires="wps">
            <w:drawing>
              <wp:anchor distT="152400" distB="152400" distL="152400" distR="152400" simplePos="0" relativeHeight="251601920" behindDoc="0" locked="0" layoutInCell="1" allowOverlap="1" wp14:anchorId="04E8FBC6" wp14:editId="068BDBDE">
                <wp:simplePos x="0" y="0"/>
                <wp:positionH relativeFrom="page">
                  <wp:posOffset>2266950</wp:posOffset>
                </wp:positionH>
                <wp:positionV relativeFrom="page">
                  <wp:posOffset>7429500</wp:posOffset>
                </wp:positionV>
                <wp:extent cx="5149850" cy="546100"/>
                <wp:effectExtent l="0" t="0" r="0" b="0"/>
                <wp:wrapSquare wrapText="bothSides"/>
                <wp:docPr id="1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9850" cy="5461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7F453EF1" w14:textId="77777777" w:rsidR="00C15787" w:rsidRDefault="00C15787">
                            <w:pPr>
                              <w:pStyle w:val="FreeForm"/>
                              <w:rPr>
                                <w:rFonts w:ascii="Times New Roman" w:eastAsia="Times New Roman" w:hAnsi="Times New Roman"/>
                                <w:color w:val="auto"/>
                              </w:rPr>
                            </w:pPr>
                            <w:r>
                              <w:rPr>
                                <w:rFonts w:ascii="Edmondsans Bold" w:hAnsi="Edmondsans Bold"/>
                                <w:color w:val="FFFFFF"/>
                                <w:sz w:val="48"/>
                              </w:rPr>
                              <w:t xml:space="preserve">     Search Engine Optimization Audit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E8FBC6" id="Rectangle 6" o:spid="_x0000_s1029" style="position:absolute;margin-left:178.5pt;margin-top:585pt;width:405.5pt;height:43pt;z-index:25160192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" filled="f" stroked="f">
                <v:textbox inset="0,0,0,0">
                  <w:txbxContent>
                    <w:p w14:paraId="7F453EF1" w14:textId="77777777" w:rsidR="00C15787" w:rsidRDefault="00C15787">
                      <w:pPr>
                        <w:pStyle w:val="FreeForm"/>
                        <w:rPr>
                          <w:rFonts w:ascii="Times New Roman" w:eastAsia="Times New Roman" w:hAnsi="Times New Roman"/>
                          <w:color w:val="auto"/>
                        </w:rPr>
                      </w:pPr>
                      <w:r>
                        <w:rPr>
                          <w:rFonts w:ascii="Edmondsans Bold" w:hAnsi="Edmondsans Bold"/>
                          <w:color w:val="FFFFFF"/>
                          <w:sz w:val="48"/>
                        </w:rPr>
                        <w:t xml:space="preserve">     Search Engine Optimization Audit</w:t>
                      </w:r>
                    </w:p>
                  </w:txbxContent>
                </v:textbox>
                <w10:wrap type="square" anchorx="page" anchory="page"/>
              </v:rect>
            </w:pict>
          </mc:Fallback>
        </mc:AlternateContent>
      </w:r>
    </w:p>
    <w:p w14:paraId="41161F16" w14:textId="77777777" w:rsidR="00716BDB" w:rsidRDefault="00716BDB">
      <w:pPr>
        <w:pStyle w:val="FreeForm"/>
        <w:rPr>
          <w:rFonts w:ascii="ChunkFive Roman" w:hAnsi="ChunkFive Roman"/>
          <w:color w:val="D9560C"/>
          <w:spacing w:val="68"/>
          <w:sz w:val="52"/>
        </w:rPr>
        <w:sectPr w:rsidR="00716BD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sectPr>
      </w:pPr>
    </w:p>
    <w:p w14:paraId="08B3537B" w14:textId="61D8D56E" w:rsidR="00716BDB" w:rsidRDefault="00F65C2B">
      <w:pPr>
        <w:pStyle w:val="TOC71"/>
      </w:pPr>
      <w:r>
        <w:lastRenderedPageBreak/>
        <w:fldChar w:fldCharType="begin"/>
      </w:r>
      <w:r w:rsidR="00716BDB">
        <w:instrText xml:space="preserve"> TOC \t "H1 Black,7,H2 Black,5,H2 Yellow,5,H2 Blue,5,H2 Green,5,H3 Blue TOC,5,H1 Blue,1,H1 Green,2,H3 Green TOC,4,H1 Yellow,6,H3 Yellow TOC,3" \n 1-1 </w:instrText>
      </w:r>
      <w:r>
        <w:fldChar w:fldCharType="separate"/>
      </w:r>
      <w:r w:rsidR="00716BDB">
        <w:t>SEO EXECUTIVE SUMMARY</w:t>
      </w:r>
      <w:r w:rsidR="00716BDB">
        <w:tab/>
      </w:r>
      <w:r>
        <w:rPr>
          <w:rStyle w:val="LargeNumbesrBlue"/>
          <w:color w:val="1A1A1A"/>
        </w:rPr>
        <w:fldChar w:fldCharType="begin"/>
      </w:r>
      <w:r w:rsidR="00716BDB">
        <w:rPr>
          <w:rStyle w:val="LargeNumbesrBlue"/>
          <w:color w:val="1A1A1A"/>
        </w:rPr>
        <w:instrText xml:space="preserve"> PAGEREF _TOC1615 \h </w:instrText>
      </w:r>
      <w:r>
        <w:rPr>
          <w:rStyle w:val="LargeNumbesrBlue"/>
          <w:color w:val="1A1A1A"/>
        </w:rPr>
      </w:r>
      <w:r>
        <w:rPr>
          <w:rStyle w:val="LargeNumbesrBlue"/>
          <w:color w:val="1A1A1A"/>
        </w:rPr>
        <w:fldChar w:fldCharType="separate"/>
      </w:r>
      <w:r w:rsidR="00716BDB">
        <w:rPr>
          <w:rStyle w:val="LargeNumbesrBlue"/>
          <w:color w:val="1A1A1A"/>
        </w:rPr>
        <w:t>5</w:t>
      </w:r>
      <w:r>
        <w:rPr>
          <w:rStyle w:val="LargeNumbesrBlue"/>
          <w:color w:val="1A1A1A"/>
        </w:rPr>
        <w:fldChar w:fldCharType="end"/>
      </w:r>
    </w:p>
    <w:p w14:paraId="629649E8" w14:textId="77777777" w:rsidR="00716BDB" w:rsidRDefault="00716BDB">
      <w:pPr>
        <w:pStyle w:val="TOC51"/>
      </w:pPr>
      <w:r>
        <w:t>Top Content Action Items</w:t>
      </w:r>
    </w:p>
    <w:p w14:paraId="3A9E3A46" w14:textId="77777777" w:rsidR="00716BDB" w:rsidRDefault="00716BDB">
      <w:pPr>
        <w:pStyle w:val="TOC51"/>
      </w:pPr>
      <w:r>
        <w:t>Top Indexing Action Items</w:t>
      </w:r>
    </w:p>
    <w:p w14:paraId="632E65F8" w14:textId="77777777" w:rsidR="00716BDB" w:rsidRDefault="00716BDB">
      <w:pPr>
        <w:pStyle w:val="TOC51"/>
      </w:pPr>
      <w:r>
        <w:t>Top Linking/Social Action Items</w:t>
      </w:r>
    </w:p>
    <w:p w14:paraId="060AD36F" w14:textId="77777777" w:rsidR="00716BDB" w:rsidRDefault="00716BDB">
      <w:pPr>
        <w:pStyle w:val="TOC71"/>
      </w:pPr>
      <w:r>
        <w:t>SEO SCORECARD</w:t>
      </w:r>
      <w:r>
        <w:tab/>
      </w:r>
      <w:r w:rsidR="00F65C2B">
        <w:rPr>
          <w:rStyle w:val="LargeNumbesrBlue"/>
          <w:color w:val="1A1A1A"/>
        </w:rPr>
        <w:fldChar w:fldCharType="begin"/>
      </w:r>
      <w:r>
        <w:rPr>
          <w:rStyle w:val="LargeNumbesrBlue"/>
          <w:color w:val="1A1A1A"/>
        </w:rPr>
        <w:instrText xml:space="preserve"> PAGEREF _TOC3286 \h </w:instrText>
      </w:r>
      <w:r w:rsidR="00F65C2B">
        <w:rPr>
          <w:rStyle w:val="LargeNumbesrBlue"/>
          <w:color w:val="1A1A1A"/>
        </w:rPr>
      </w:r>
      <w:r w:rsidR="00F65C2B">
        <w:rPr>
          <w:rStyle w:val="LargeNumbesrBlue"/>
          <w:color w:val="1A1A1A"/>
        </w:rPr>
        <w:fldChar w:fldCharType="separate"/>
      </w:r>
      <w:r>
        <w:rPr>
          <w:rStyle w:val="LargeNumbesrBlue"/>
          <w:color w:val="1A1A1A"/>
        </w:rPr>
        <w:t>6</w:t>
      </w:r>
      <w:r w:rsidR="00F65C2B">
        <w:rPr>
          <w:rStyle w:val="LargeNumbesrBlue"/>
          <w:color w:val="1A1A1A"/>
        </w:rPr>
        <w:fldChar w:fldCharType="end"/>
      </w:r>
    </w:p>
    <w:p w14:paraId="685DF1DC" w14:textId="77777777" w:rsidR="00716BDB" w:rsidRDefault="00716BDB">
      <w:pPr>
        <w:pStyle w:val="TOC11"/>
      </w:pPr>
      <w:r>
        <w:t>CONTENT OVERVIEW</w:t>
      </w:r>
      <w:r>
        <w:tab/>
      </w:r>
      <w:r w:rsidR="00F65C2B">
        <w:rPr>
          <w:rStyle w:val="LargeNumbesrBlue"/>
          <w:color w:val="1B3840"/>
        </w:rPr>
        <w:fldChar w:fldCharType="begin"/>
      </w:r>
      <w:r>
        <w:rPr>
          <w:rStyle w:val="LargeNumbesrBlue"/>
          <w:color w:val="1B3840"/>
        </w:rPr>
        <w:instrText xml:space="preserve"> PAGEREF _TOC3612 \h </w:instrText>
      </w:r>
      <w:r w:rsidR="00F65C2B">
        <w:rPr>
          <w:rStyle w:val="LargeNumbesrBlue"/>
          <w:color w:val="1B3840"/>
        </w:rPr>
      </w:r>
      <w:r w:rsidR="00F65C2B">
        <w:rPr>
          <w:rStyle w:val="LargeNumbesrBlue"/>
          <w:color w:val="1B3840"/>
        </w:rPr>
        <w:fldChar w:fldCharType="separate"/>
      </w:r>
      <w:r>
        <w:rPr>
          <w:rStyle w:val="LargeNumbesrBlue"/>
          <w:color w:val="1B3840"/>
        </w:rPr>
        <w:t>7</w:t>
      </w:r>
      <w:r w:rsidR="00F65C2B">
        <w:rPr>
          <w:rStyle w:val="LargeNumbesrBlue"/>
          <w:color w:val="1B3840"/>
        </w:rPr>
        <w:fldChar w:fldCharType="end"/>
      </w:r>
    </w:p>
    <w:p w14:paraId="77146906" w14:textId="77777777" w:rsidR="00716BDB" w:rsidRDefault="00716BDB">
      <w:pPr>
        <w:pStyle w:val="TOC51"/>
      </w:pPr>
      <w:r>
        <w:t>Content Analysis</w:t>
      </w:r>
    </w:p>
    <w:p w14:paraId="650DFECB" w14:textId="77777777" w:rsidR="00716BDB" w:rsidRDefault="00716BDB">
      <w:pPr>
        <w:pStyle w:val="TOC51"/>
      </w:pPr>
      <w:r>
        <w:t>Content Score</w:t>
      </w:r>
    </w:p>
    <w:p w14:paraId="64F49613" w14:textId="77777777" w:rsidR="00716BDB" w:rsidRDefault="00716BDB">
      <w:pPr>
        <w:pStyle w:val="TOC11"/>
      </w:pPr>
      <w:r>
        <w:t>KEYWORD FOCUS</w:t>
      </w:r>
      <w:r>
        <w:tab/>
      </w:r>
      <w:r w:rsidR="00F65C2B">
        <w:rPr>
          <w:rStyle w:val="LargeNumbesrBlue"/>
          <w:color w:val="1B3840"/>
        </w:rPr>
        <w:fldChar w:fldCharType="begin"/>
      </w:r>
      <w:r>
        <w:rPr>
          <w:rStyle w:val="LargeNumbesrBlue"/>
          <w:color w:val="1B3840"/>
        </w:rPr>
        <w:instrText xml:space="preserve"> PAGEREF _TOC4678 \h </w:instrText>
      </w:r>
      <w:r w:rsidR="00F65C2B">
        <w:rPr>
          <w:rStyle w:val="LargeNumbesrBlue"/>
          <w:color w:val="1B3840"/>
        </w:rPr>
      </w:r>
      <w:r w:rsidR="00F65C2B">
        <w:rPr>
          <w:rStyle w:val="LargeNumbesrBlue"/>
          <w:color w:val="1B3840"/>
        </w:rPr>
        <w:fldChar w:fldCharType="separate"/>
      </w:r>
      <w:r>
        <w:rPr>
          <w:rStyle w:val="LargeNumbesrBlue"/>
          <w:color w:val="1B3840"/>
        </w:rPr>
        <w:t>8</w:t>
      </w:r>
      <w:r w:rsidR="00F65C2B">
        <w:rPr>
          <w:rStyle w:val="LargeNumbesrBlue"/>
          <w:color w:val="1B3840"/>
        </w:rPr>
        <w:fldChar w:fldCharType="end"/>
      </w:r>
    </w:p>
    <w:p w14:paraId="162E3910" w14:textId="77777777" w:rsidR="00716BDB" w:rsidRDefault="00716BDB">
      <w:pPr>
        <w:pStyle w:val="TOC51"/>
      </w:pPr>
      <w:r>
        <w:t>Analysis</w:t>
      </w:r>
    </w:p>
    <w:p w14:paraId="064FCC58" w14:textId="77777777" w:rsidR="00716BDB" w:rsidRDefault="00716BDB">
      <w:pPr>
        <w:pStyle w:val="TOC51"/>
      </w:pPr>
      <w:r>
        <w:t>Recommendations</w:t>
      </w:r>
    </w:p>
    <w:p w14:paraId="3E5F01EB" w14:textId="77777777" w:rsidR="00716BDB" w:rsidRDefault="00716BDB">
      <w:pPr>
        <w:pStyle w:val="TOC51"/>
      </w:pPr>
      <w:r>
        <w:t>Guidelines</w:t>
      </w:r>
    </w:p>
    <w:p w14:paraId="5DD965D1" w14:textId="77777777" w:rsidR="00716BDB" w:rsidRDefault="00716BDB">
      <w:pPr>
        <w:pStyle w:val="TOC11"/>
      </w:pPr>
      <w:r>
        <w:t>URL STRUCTURE</w:t>
      </w:r>
      <w:r>
        <w:tab/>
      </w:r>
      <w:r w:rsidR="00F65C2B">
        <w:rPr>
          <w:rStyle w:val="LargeNumbesrBlue"/>
          <w:color w:val="1B3840"/>
        </w:rPr>
        <w:fldChar w:fldCharType="begin"/>
      </w:r>
      <w:r>
        <w:rPr>
          <w:rStyle w:val="LargeNumbesrBlue"/>
          <w:color w:val="1B3840"/>
        </w:rPr>
        <w:instrText xml:space="preserve"> PAGEREF _TOC6708 \h </w:instrText>
      </w:r>
      <w:r w:rsidR="00F65C2B">
        <w:rPr>
          <w:rStyle w:val="LargeNumbesrBlue"/>
          <w:color w:val="1B3840"/>
        </w:rPr>
      </w:r>
      <w:r w:rsidR="00F65C2B">
        <w:rPr>
          <w:rStyle w:val="LargeNumbesrBlue"/>
          <w:color w:val="1B3840"/>
        </w:rPr>
        <w:fldChar w:fldCharType="separate"/>
      </w:r>
      <w:r>
        <w:rPr>
          <w:rStyle w:val="LargeNumbesrBlue"/>
          <w:color w:val="1B3840"/>
        </w:rPr>
        <w:t>9</w:t>
      </w:r>
      <w:r w:rsidR="00F65C2B">
        <w:rPr>
          <w:rStyle w:val="LargeNumbesrBlue"/>
          <w:color w:val="1B3840"/>
        </w:rPr>
        <w:fldChar w:fldCharType="end"/>
      </w:r>
    </w:p>
    <w:p w14:paraId="7823EDC5" w14:textId="77777777" w:rsidR="00716BDB" w:rsidRDefault="00716BDB">
      <w:pPr>
        <w:pStyle w:val="TOC51"/>
      </w:pPr>
      <w:r>
        <w:t>Analysis</w:t>
      </w:r>
    </w:p>
    <w:p w14:paraId="15659F85" w14:textId="77777777" w:rsidR="00716BDB" w:rsidRDefault="00716BDB">
      <w:pPr>
        <w:pStyle w:val="TOC51"/>
      </w:pPr>
      <w:r>
        <w:t>Recommendations</w:t>
      </w:r>
    </w:p>
    <w:p w14:paraId="76A57C04" w14:textId="77777777" w:rsidR="00716BDB" w:rsidRDefault="00716BDB">
      <w:pPr>
        <w:pStyle w:val="TOC51"/>
      </w:pPr>
      <w:r>
        <w:t>Guidelines</w:t>
      </w:r>
    </w:p>
    <w:p w14:paraId="4593A954" w14:textId="77777777" w:rsidR="00716BDB" w:rsidRDefault="00716BDB">
      <w:pPr>
        <w:pStyle w:val="TOC11"/>
      </w:pPr>
      <w:r>
        <w:t>TITLE TAGS</w:t>
      </w:r>
      <w:r>
        <w:tab/>
      </w:r>
      <w:r w:rsidR="00F65C2B">
        <w:rPr>
          <w:rStyle w:val="LargeNumbesrBlue"/>
          <w:color w:val="1B3840"/>
        </w:rPr>
        <w:fldChar w:fldCharType="begin"/>
      </w:r>
      <w:r>
        <w:rPr>
          <w:rStyle w:val="LargeNumbesrBlue"/>
          <w:color w:val="1B3840"/>
        </w:rPr>
        <w:instrText xml:space="preserve"> PAGEREF _TOC8672 \h </w:instrText>
      </w:r>
      <w:r w:rsidR="00F65C2B">
        <w:rPr>
          <w:rStyle w:val="LargeNumbesrBlue"/>
          <w:color w:val="1B3840"/>
        </w:rPr>
      </w:r>
      <w:r w:rsidR="00F65C2B">
        <w:rPr>
          <w:rStyle w:val="LargeNumbesrBlue"/>
          <w:color w:val="1B3840"/>
        </w:rPr>
        <w:fldChar w:fldCharType="separate"/>
      </w:r>
      <w:r>
        <w:rPr>
          <w:rStyle w:val="LargeNumbesrBlue"/>
          <w:color w:val="1B3840"/>
        </w:rPr>
        <w:t>10</w:t>
      </w:r>
      <w:r w:rsidR="00F65C2B">
        <w:rPr>
          <w:rStyle w:val="LargeNumbesrBlue"/>
          <w:color w:val="1B3840"/>
        </w:rPr>
        <w:fldChar w:fldCharType="end"/>
      </w:r>
    </w:p>
    <w:p w14:paraId="4CD3C95E" w14:textId="77777777" w:rsidR="00716BDB" w:rsidRDefault="00716BDB">
      <w:pPr>
        <w:pStyle w:val="TOC51"/>
      </w:pPr>
      <w:r>
        <w:t>Analysis</w:t>
      </w:r>
    </w:p>
    <w:p w14:paraId="73E0EA6B" w14:textId="77777777" w:rsidR="00716BDB" w:rsidRDefault="00716BDB">
      <w:pPr>
        <w:pStyle w:val="TOC51"/>
      </w:pPr>
      <w:r>
        <w:t>Recommendations</w:t>
      </w:r>
    </w:p>
    <w:p w14:paraId="168E11D2" w14:textId="77777777" w:rsidR="00716BDB" w:rsidRDefault="00716BDB">
      <w:pPr>
        <w:pStyle w:val="TOC51"/>
      </w:pPr>
      <w:r>
        <w:t>Guidelines</w:t>
      </w:r>
    </w:p>
    <w:p w14:paraId="634E5E02" w14:textId="77777777" w:rsidR="00716BDB" w:rsidRDefault="00716BDB">
      <w:pPr>
        <w:pStyle w:val="TOC11"/>
      </w:pPr>
      <w:r>
        <w:t>META DESCRIPTION TAGS</w:t>
      </w:r>
      <w:r>
        <w:tab/>
      </w:r>
      <w:r w:rsidR="00F65C2B">
        <w:rPr>
          <w:rStyle w:val="LargeNumbesrBlue"/>
          <w:color w:val="1B3840"/>
        </w:rPr>
        <w:fldChar w:fldCharType="begin"/>
      </w:r>
      <w:r>
        <w:rPr>
          <w:rStyle w:val="LargeNumbesrBlue"/>
          <w:color w:val="1B3840"/>
        </w:rPr>
        <w:instrText xml:space="preserve"> PAGEREF _TOC11250 \h </w:instrText>
      </w:r>
      <w:r w:rsidR="00F65C2B">
        <w:rPr>
          <w:rStyle w:val="LargeNumbesrBlue"/>
          <w:color w:val="1B3840"/>
        </w:rPr>
      </w:r>
      <w:r w:rsidR="00F65C2B">
        <w:rPr>
          <w:rStyle w:val="LargeNumbesrBlue"/>
          <w:color w:val="1B3840"/>
        </w:rPr>
        <w:fldChar w:fldCharType="separate"/>
      </w:r>
      <w:r>
        <w:rPr>
          <w:rStyle w:val="LargeNumbesrBlue"/>
          <w:color w:val="1B3840"/>
        </w:rPr>
        <w:t>11</w:t>
      </w:r>
      <w:r w:rsidR="00F65C2B">
        <w:rPr>
          <w:rStyle w:val="LargeNumbesrBlue"/>
          <w:color w:val="1B3840"/>
        </w:rPr>
        <w:fldChar w:fldCharType="end"/>
      </w:r>
    </w:p>
    <w:p w14:paraId="50795FD2" w14:textId="77777777" w:rsidR="00716BDB" w:rsidRDefault="00716BDB">
      <w:pPr>
        <w:pStyle w:val="TOC51"/>
      </w:pPr>
      <w:r>
        <w:t>Analysis</w:t>
      </w:r>
    </w:p>
    <w:p w14:paraId="5B5DE71C" w14:textId="77777777" w:rsidR="00716BDB" w:rsidRDefault="00716BDB">
      <w:pPr>
        <w:pStyle w:val="TOC51"/>
      </w:pPr>
      <w:r>
        <w:t>Recommendations</w:t>
      </w:r>
    </w:p>
    <w:p w14:paraId="3C78059F" w14:textId="77777777" w:rsidR="00716BDB" w:rsidRDefault="00716BDB">
      <w:pPr>
        <w:pStyle w:val="TOC51"/>
      </w:pPr>
      <w:r>
        <w:t>Guidelines</w:t>
      </w:r>
    </w:p>
    <w:p w14:paraId="637C868B" w14:textId="77777777" w:rsidR="00716BDB" w:rsidRDefault="00716BDB">
      <w:pPr>
        <w:pStyle w:val="TOC11"/>
      </w:pPr>
      <w:r>
        <w:t>META KEYWORDS</w:t>
      </w:r>
      <w:r>
        <w:tab/>
      </w:r>
      <w:r w:rsidR="00F65C2B">
        <w:rPr>
          <w:rStyle w:val="LargeNumbesrBlue"/>
          <w:color w:val="1B3840"/>
        </w:rPr>
        <w:fldChar w:fldCharType="begin"/>
      </w:r>
      <w:r>
        <w:rPr>
          <w:rStyle w:val="LargeNumbesrBlue"/>
          <w:color w:val="1B3840"/>
        </w:rPr>
        <w:instrText xml:space="preserve"> PAGEREF _TOC12977 \h </w:instrText>
      </w:r>
      <w:r w:rsidR="00F65C2B">
        <w:rPr>
          <w:rStyle w:val="LargeNumbesrBlue"/>
          <w:color w:val="1B3840"/>
        </w:rPr>
      </w:r>
      <w:r w:rsidR="00F65C2B">
        <w:rPr>
          <w:rStyle w:val="LargeNumbesrBlue"/>
          <w:color w:val="1B3840"/>
        </w:rPr>
        <w:fldChar w:fldCharType="separate"/>
      </w:r>
      <w:r>
        <w:rPr>
          <w:rStyle w:val="LargeNumbesrBlue"/>
          <w:color w:val="1B3840"/>
        </w:rPr>
        <w:t>12</w:t>
      </w:r>
      <w:r w:rsidR="00F65C2B">
        <w:rPr>
          <w:rStyle w:val="LargeNumbesrBlue"/>
          <w:color w:val="1B3840"/>
        </w:rPr>
        <w:fldChar w:fldCharType="end"/>
      </w:r>
    </w:p>
    <w:p w14:paraId="3B425DE9" w14:textId="77777777" w:rsidR="00716BDB" w:rsidRDefault="00716BDB">
      <w:pPr>
        <w:pStyle w:val="TOC51"/>
      </w:pPr>
      <w:r>
        <w:t>Analysis &amp; Recommendations</w:t>
      </w:r>
    </w:p>
    <w:p w14:paraId="7C197E32" w14:textId="77777777" w:rsidR="00716BDB" w:rsidRDefault="00716BDB">
      <w:pPr>
        <w:pStyle w:val="TOC51"/>
      </w:pPr>
      <w:r>
        <w:t>Guidelines</w:t>
      </w:r>
    </w:p>
    <w:p w14:paraId="790B3A19" w14:textId="77777777" w:rsidR="00716BDB" w:rsidRDefault="00716BDB">
      <w:pPr>
        <w:pStyle w:val="TOC11"/>
      </w:pPr>
      <w:r>
        <w:t>HEADING TAGS</w:t>
      </w:r>
      <w:r>
        <w:tab/>
      </w:r>
      <w:r w:rsidR="00F65C2B">
        <w:rPr>
          <w:rStyle w:val="LargeNumbesrBlue"/>
          <w:color w:val="1B3840"/>
        </w:rPr>
        <w:fldChar w:fldCharType="begin"/>
      </w:r>
      <w:r>
        <w:rPr>
          <w:rStyle w:val="LargeNumbesrBlue"/>
          <w:color w:val="1B3840"/>
        </w:rPr>
        <w:instrText xml:space="preserve"> PAGEREF _TOC13365 \h </w:instrText>
      </w:r>
      <w:r w:rsidR="00F65C2B">
        <w:rPr>
          <w:rStyle w:val="LargeNumbesrBlue"/>
          <w:color w:val="1B3840"/>
        </w:rPr>
      </w:r>
      <w:r w:rsidR="00F65C2B">
        <w:rPr>
          <w:rStyle w:val="LargeNumbesrBlue"/>
          <w:color w:val="1B3840"/>
        </w:rPr>
        <w:fldChar w:fldCharType="separate"/>
      </w:r>
      <w:r>
        <w:rPr>
          <w:rStyle w:val="LargeNumbesrBlue"/>
          <w:color w:val="1B3840"/>
        </w:rPr>
        <w:t>13</w:t>
      </w:r>
      <w:r w:rsidR="00F65C2B">
        <w:rPr>
          <w:rStyle w:val="LargeNumbesrBlue"/>
          <w:color w:val="1B3840"/>
        </w:rPr>
        <w:fldChar w:fldCharType="end"/>
      </w:r>
    </w:p>
    <w:p w14:paraId="3EC0CDB0" w14:textId="77777777" w:rsidR="00716BDB" w:rsidRDefault="00716BDB">
      <w:pPr>
        <w:pStyle w:val="TOC51"/>
      </w:pPr>
      <w:r>
        <w:t>Analysis</w:t>
      </w:r>
    </w:p>
    <w:p w14:paraId="059FB57A" w14:textId="77777777" w:rsidR="00716BDB" w:rsidRDefault="00716BDB">
      <w:pPr>
        <w:pStyle w:val="TOC51"/>
      </w:pPr>
      <w:r>
        <w:t>Recommendations</w:t>
      </w:r>
    </w:p>
    <w:p w14:paraId="5B01C94F" w14:textId="77777777" w:rsidR="00716BDB" w:rsidRDefault="00716BDB">
      <w:pPr>
        <w:pStyle w:val="TOC51"/>
      </w:pPr>
      <w:r>
        <w:t>Guidelines</w:t>
      </w:r>
    </w:p>
    <w:p w14:paraId="6E94BA2E" w14:textId="77777777" w:rsidR="00716BDB" w:rsidRDefault="00716BDB">
      <w:pPr>
        <w:pStyle w:val="TOC11"/>
      </w:pPr>
      <w:r>
        <w:t>CONTENT</w:t>
      </w:r>
      <w:r>
        <w:tab/>
      </w:r>
      <w:r w:rsidR="00F65C2B">
        <w:rPr>
          <w:rStyle w:val="LargeNumbesrBlue"/>
          <w:color w:val="1B3840"/>
        </w:rPr>
        <w:fldChar w:fldCharType="begin"/>
      </w:r>
      <w:r>
        <w:rPr>
          <w:rStyle w:val="LargeNumbesrBlue"/>
          <w:color w:val="1B3840"/>
        </w:rPr>
        <w:instrText xml:space="preserve"> PAGEREF _TOC15337 \h </w:instrText>
      </w:r>
      <w:r w:rsidR="00F65C2B">
        <w:rPr>
          <w:rStyle w:val="LargeNumbesrBlue"/>
          <w:color w:val="1B3840"/>
        </w:rPr>
      </w:r>
      <w:r w:rsidR="00F65C2B">
        <w:rPr>
          <w:rStyle w:val="LargeNumbesrBlue"/>
          <w:color w:val="1B3840"/>
        </w:rPr>
        <w:fldChar w:fldCharType="separate"/>
      </w:r>
      <w:r>
        <w:rPr>
          <w:rStyle w:val="LargeNumbesrBlue"/>
          <w:color w:val="1B3840"/>
        </w:rPr>
        <w:t>14</w:t>
      </w:r>
      <w:r w:rsidR="00F65C2B">
        <w:rPr>
          <w:rStyle w:val="LargeNumbesrBlue"/>
          <w:color w:val="1B3840"/>
        </w:rPr>
        <w:fldChar w:fldCharType="end"/>
      </w:r>
    </w:p>
    <w:p w14:paraId="5AB778C9" w14:textId="77777777" w:rsidR="00716BDB" w:rsidRDefault="00716BDB">
      <w:pPr>
        <w:pStyle w:val="TOC51"/>
      </w:pPr>
      <w:r>
        <w:t>Analysis</w:t>
      </w:r>
    </w:p>
    <w:p w14:paraId="4BA19D72" w14:textId="77777777" w:rsidR="00716BDB" w:rsidRDefault="00716BDB">
      <w:pPr>
        <w:pStyle w:val="TOC51"/>
      </w:pPr>
      <w:r>
        <w:t>Recommendations</w:t>
      </w:r>
    </w:p>
    <w:p w14:paraId="122203DF" w14:textId="20BA3D96" w:rsidR="00716BDB" w:rsidRDefault="00716BDB">
      <w:pPr>
        <w:pStyle w:val="TOC51"/>
      </w:pPr>
      <w:r>
        <w:t>Guidelines</w:t>
      </w:r>
      <w:r>
        <w:br/>
      </w:r>
      <w:r w:rsidR="00986D83">
        <w:rPr>
          <w:noProof/>
        </w:rPr>
        <mc:AlternateContent>
          <mc:Choice Requires="wps">
            <w:drawing>
              <wp:anchor distT="0" distB="0" distL="114300" distR="114300" simplePos="0" relativeHeight="251602944" behindDoc="1" locked="0" layoutInCell="1" allowOverlap="1" wp14:anchorId="790F9632" wp14:editId="1F97E1B2">
                <wp:simplePos x="0" y="0"/>
                <wp:positionH relativeFrom="page">
                  <wp:posOffset>-24765</wp:posOffset>
                </wp:positionH>
                <wp:positionV relativeFrom="page">
                  <wp:posOffset>-1193165</wp:posOffset>
                </wp:positionV>
                <wp:extent cx="7810500" cy="15595600"/>
                <wp:effectExtent l="0" t="0" r="0" b="0"/>
                <wp:wrapNone/>
                <wp:docPr id="12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16671E5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0F9632" id="Rectangle 10" o:spid="_x0000_s1030" style="position:absolute;left:0;text-align:left;margin-left:-1.95pt;margin-top:-93.95pt;width:615pt;height:1228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" fillcolor="#f3f3ec" stroked="f">
                <v:textbox inset="8pt,8pt,8pt,8pt">
                  <w:txbxContent>
                    <w:p w14:paraId="16671E5C"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p>
    <w:p w14:paraId="3DFB333D" w14:textId="77777777" w:rsidR="00716BDB" w:rsidRDefault="00716BDB">
      <w:pPr>
        <w:pStyle w:val="TOC11"/>
      </w:pPr>
      <w:r>
        <w:t>INTERNAL LINKING &amp; ANCHOR TEXT</w:t>
      </w:r>
      <w:r>
        <w:tab/>
      </w:r>
      <w:r w:rsidR="00F65C2B">
        <w:rPr>
          <w:rStyle w:val="LargeNumbesrBlue"/>
          <w:color w:val="1B3840"/>
        </w:rPr>
        <w:fldChar w:fldCharType="begin"/>
      </w:r>
      <w:r>
        <w:rPr>
          <w:rStyle w:val="LargeNumbesrBlue"/>
          <w:color w:val="1B3840"/>
        </w:rPr>
        <w:instrText xml:space="preserve"> PAGEREF _TOC17585 \h </w:instrText>
      </w:r>
      <w:r w:rsidR="00F65C2B">
        <w:rPr>
          <w:rStyle w:val="LargeNumbesrBlue"/>
          <w:color w:val="1B3840"/>
        </w:rPr>
      </w:r>
      <w:r w:rsidR="00F65C2B">
        <w:rPr>
          <w:rStyle w:val="LargeNumbesrBlue"/>
          <w:color w:val="1B3840"/>
        </w:rPr>
        <w:fldChar w:fldCharType="separate"/>
      </w:r>
      <w:r>
        <w:rPr>
          <w:rStyle w:val="LargeNumbesrBlue"/>
          <w:color w:val="1B3840"/>
        </w:rPr>
        <w:t>16</w:t>
      </w:r>
      <w:r w:rsidR="00F65C2B">
        <w:rPr>
          <w:rStyle w:val="LargeNumbesrBlue"/>
          <w:color w:val="1B3840"/>
        </w:rPr>
        <w:fldChar w:fldCharType="end"/>
      </w:r>
    </w:p>
    <w:p w14:paraId="68E991F6" w14:textId="77777777" w:rsidR="00716BDB" w:rsidRDefault="00716BDB">
      <w:pPr>
        <w:pStyle w:val="TOC51"/>
      </w:pPr>
      <w:r>
        <w:t>Analysis</w:t>
      </w:r>
    </w:p>
    <w:p w14:paraId="63916C4C" w14:textId="77777777" w:rsidR="00716BDB" w:rsidRDefault="00716BDB">
      <w:pPr>
        <w:pStyle w:val="TOC51"/>
      </w:pPr>
      <w:r>
        <w:t>Recommendations</w:t>
      </w:r>
    </w:p>
    <w:p w14:paraId="5CF488F5" w14:textId="77777777" w:rsidR="00716BDB" w:rsidRDefault="00716BDB">
      <w:pPr>
        <w:pStyle w:val="TOC51"/>
      </w:pPr>
      <w:r>
        <w:t>Guidelines</w:t>
      </w:r>
    </w:p>
    <w:p w14:paraId="2C3707AE" w14:textId="77777777" w:rsidR="00716BDB" w:rsidRDefault="00716BDB">
      <w:pPr>
        <w:pStyle w:val="TOC11"/>
      </w:pPr>
      <w:r>
        <w:lastRenderedPageBreak/>
        <w:t>IMAGE NAMES &amp; ALT TAGS</w:t>
      </w:r>
      <w:r>
        <w:tab/>
      </w:r>
      <w:r w:rsidR="00F65C2B">
        <w:rPr>
          <w:rStyle w:val="LargeNumbesrBlue"/>
          <w:color w:val="1B3840"/>
        </w:rPr>
        <w:fldChar w:fldCharType="begin"/>
      </w:r>
      <w:r>
        <w:rPr>
          <w:rStyle w:val="LargeNumbesrBlue"/>
          <w:color w:val="1B3840"/>
        </w:rPr>
        <w:instrText xml:space="preserve"> PAGEREF _TOC20073 \h </w:instrText>
      </w:r>
      <w:r w:rsidR="00F65C2B">
        <w:rPr>
          <w:rStyle w:val="LargeNumbesrBlue"/>
          <w:color w:val="1B3840"/>
        </w:rPr>
      </w:r>
      <w:r w:rsidR="00F65C2B">
        <w:rPr>
          <w:rStyle w:val="LargeNumbesrBlue"/>
          <w:color w:val="1B3840"/>
        </w:rPr>
        <w:fldChar w:fldCharType="separate"/>
      </w:r>
      <w:r>
        <w:rPr>
          <w:rStyle w:val="LargeNumbesrBlue"/>
          <w:color w:val="1B3840"/>
        </w:rPr>
        <w:t>18</w:t>
      </w:r>
      <w:r w:rsidR="00F65C2B">
        <w:rPr>
          <w:rStyle w:val="LargeNumbesrBlue"/>
          <w:color w:val="1B3840"/>
        </w:rPr>
        <w:fldChar w:fldCharType="end"/>
      </w:r>
    </w:p>
    <w:p w14:paraId="562E6E88" w14:textId="77777777" w:rsidR="00716BDB" w:rsidRDefault="00716BDB">
      <w:pPr>
        <w:pStyle w:val="TOC51"/>
      </w:pPr>
      <w:r>
        <w:t>Analysis</w:t>
      </w:r>
    </w:p>
    <w:p w14:paraId="4E534CD1" w14:textId="77777777" w:rsidR="00716BDB" w:rsidRDefault="00716BDB">
      <w:pPr>
        <w:pStyle w:val="TOC51"/>
      </w:pPr>
      <w:r>
        <w:t>Recommendations</w:t>
      </w:r>
    </w:p>
    <w:p w14:paraId="6CB6DFF7" w14:textId="77777777" w:rsidR="00716BDB" w:rsidRDefault="00716BDB">
      <w:pPr>
        <w:pStyle w:val="TOC51"/>
      </w:pPr>
      <w:r>
        <w:t>Guidelines</w:t>
      </w:r>
    </w:p>
    <w:p w14:paraId="3EBAF21A" w14:textId="77777777" w:rsidR="00716BDB" w:rsidRDefault="00716BDB">
      <w:pPr>
        <w:pStyle w:val="TOC11"/>
      </w:pPr>
      <w:r>
        <w:t>NOFOLLOW ANCHOR TAGS</w:t>
      </w:r>
      <w:r>
        <w:tab/>
      </w:r>
      <w:r w:rsidR="00F65C2B">
        <w:rPr>
          <w:rStyle w:val="LargeNumbesrBlue"/>
          <w:color w:val="1B3840"/>
        </w:rPr>
        <w:fldChar w:fldCharType="begin"/>
      </w:r>
      <w:r>
        <w:rPr>
          <w:rStyle w:val="LargeNumbesrBlue"/>
          <w:color w:val="1B3840"/>
        </w:rPr>
        <w:instrText xml:space="preserve"> PAGEREF _TOC22058 \h </w:instrText>
      </w:r>
      <w:r w:rsidR="00F65C2B">
        <w:rPr>
          <w:rStyle w:val="LargeNumbesrBlue"/>
          <w:color w:val="1B3840"/>
        </w:rPr>
      </w:r>
      <w:r w:rsidR="00F65C2B">
        <w:rPr>
          <w:rStyle w:val="LargeNumbesrBlue"/>
          <w:color w:val="1B3840"/>
        </w:rPr>
        <w:fldChar w:fldCharType="separate"/>
      </w:r>
      <w:r>
        <w:rPr>
          <w:rStyle w:val="LargeNumbesrBlue"/>
          <w:color w:val="1B3840"/>
        </w:rPr>
        <w:t>19</w:t>
      </w:r>
      <w:r w:rsidR="00F65C2B">
        <w:rPr>
          <w:rStyle w:val="LargeNumbesrBlue"/>
          <w:color w:val="1B3840"/>
        </w:rPr>
        <w:fldChar w:fldCharType="end"/>
      </w:r>
    </w:p>
    <w:p w14:paraId="24E6B487" w14:textId="77777777" w:rsidR="00716BDB" w:rsidRDefault="00716BDB">
      <w:pPr>
        <w:pStyle w:val="TOC51"/>
      </w:pPr>
      <w:r>
        <w:t>Analysis</w:t>
      </w:r>
    </w:p>
    <w:p w14:paraId="41A853CB" w14:textId="77777777" w:rsidR="00716BDB" w:rsidRDefault="00716BDB">
      <w:pPr>
        <w:pStyle w:val="TOC51"/>
      </w:pPr>
      <w:r>
        <w:t>Recommendations</w:t>
      </w:r>
    </w:p>
    <w:p w14:paraId="71A367C9" w14:textId="77777777" w:rsidR="00716BDB" w:rsidRDefault="00716BDB">
      <w:pPr>
        <w:pStyle w:val="TOC51"/>
      </w:pPr>
      <w:r>
        <w:t>Guidelines</w:t>
      </w:r>
    </w:p>
    <w:p w14:paraId="24D19071" w14:textId="77777777" w:rsidR="00716BDB" w:rsidRDefault="00716BDB">
      <w:pPr>
        <w:pStyle w:val="TOC1Green"/>
        <w:spacing w:line="240" w:lineRule="auto"/>
      </w:pPr>
      <w:r>
        <w:t>INDEXING OVERVIEW</w:t>
      </w:r>
      <w:r>
        <w:tab/>
      </w:r>
      <w:r w:rsidR="00F65C2B">
        <w:rPr>
          <w:rStyle w:val="LargeNumbersGreen"/>
          <w:color w:val="2F3E14"/>
        </w:rPr>
        <w:fldChar w:fldCharType="begin"/>
      </w:r>
      <w:r>
        <w:rPr>
          <w:rStyle w:val="LargeNumbersGreen"/>
          <w:color w:val="2F3E14"/>
        </w:rPr>
        <w:instrText xml:space="preserve"> PAGEREF _TOC23421 \h </w:instrText>
      </w:r>
      <w:r w:rsidR="00F65C2B">
        <w:rPr>
          <w:rStyle w:val="LargeNumbersGreen"/>
          <w:color w:val="2F3E14"/>
        </w:rPr>
      </w:r>
      <w:r w:rsidR="00F65C2B">
        <w:rPr>
          <w:rStyle w:val="LargeNumbersGreen"/>
          <w:color w:val="2F3E14"/>
        </w:rPr>
        <w:fldChar w:fldCharType="separate"/>
      </w:r>
      <w:r>
        <w:rPr>
          <w:rStyle w:val="LargeNumbersGreen"/>
          <w:color w:val="2F3E14"/>
        </w:rPr>
        <w:t>20</w:t>
      </w:r>
      <w:r w:rsidR="00F65C2B">
        <w:rPr>
          <w:rStyle w:val="LargeNumbersGreen"/>
          <w:color w:val="2F3E14"/>
        </w:rPr>
        <w:fldChar w:fldCharType="end"/>
      </w:r>
    </w:p>
    <w:p w14:paraId="169F13CC" w14:textId="77777777" w:rsidR="00716BDB" w:rsidRDefault="00716BDB">
      <w:pPr>
        <w:pStyle w:val="TOC41"/>
        <w:rPr>
          <w:rStyle w:val="FooterGreen"/>
          <w:sz w:val="20"/>
        </w:rPr>
      </w:pPr>
      <w:r>
        <w:rPr>
          <w:rStyle w:val="FooterGreen"/>
          <w:sz w:val="20"/>
        </w:rPr>
        <w:t>Top Indexing Action Items</w:t>
      </w:r>
    </w:p>
    <w:p w14:paraId="6FC73D4B" w14:textId="77777777" w:rsidR="00716BDB" w:rsidRDefault="00716BDB">
      <w:pPr>
        <w:pStyle w:val="TOC41"/>
        <w:rPr>
          <w:rStyle w:val="FooterGreen"/>
          <w:sz w:val="20"/>
        </w:rPr>
      </w:pPr>
      <w:r>
        <w:rPr>
          <w:rStyle w:val="FooterGreen"/>
          <w:sz w:val="20"/>
        </w:rPr>
        <w:t>Indexing Analysis</w:t>
      </w:r>
    </w:p>
    <w:p w14:paraId="49874B53" w14:textId="77777777" w:rsidR="00716BDB" w:rsidRDefault="00716BDB">
      <w:pPr>
        <w:pStyle w:val="TOC41"/>
        <w:rPr>
          <w:rStyle w:val="FooterGreen"/>
          <w:sz w:val="20"/>
        </w:rPr>
      </w:pPr>
      <w:r>
        <w:rPr>
          <w:rStyle w:val="FooterGreen"/>
          <w:sz w:val="20"/>
        </w:rPr>
        <w:t>Indexing Score</w:t>
      </w:r>
    </w:p>
    <w:p w14:paraId="66618A57" w14:textId="77777777" w:rsidR="00716BDB" w:rsidRDefault="00716BDB">
      <w:pPr>
        <w:pStyle w:val="TOC1Green"/>
        <w:spacing w:line="240" w:lineRule="auto"/>
      </w:pPr>
      <w:r>
        <w:t>INDEXING OPTIMIZATION ANALYSIS</w:t>
      </w:r>
      <w:r>
        <w:tab/>
      </w:r>
      <w:r w:rsidR="00F65C2B">
        <w:rPr>
          <w:rStyle w:val="LargeNumbersGreen"/>
          <w:color w:val="2F3E14"/>
        </w:rPr>
        <w:fldChar w:fldCharType="begin"/>
      </w:r>
      <w:r>
        <w:rPr>
          <w:rStyle w:val="LargeNumbersGreen"/>
          <w:color w:val="2F3E14"/>
        </w:rPr>
        <w:instrText xml:space="preserve"> PAGEREF _TOC24484 \h </w:instrText>
      </w:r>
      <w:r w:rsidR="00F65C2B">
        <w:rPr>
          <w:rStyle w:val="LargeNumbersGreen"/>
          <w:color w:val="2F3E14"/>
        </w:rPr>
      </w:r>
      <w:r w:rsidR="00F65C2B">
        <w:rPr>
          <w:rStyle w:val="LargeNumbersGreen"/>
          <w:color w:val="2F3E14"/>
        </w:rPr>
        <w:fldChar w:fldCharType="separate"/>
      </w:r>
      <w:r>
        <w:rPr>
          <w:rStyle w:val="LargeNumbersGreen"/>
          <w:color w:val="2F3E14"/>
        </w:rPr>
        <w:t>21</w:t>
      </w:r>
      <w:r w:rsidR="00F65C2B">
        <w:rPr>
          <w:rStyle w:val="LargeNumbersGreen"/>
          <w:color w:val="2F3E14"/>
        </w:rPr>
        <w:fldChar w:fldCharType="end"/>
      </w:r>
    </w:p>
    <w:p w14:paraId="4705079E" w14:textId="77777777" w:rsidR="00716BDB" w:rsidRDefault="00716BDB">
      <w:pPr>
        <w:pStyle w:val="TOC1Green"/>
        <w:spacing w:line="240" w:lineRule="auto"/>
      </w:pPr>
      <w:r>
        <w:t>PAGE EXCLUSIONS</w:t>
      </w:r>
      <w:r>
        <w:tab/>
      </w:r>
      <w:r w:rsidR="00F65C2B">
        <w:rPr>
          <w:rStyle w:val="LargeNumbersGreen"/>
          <w:color w:val="2F3E14"/>
        </w:rPr>
        <w:fldChar w:fldCharType="begin"/>
      </w:r>
      <w:r>
        <w:rPr>
          <w:rStyle w:val="LargeNumbersGreen"/>
          <w:color w:val="2F3E14"/>
        </w:rPr>
        <w:instrText xml:space="preserve"> PAGEREF _TOC25515 \h </w:instrText>
      </w:r>
      <w:r w:rsidR="00F65C2B">
        <w:rPr>
          <w:rStyle w:val="LargeNumbersGreen"/>
          <w:color w:val="2F3E14"/>
        </w:rPr>
      </w:r>
      <w:r w:rsidR="00F65C2B">
        <w:rPr>
          <w:rStyle w:val="LargeNumbersGreen"/>
          <w:color w:val="2F3E14"/>
        </w:rPr>
        <w:fldChar w:fldCharType="separate"/>
      </w:r>
      <w:r>
        <w:rPr>
          <w:rStyle w:val="LargeNumbersGreen"/>
          <w:color w:val="2F3E14"/>
        </w:rPr>
        <w:t>22</w:t>
      </w:r>
      <w:r w:rsidR="00F65C2B">
        <w:rPr>
          <w:rStyle w:val="LargeNumbersGreen"/>
          <w:color w:val="2F3E14"/>
        </w:rPr>
        <w:fldChar w:fldCharType="end"/>
      </w:r>
    </w:p>
    <w:p w14:paraId="27021456" w14:textId="77777777" w:rsidR="00716BDB" w:rsidRDefault="00716BDB">
      <w:pPr>
        <w:pStyle w:val="TOC41"/>
        <w:rPr>
          <w:rStyle w:val="FooterGreen"/>
          <w:sz w:val="20"/>
        </w:rPr>
      </w:pPr>
      <w:r>
        <w:rPr>
          <w:rStyle w:val="FooterGreen"/>
          <w:sz w:val="20"/>
        </w:rPr>
        <w:t>Analysis</w:t>
      </w:r>
    </w:p>
    <w:p w14:paraId="15D2FC37" w14:textId="77777777" w:rsidR="00716BDB" w:rsidRDefault="00716BDB">
      <w:pPr>
        <w:pStyle w:val="TOC41"/>
        <w:rPr>
          <w:rStyle w:val="FooterGreen"/>
          <w:sz w:val="20"/>
        </w:rPr>
      </w:pPr>
      <w:r>
        <w:rPr>
          <w:rStyle w:val="FooterGreen"/>
          <w:sz w:val="20"/>
        </w:rPr>
        <w:t>Recommendations</w:t>
      </w:r>
    </w:p>
    <w:p w14:paraId="5A227CB5" w14:textId="77777777" w:rsidR="00716BDB" w:rsidRDefault="00716BDB">
      <w:pPr>
        <w:pStyle w:val="TOC41"/>
        <w:rPr>
          <w:rStyle w:val="FooterGreen"/>
          <w:sz w:val="20"/>
        </w:rPr>
      </w:pPr>
      <w:r>
        <w:rPr>
          <w:rStyle w:val="FooterGreen"/>
          <w:sz w:val="20"/>
        </w:rPr>
        <w:t>Guidelines</w:t>
      </w:r>
    </w:p>
    <w:p w14:paraId="78170477" w14:textId="77777777" w:rsidR="00716BDB" w:rsidRDefault="00716BDB">
      <w:pPr>
        <w:pStyle w:val="TOC1Green"/>
        <w:spacing w:line="240" w:lineRule="auto"/>
      </w:pPr>
      <w:r>
        <w:t>PAGE INCLUSIONS</w:t>
      </w:r>
      <w:r>
        <w:tab/>
      </w:r>
      <w:r w:rsidR="00F65C2B">
        <w:rPr>
          <w:rStyle w:val="LargeNumbersGreen"/>
          <w:color w:val="2F3E14"/>
        </w:rPr>
        <w:fldChar w:fldCharType="begin"/>
      </w:r>
      <w:r>
        <w:rPr>
          <w:rStyle w:val="LargeNumbersGreen"/>
          <w:color w:val="2F3E14"/>
        </w:rPr>
        <w:instrText xml:space="preserve"> PAGEREF _TOC27621 \h </w:instrText>
      </w:r>
      <w:r w:rsidR="00F65C2B">
        <w:rPr>
          <w:rStyle w:val="LargeNumbersGreen"/>
          <w:color w:val="2F3E14"/>
        </w:rPr>
      </w:r>
      <w:r w:rsidR="00F65C2B">
        <w:rPr>
          <w:rStyle w:val="LargeNumbersGreen"/>
          <w:color w:val="2F3E14"/>
        </w:rPr>
        <w:fldChar w:fldCharType="separate"/>
      </w:r>
      <w:r>
        <w:rPr>
          <w:rStyle w:val="LargeNumbersGreen"/>
          <w:color w:val="2F3E14"/>
        </w:rPr>
        <w:t>23</w:t>
      </w:r>
      <w:r w:rsidR="00F65C2B">
        <w:rPr>
          <w:rStyle w:val="LargeNumbersGreen"/>
          <w:color w:val="2F3E14"/>
        </w:rPr>
        <w:fldChar w:fldCharType="end"/>
      </w:r>
    </w:p>
    <w:p w14:paraId="26134BD5" w14:textId="77777777" w:rsidR="00716BDB" w:rsidRDefault="00716BDB">
      <w:pPr>
        <w:pStyle w:val="TOC41"/>
        <w:rPr>
          <w:rStyle w:val="FooterGreen"/>
          <w:sz w:val="20"/>
        </w:rPr>
      </w:pPr>
      <w:r>
        <w:rPr>
          <w:rStyle w:val="FooterGreen"/>
          <w:sz w:val="20"/>
        </w:rPr>
        <w:t>Analysis</w:t>
      </w:r>
    </w:p>
    <w:p w14:paraId="4D50F4EF" w14:textId="77777777" w:rsidR="00716BDB" w:rsidRDefault="00716BDB">
      <w:pPr>
        <w:pStyle w:val="TOC41"/>
        <w:rPr>
          <w:rStyle w:val="FooterGreen"/>
          <w:sz w:val="20"/>
        </w:rPr>
      </w:pPr>
      <w:r>
        <w:rPr>
          <w:rStyle w:val="FooterGreen"/>
          <w:sz w:val="20"/>
        </w:rPr>
        <w:t>Recommendations</w:t>
      </w:r>
    </w:p>
    <w:p w14:paraId="35D14466" w14:textId="77777777" w:rsidR="00716BDB" w:rsidRDefault="00716BDB">
      <w:pPr>
        <w:pStyle w:val="TOC41"/>
        <w:rPr>
          <w:rStyle w:val="FooterGreen"/>
          <w:sz w:val="20"/>
        </w:rPr>
      </w:pPr>
      <w:r>
        <w:rPr>
          <w:rStyle w:val="FooterGreen"/>
          <w:sz w:val="20"/>
        </w:rPr>
        <w:t>Guidelines</w:t>
      </w:r>
    </w:p>
    <w:p w14:paraId="3839D326" w14:textId="77777777" w:rsidR="00716BDB" w:rsidRDefault="00716BDB">
      <w:pPr>
        <w:pStyle w:val="TOC1Green"/>
        <w:spacing w:line="240" w:lineRule="auto"/>
      </w:pPr>
      <w:r>
        <w:t>URL REDIRECTS</w:t>
      </w:r>
      <w:r>
        <w:tab/>
      </w:r>
      <w:r w:rsidR="00F65C2B">
        <w:rPr>
          <w:rStyle w:val="LargeNumbersGreen"/>
          <w:color w:val="2F3E14"/>
        </w:rPr>
        <w:fldChar w:fldCharType="begin"/>
      </w:r>
      <w:r>
        <w:rPr>
          <w:rStyle w:val="LargeNumbersGreen"/>
          <w:color w:val="2F3E14"/>
        </w:rPr>
        <w:instrText xml:space="preserve"> PAGEREF _TOC28175 \h </w:instrText>
      </w:r>
      <w:r w:rsidR="00F65C2B">
        <w:rPr>
          <w:rStyle w:val="LargeNumbersGreen"/>
          <w:color w:val="2F3E14"/>
        </w:rPr>
      </w:r>
      <w:r w:rsidR="00F65C2B">
        <w:rPr>
          <w:rStyle w:val="LargeNumbersGreen"/>
          <w:color w:val="2F3E14"/>
        </w:rPr>
        <w:fldChar w:fldCharType="separate"/>
      </w:r>
      <w:r>
        <w:rPr>
          <w:rStyle w:val="LargeNumbersGreen"/>
          <w:color w:val="2F3E14"/>
        </w:rPr>
        <w:t>24</w:t>
      </w:r>
      <w:r w:rsidR="00F65C2B">
        <w:rPr>
          <w:rStyle w:val="LargeNumbersGreen"/>
          <w:color w:val="2F3E14"/>
        </w:rPr>
        <w:fldChar w:fldCharType="end"/>
      </w:r>
    </w:p>
    <w:p w14:paraId="1D662755" w14:textId="77777777" w:rsidR="00716BDB" w:rsidRDefault="00716BDB">
      <w:pPr>
        <w:pStyle w:val="TOC41"/>
        <w:rPr>
          <w:rStyle w:val="FooterGreen"/>
          <w:sz w:val="20"/>
        </w:rPr>
      </w:pPr>
      <w:r>
        <w:rPr>
          <w:rStyle w:val="FooterGreen"/>
          <w:sz w:val="20"/>
        </w:rPr>
        <w:t>Analysis</w:t>
      </w:r>
    </w:p>
    <w:p w14:paraId="72FFA923" w14:textId="77777777" w:rsidR="00716BDB" w:rsidRDefault="00716BDB">
      <w:pPr>
        <w:pStyle w:val="TOC41"/>
        <w:rPr>
          <w:rStyle w:val="FooterGreen"/>
          <w:sz w:val="20"/>
        </w:rPr>
      </w:pPr>
      <w:r>
        <w:rPr>
          <w:rStyle w:val="FooterGreen"/>
          <w:sz w:val="20"/>
        </w:rPr>
        <w:t>Recommendations</w:t>
      </w:r>
    </w:p>
    <w:p w14:paraId="5508ABEF" w14:textId="77777777" w:rsidR="00716BDB" w:rsidRDefault="00716BDB">
      <w:pPr>
        <w:pStyle w:val="TOC41"/>
        <w:rPr>
          <w:rStyle w:val="FooterGreen"/>
          <w:sz w:val="20"/>
        </w:rPr>
      </w:pPr>
      <w:r>
        <w:rPr>
          <w:rStyle w:val="FooterGreen"/>
          <w:sz w:val="20"/>
        </w:rPr>
        <w:t>Guidelines</w:t>
      </w:r>
    </w:p>
    <w:p w14:paraId="48B8D25B" w14:textId="77777777" w:rsidR="00716BDB" w:rsidRDefault="00716BDB">
      <w:pPr>
        <w:pStyle w:val="TOC1Green"/>
        <w:spacing w:line="240" w:lineRule="auto"/>
      </w:pPr>
      <w:r>
        <w:t>DUPLICATE CONTENT</w:t>
      </w:r>
      <w:r>
        <w:tab/>
      </w:r>
      <w:r w:rsidR="00F65C2B">
        <w:rPr>
          <w:rStyle w:val="LargeNumbersGreen"/>
          <w:color w:val="2F3E14"/>
        </w:rPr>
        <w:fldChar w:fldCharType="begin"/>
      </w:r>
      <w:r>
        <w:rPr>
          <w:rStyle w:val="LargeNumbersGreen"/>
          <w:color w:val="2F3E14"/>
        </w:rPr>
        <w:instrText xml:space="preserve"> PAGEREF _TOC28990 \h </w:instrText>
      </w:r>
      <w:r w:rsidR="00F65C2B">
        <w:rPr>
          <w:rStyle w:val="LargeNumbersGreen"/>
          <w:color w:val="2F3E14"/>
        </w:rPr>
      </w:r>
      <w:r w:rsidR="00F65C2B">
        <w:rPr>
          <w:rStyle w:val="LargeNumbersGreen"/>
          <w:color w:val="2F3E14"/>
        </w:rPr>
        <w:fldChar w:fldCharType="separate"/>
      </w:r>
      <w:r>
        <w:rPr>
          <w:rStyle w:val="LargeNumbersGreen"/>
          <w:color w:val="2F3E14"/>
        </w:rPr>
        <w:t>25</w:t>
      </w:r>
      <w:r w:rsidR="00F65C2B">
        <w:rPr>
          <w:rStyle w:val="LargeNumbersGreen"/>
          <w:color w:val="2F3E14"/>
        </w:rPr>
        <w:fldChar w:fldCharType="end"/>
      </w:r>
    </w:p>
    <w:p w14:paraId="756AC16D" w14:textId="77777777" w:rsidR="00716BDB" w:rsidRDefault="00716BDB">
      <w:pPr>
        <w:pStyle w:val="TOC41"/>
        <w:rPr>
          <w:rStyle w:val="FooterGreen"/>
          <w:sz w:val="20"/>
        </w:rPr>
      </w:pPr>
      <w:r>
        <w:rPr>
          <w:rStyle w:val="FooterGreen"/>
          <w:sz w:val="20"/>
        </w:rPr>
        <w:t>Analysis</w:t>
      </w:r>
    </w:p>
    <w:p w14:paraId="1B8B60AB" w14:textId="77777777" w:rsidR="00716BDB" w:rsidRDefault="00716BDB">
      <w:pPr>
        <w:pStyle w:val="TOC41"/>
        <w:rPr>
          <w:rStyle w:val="FooterGreen"/>
          <w:sz w:val="20"/>
        </w:rPr>
      </w:pPr>
      <w:r>
        <w:rPr>
          <w:rStyle w:val="FooterGreen"/>
          <w:sz w:val="20"/>
        </w:rPr>
        <w:t>Recommendations</w:t>
      </w:r>
    </w:p>
    <w:p w14:paraId="4D085384" w14:textId="77777777" w:rsidR="00716BDB" w:rsidRDefault="00716BDB">
      <w:pPr>
        <w:pStyle w:val="TOC41"/>
        <w:rPr>
          <w:rStyle w:val="FooterGreen"/>
          <w:sz w:val="20"/>
        </w:rPr>
      </w:pPr>
      <w:r>
        <w:rPr>
          <w:rStyle w:val="FooterGreen"/>
          <w:sz w:val="20"/>
        </w:rPr>
        <w:t>Guidelines</w:t>
      </w:r>
    </w:p>
    <w:p w14:paraId="5378CF29" w14:textId="77777777" w:rsidR="00716BDB" w:rsidRDefault="00716BDB">
      <w:pPr>
        <w:pStyle w:val="TOC1Green"/>
        <w:spacing w:line="240" w:lineRule="auto"/>
      </w:pPr>
      <w:r>
        <w:t>BROKEN LINKS</w:t>
      </w:r>
      <w:r>
        <w:tab/>
      </w:r>
      <w:r w:rsidR="00F65C2B">
        <w:rPr>
          <w:rStyle w:val="LargeNumbersGreen"/>
          <w:color w:val="2F3E14"/>
        </w:rPr>
        <w:fldChar w:fldCharType="begin"/>
      </w:r>
      <w:r>
        <w:rPr>
          <w:rStyle w:val="LargeNumbersGreen"/>
          <w:color w:val="2F3E14"/>
        </w:rPr>
        <w:instrText xml:space="preserve"> PAGEREF _TOC31324 \h </w:instrText>
      </w:r>
      <w:r w:rsidR="00F65C2B">
        <w:rPr>
          <w:rStyle w:val="LargeNumbersGreen"/>
          <w:color w:val="2F3E14"/>
        </w:rPr>
      </w:r>
      <w:r w:rsidR="00F65C2B">
        <w:rPr>
          <w:rStyle w:val="LargeNumbersGreen"/>
          <w:color w:val="2F3E14"/>
        </w:rPr>
        <w:fldChar w:fldCharType="separate"/>
      </w:r>
      <w:r>
        <w:rPr>
          <w:rStyle w:val="LargeNumbersGreen"/>
          <w:color w:val="2F3E14"/>
        </w:rPr>
        <w:t>26</w:t>
      </w:r>
      <w:r w:rsidR="00F65C2B">
        <w:rPr>
          <w:rStyle w:val="LargeNumbersGreen"/>
          <w:color w:val="2F3E14"/>
        </w:rPr>
        <w:fldChar w:fldCharType="end"/>
      </w:r>
    </w:p>
    <w:p w14:paraId="5CB03A6C" w14:textId="77777777" w:rsidR="00716BDB" w:rsidRDefault="00716BDB">
      <w:pPr>
        <w:pStyle w:val="TOC41"/>
        <w:rPr>
          <w:rStyle w:val="FooterGreen"/>
          <w:sz w:val="20"/>
        </w:rPr>
      </w:pPr>
      <w:r>
        <w:rPr>
          <w:rStyle w:val="FooterGreen"/>
          <w:sz w:val="20"/>
        </w:rPr>
        <w:t>Analysis</w:t>
      </w:r>
    </w:p>
    <w:p w14:paraId="6FBE3BF7" w14:textId="77777777" w:rsidR="00716BDB" w:rsidRDefault="00716BDB">
      <w:pPr>
        <w:pStyle w:val="TOC41"/>
        <w:rPr>
          <w:rStyle w:val="FooterGreen"/>
          <w:sz w:val="20"/>
        </w:rPr>
      </w:pPr>
      <w:r>
        <w:rPr>
          <w:rStyle w:val="FooterGreen"/>
          <w:sz w:val="20"/>
        </w:rPr>
        <w:t>Recommendations</w:t>
      </w:r>
    </w:p>
    <w:p w14:paraId="700F60CC" w14:textId="62A4819D" w:rsidR="00716BDB" w:rsidRDefault="00716BDB">
      <w:pPr>
        <w:pStyle w:val="TOC41"/>
        <w:rPr>
          <w:rStyle w:val="FooterGreen"/>
          <w:sz w:val="20"/>
        </w:rPr>
      </w:pPr>
      <w:r>
        <w:rPr>
          <w:rStyle w:val="FooterGreen"/>
          <w:sz w:val="20"/>
        </w:rPr>
        <w:t>Guidelines</w:t>
      </w:r>
      <w:r>
        <w:rPr>
          <w:rStyle w:val="FooterGreen"/>
          <w:sz w:val="20"/>
        </w:rPr>
        <w:br/>
      </w:r>
      <w:r w:rsidR="00986D83">
        <w:rPr>
          <w:noProof/>
        </w:rPr>
        <mc:AlternateContent>
          <mc:Choice Requires="wps">
            <w:drawing>
              <wp:anchor distT="0" distB="0" distL="114300" distR="114300" simplePos="0" relativeHeight="251603968" behindDoc="1" locked="0" layoutInCell="1" allowOverlap="1" wp14:anchorId="6601F000" wp14:editId="15010188">
                <wp:simplePos x="0" y="0"/>
                <wp:positionH relativeFrom="page">
                  <wp:posOffset>-24765</wp:posOffset>
                </wp:positionH>
                <wp:positionV relativeFrom="page">
                  <wp:posOffset>-2501265</wp:posOffset>
                </wp:positionV>
                <wp:extent cx="7810500" cy="15595600"/>
                <wp:effectExtent l="0" t="0" r="0" b="6350"/>
                <wp:wrapNone/>
                <wp:docPr id="12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7F13238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01F000" id="Rectangle 11" o:spid="_x0000_s1031" style="position:absolute;left:0;text-align:left;margin-left:-1.95pt;margin-top:-196.95pt;width:615pt;height:1228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" fillcolor="#f3f3ec" strokeweight="1pt">
                <v:path arrowok="t"/>
                <v:textbox inset="8pt,8pt,8pt,8pt">
                  <w:txbxContent>
                    <w:p w14:paraId="7F13238A"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p>
    <w:p w14:paraId="19016BDF" w14:textId="77777777" w:rsidR="00716BDB" w:rsidRDefault="00716BDB">
      <w:pPr>
        <w:pStyle w:val="TOC1Green"/>
        <w:spacing w:line="240" w:lineRule="auto"/>
      </w:pPr>
      <w:r>
        <w:t>CODE VALIDATION</w:t>
      </w:r>
      <w:r>
        <w:tab/>
      </w:r>
      <w:r w:rsidR="00F65C2B">
        <w:rPr>
          <w:rStyle w:val="LargeNumbersGreen"/>
          <w:color w:val="2F3E14"/>
        </w:rPr>
        <w:fldChar w:fldCharType="begin"/>
      </w:r>
      <w:r>
        <w:rPr>
          <w:rStyle w:val="LargeNumbersGreen"/>
          <w:color w:val="2F3E14"/>
        </w:rPr>
        <w:instrText xml:space="preserve"> PAGEREF _TOC33288 \h </w:instrText>
      </w:r>
      <w:r w:rsidR="00F65C2B">
        <w:rPr>
          <w:rStyle w:val="LargeNumbersGreen"/>
          <w:color w:val="2F3E14"/>
        </w:rPr>
      </w:r>
      <w:r w:rsidR="00F65C2B">
        <w:rPr>
          <w:rStyle w:val="LargeNumbersGreen"/>
          <w:color w:val="2F3E14"/>
        </w:rPr>
        <w:fldChar w:fldCharType="separate"/>
      </w:r>
      <w:r>
        <w:rPr>
          <w:rStyle w:val="LargeNumbersGreen"/>
          <w:color w:val="2F3E14"/>
        </w:rPr>
        <w:t>28</w:t>
      </w:r>
      <w:r w:rsidR="00F65C2B">
        <w:rPr>
          <w:rStyle w:val="LargeNumbersGreen"/>
          <w:color w:val="2F3E14"/>
        </w:rPr>
        <w:fldChar w:fldCharType="end"/>
      </w:r>
    </w:p>
    <w:p w14:paraId="669403EE" w14:textId="77777777" w:rsidR="00716BDB" w:rsidRDefault="00716BDB">
      <w:pPr>
        <w:pStyle w:val="TOC41"/>
        <w:rPr>
          <w:rStyle w:val="FooterGreen"/>
          <w:sz w:val="20"/>
        </w:rPr>
      </w:pPr>
      <w:r>
        <w:rPr>
          <w:rStyle w:val="FooterGreen"/>
          <w:sz w:val="20"/>
        </w:rPr>
        <w:t>Analysis</w:t>
      </w:r>
    </w:p>
    <w:p w14:paraId="5767AAF5" w14:textId="77777777" w:rsidR="00716BDB" w:rsidRDefault="00716BDB">
      <w:pPr>
        <w:pStyle w:val="TOC41"/>
        <w:rPr>
          <w:rStyle w:val="FooterGreen"/>
          <w:sz w:val="20"/>
        </w:rPr>
      </w:pPr>
      <w:r>
        <w:rPr>
          <w:rStyle w:val="FooterGreen"/>
          <w:sz w:val="20"/>
        </w:rPr>
        <w:t>Recommendations</w:t>
      </w:r>
    </w:p>
    <w:p w14:paraId="3F166F9E" w14:textId="77777777" w:rsidR="00716BDB" w:rsidRDefault="00716BDB">
      <w:pPr>
        <w:pStyle w:val="TOC41"/>
        <w:rPr>
          <w:rStyle w:val="FooterGreen"/>
          <w:sz w:val="20"/>
        </w:rPr>
      </w:pPr>
      <w:r>
        <w:rPr>
          <w:rStyle w:val="FooterGreen"/>
          <w:sz w:val="20"/>
        </w:rPr>
        <w:t>Guidelines</w:t>
      </w:r>
    </w:p>
    <w:p w14:paraId="5AC4C87A" w14:textId="77777777" w:rsidR="00716BDB" w:rsidRDefault="00716BDB">
      <w:pPr>
        <w:pStyle w:val="TOC1Green"/>
        <w:spacing w:line="240" w:lineRule="auto"/>
      </w:pPr>
      <w:r>
        <w:t>PAGE LOAD SPEED</w:t>
      </w:r>
      <w:r>
        <w:tab/>
      </w:r>
      <w:r w:rsidR="00F65C2B">
        <w:rPr>
          <w:rStyle w:val="LargeNumbersGreen"/>
          <w:color w:val="2F3E14"/>
        </w:rPr>
        <w:fldChar w:fldCharType="begin"/>
      </w:r>
      <w:r>
        <w:rPr>
          <w:rStyle w:val="LargeNumbersGreen"/>
          <w:color w:val="2F3E14"/>
        </w:rPr>
        <w:instrText xml:space="preserve"> PAGEREF _TOC34770 \h </w:instrText>
      </w:r>
      <w:r w:rsidR="00F65C2B">
        <w:rPr>
          <w:rStyle w:val="LargeNumbersGreen"/>
          <w:color w:val="2F3E14"/>
        </w:rPr>
      </w:r>
      <w:r w:rsidR="00F65C2B">
        <w:rPr>
          <w:rStyle w:val="LargeNumbersGreen"/>
          <w:color w:val="2F3E14"/>
        </w:rPr>
        <w:fldChar w:fldCharType="separate"/>
      </w:r>
      <w:r>
        <w:rPr>
          <w:rStyle w:val="LargeNumbersGreen"/>
          <w:color w:val="2F3E14"/>
        </w:rPr>
        <w:t>29</w:t>
      </w:r>
      <w:r w:rsidR="00F65C2B">
        <w:rPr>
          <w:rStyle w:val="LargeNumbersGreen"/>
          <w:color w:val="2F3E14"/>
        </w:rPr>
        <w:fldChar w:fldCharType="end"/>
      </w:r>
    </w:p>
    <w:p w14:paraId="4A4BE67B" w14:textId="77777777" w:rsidR="00716BDB" w:rsidRDefault="00716BDB">
      <w:pPr>
        <w:pStyle w:val="TOC41"/>
        <w:rPr>
          <w:rStyle w:val="FooterGreen"/>
          <w:sz w:val="20"/>
        </w:rPr>
      </w:pPr>
      <w:r>
        <w:rPr>
          <w:rStyle w:val="FooterGreen"/>
          <w:sz w:val="20"/>
        </w:rPr>
        <w:t>Analysis</w:t>
      </w:r>
    </w:p>
    <w:p w14:paraId="5CD5E7AE" w14:textId="77777777" w:rsidR="00716BDB" w:rsidRDefault="00716BDB">
      <w:pPr>
        <w:pStyle w:val="TOC41"/>
        <w:rPr>
          <w:rStyle w:val="FooterGreen"/>
          <w:sz w:val="20"/>
        </w:rPr>
      </w:pPr>
      <w:r>
        <w:rPr>
          <w:rStyle w:val="FooterGreen"/>
          <w:sz w:val="20"/>
        </w:rPr>
        <w:t>Recommendations</w:t>
      </w:r>
    </w:p>
    <w:p w14:paraId="1525E6BD" w14:textId="77777777" w:rsidR="00716BDB" w:rsidRDefault="00716BDB">
      <w:pPr>
        <w:pStyle w:val="TOC41"/>
        <w:rPr>
          <w:rStyle w:val="FooterGreen"/>
          <w:sz w:val="20"/>
        </w:rPr>
      </w:pPr>
      <w:r>
        <w:rPr>
          <w:rStyle w:val="FooterGreen"/>
          <w:sz w:val="20"/>
        </w:rPr>
        <w:t>Guidelines</w:t>
      </w:r>
    </w:p>
    <w:p w14:paraId="6A11A30B" w14:textId="77777777" w:rsidR="00716BDB" w:rsidRDefault="00716BDB">
      <w:pPr>
        <w:pStyle w:val="TOC61"/>
      </w:pPr>
      <w:r>
        <w:lastRenderedPageBreak/>
        <w:t>LINKING ANALYSIS OVERVIEW</w:t>
      </w:r>
      <w:r>
        <w:tab/>
      </w:r>
      <w:r w:rsidR="00F65C2B">
        <w:rPr>
          <w:rStyle w:val="LargeNumbersYellow"/>
          <w:color w:val="975500"/>
        </w:rPr>
        <w:fldChar w:fldCharType="begin"/>
      </w:r>
      <w:r>
        <w:rPr>
          <w:rStyle w:val="LargeNumbersYellow"/>
          <w:color w:val="975500"/>
        </w:rPr>
        <w:instrText xml:space="preserve"> PAGEREF _TOC38021 \h </w:instrText>
      </w:r>
      <w:r w:rsidR="00F65C2B">
        <w:rPr>
          <w:rStyle w:val="LargeNumbersYellow"/>
          <w:color w:val="975500"/>
        </w:rPr>
      </w:r>
      <w:r w:rsidR="00F65C2B">
        <w:rPr>
          <w:rStyle w:val="LargeNumbersYellow"/>
          <w:color w:val="975500"/>
        </w:rPr>
        <w:fldChar w:fldCharType="separate"/>
      </w:r>
      <w:r>
        <w:rPr>
          <w:rStyle w:val="LargeNumbersYellow"/>
          <w:color w:val="975500"/>
        </w:rPr>
        <w:t>31</w:t>
      </w:r>
      <w:r w:rsidR="00F65C2B">
        <w:rPr>
          <w:rStyle w:val="LargeNumbersYellow"/>
          <w:color w:val="975500"/>
        </w:rPr>
        <w:fldChar w:fldCharType="end"/>
      </w:r>
    </w:p>
    <w:p w14:paraId="41A8DAA7" w14:textId="77777777" w:rsidR="00716BDB" w:rsidRDefault="00716BDB">
      <w:pPr>
        <w:pStyle w:val="TOC31"/>
        <w:rPr>
          <w:rStyle w:val="FooterYellow"/>
          <w:sz w:val="20"/>
        </w:rPr>
      </w:pPr>
      <w:r>
        <w:rPr>
          <w:rStyle w:val="FooterYellow"/>
          <w:sz w:val="20"/>
        </w:rPr>
        <w:t>Linking Analysis</w:t>
      </w:r>
    </w:p>
    <w:p w14:paraId="05D9039A" w14:textId="77777777" w:rsidR="00716BDB" w:rsidRDefault="00716BDB">
      <w:pPr>
        <w:pStyle w:val="TOC31"/>
        <w:rPr>
          <w:rStyle w:val="FooterYellow"/>
          <w:sz w:val="20"/>
        </w:rPr>
      </w:pPr>
      <w:r>
        <w:rPr>
          <w:rStyle w:val="FooterYellow"/>
          <w:sz w:val="20"/>
        </w:rPr>
        <w:t>Linking Score</w:t>
      </w:r>
    </w:p>
    <w:p w14:paraId="716BD0A2" w14:textId="77777777" w:rsidR="00716BDB" w:rsidRDefault="00716BDB">
      <w:pPr>
        <w:pStyle w:val="TOC61"/>
      </w:pPr>
      <w:r>
        <w:t>INBOUND FOLLOWED LINKS</w:t>
      </w:r>
      <w:r>
        <w:tab/>
      </w:r>
      <w:r w:rsidR="00F65C2B">
        <w:rPr>
          <w:rStyle w:val="LargeNumbersYellow"/>
          <w:color w:val="975500"/>
        </w:rPr>
        <w:fldChar w:fldCharType="begin"/>
      </w:r>
      <w:r>
        <w:rPr>
          <w:rStyle w:val="LargeNumbersYellow"/>
          <w:color w:val="975500"/>
        </w:rPr>
        <w:instrText xml:space="preserve"> PAGEREF _TOC39087 \h </w:instrText>
      </w:r>
      <w:r w:rsidR="00F65C2B">
        <w:rPr>
          <w:rStyle w:val="LargeNumbersYellow"/>
          <w:color w:val="975500"/>
        </w:rPr>
      </w:r>
      <w:r w:rsidR="00F65C2B">
        <w:rPr>
          <w:rStyle w:val="LargeNumbersYellow"/>
          <w:color w:val="975500"/>
        </w:rPr>
        <w:fldChar w:fldCharType="separate"/>
      </w:r>
      <w:r>
        <w:rPr>
          <w:rStyle w:val="LargeNumbersYellow"/>
          <w:color w:val="975500"/>
        </w:rPr>
        <w:t>32</w:t>
      </w:r>
      <w:r w:rsidR="00F65C2B">
        <w:rPr>
          <w:rStyle w:val="LargeNumbersYellow"/>
          <w:color w:val="975500"/>
        </w:rPr>
        <w:fldChar w:fldCharType="end"/>
      </w:r>
    </w:p>
    <w:p w14:paraId="502FBEB4" w14:textId="77777777" w:rsidR="00716BDB" w:rsidRDefault="00716BDB">
      <w:pPr>
        <w:pStyle w:val="TOC31"/>
        <w:rPr>
          <w:rStyle w:val="FooterYellow"/>
          <w:sz w:val="20"/>
        </w:rPr>
      </w:pPr>
      <w:r>
        <w:rPr>
          <w:rStyle w:val="FooterYellow"/>
          <w:sz w:val="20"/>
        </w:rPr>
        <w:t>Analysis</w:t>
      </w:r>
    </w:p>
    <w:p w14:paraId="52B3CFF0" w14:textId="77777777" w:rsidR="00716BDB" w:rsidRDefault="00716BDB">
      <w:pPr>
        <w:pStyle w:val="TOC31"/>
        <w:rPr>
          <w:rStyle w:val="FooterYellow"/>
          <w:sz w:val="20"/>
        </w:rPr>
      </w:pPr>
      <w:r>
        <w:rPr>
          <w:rStyle w:val="FooterYellow"/>
          <w:sz w:val="20"/>
        </w:rPr>
        <w:t>Recommendations</w:t>
      </w:r>
    </w:p>
    <w:p w14:paraId="573D0E24" w14:textId="77777777" w:rsidR="00716BDB" w:rsidRDefault="00716BDB">
      <w:pPr>
        <w:pStyle w:val="TOC31"/>
        <w:rPr>
          <w:rStyle w:val="FooterYellow"/>
          <w:sz w:val="20"/>
        </w:rPr>
      </w:pPr>
      <w:r>
        <w:rPr>
          <w:rStyle w:val="FooterYellow"/>
          <w:sz w:val="20"/>
        </w:rPr>
        <w:t>Guidelines</w:t>
      </w:r>
    </w:p>
    <w:p w14:paraId="5C5460C1" w14:textId="77777777" w:rsidR="00716BDB" w:rsidRDefault="00716BDB">
      <w:pPr>
        <w:pStyle w:val="TOC61"/>
      </w:pPr>
      <w:r>
        <w:t>LINKING ROOT DOMAINS</w:t>
      </w:r>
      <w:r>
        <w:tab/>
      </w:r>
      <w:r w:rsidR="00F65C2B">
        <w:rPr>
          <w:rStyle w:val="LargeNumbersYellow"/>
          <w:color w:val="975500"/>
        </w:rPr>
        <w:fldChar w:fldCharType="begin"/>
      </w:r>
      <w:r>
        <w:rPr>
          <w:rStyle w:val="LargeNumbersYellow"/>
          <w:color w:val="975500"/>
        </w:rPr>
        <w:instrText xml:space="preserve"> PAGEREF _TOC41678 \h </w:instrText>
      </w:r>
      <w:r w:rsidR="00F65C2B">
        <w:rPr>
          <w:rStyle w:val="LargeNumbersYellow"/>
          <w:color w:val="975500"/>
        </w:rPr>
      </w:r>
      <w:r w:rsidR="00F65C2B">
        <w:rPr>
          <w:rStyle w:val="LargeNumbersYellow"/>
          <w:color w:val="975500"/>
        </w:rPr>
        <w:fldChar w:fldCharType="separate"/>
      </w:r>
      <w:r>
        <w:rPr>
          <w:rStyle w:val="LargeNumbersYellow"/>
          <w:color w:val="975500"/>
        </w:rPr>
        <w:t>33</w:t>
      </w:r>
      <w:r w:rsidR="00F65C2B">
        <w:rPr>
          <w:rStyle w:val="LargeNumbersYellow"/>
          <w:color w:val="975500"/>
        </w:rPr>
        <w:fldChar w:fldCharType="end"/>
      </w:r>
    </w:p>
    <w:p w14:paraId="2C10B89C" w14:textId="77777777" w:rsidR="00716BDB" w:rsidRDefault="00716BDB">
      <w:pPr>
        <w:pStyle w:val="TOC31"/>
        <w:rPr>
          <w:rStyle w:val="FooterYellow"/>
          <w:sz w:val="20"/>
        </w:rPr>
      </w:pPr>
      <w:r>
        <w:rPr>
          <w:rStyle w:val="FooterYellow"/>
          <w:sz w:val="20"/>
        </w:rPr>
        <w:t>Analysis</w:t>
      </w:r>
    </w:p>
    <w:p w14:paraId="1887131D" w14:textId="77777777" w:rsidR="00716BDB" w:rsidRDefault="00716BDB">
      <w:pPr>
        <w:pStyle w:val="TOC31"/>
        <w:rPr>
          <w:rStyle w:val="FooterYellow"/>
          <w:sz w:val="20"/>
        </w:rPr>
      </w:pPr>
      <w:r>
        <w:rPr>
          <w:rStyle w:val="FooterYellow"/>
          <w:sz w:val="20"/>
        </w:rPr>
        <w:t>Recommendations</w:t>
      </w:r>
    </w:p>
    <w:p w14:paraId="10F4FC3B" w14:textId="77777777" w:rsidR="00716BDB" w:rsidRDefault="00716BDB">
      <w:pPr>
        <w:pStyle w:val="TOC31"/>
        <w:rPr>
          <w:rStyle w:val="FooterYellow"/>
          <w:sz w:val="20"/>
        </w:rPr>
      </w:pPr>
      <w:r>
        <w:rPr>
          <w:rStyle w:val="FooterYellow"/>
          <w:sz w:val="20"/>
        </w:rPr>
        <w:t>Guidelines</w:t>
      </w:r>
    </w:p>
    <w:p w14:paraId="217D1BDB" w14:textId="77777777" w:rsidR="00716BDB" w:rsidRDefault="00716BDB">
      <w:pPr>
        <w:pStyle w:val="TOC61"/>
      </w:pPr>
      <w:r>
        <w:t>AUTHORITY &amp; TRUST</w:t>
      </w:r>
      <w:r>
        <w:tab/>
      </w:r>
      <w:r w:rsidR="00F65C2B">
        <w:rPr>
          <w:rStyle w:val="LargeNumbersYellow"/>
          <w:color w:val="975500"/>
        </w:rPr>
        <w:fldChar w:fldCharType="begin"/>
      </w:r>
      <w:r>
        <w:rPr>
          <w:rStyle w:val="LargeNumbersYellow"/>
          <w:color w:val="975500"/>
        </w:rPr>
        <w:instrText xml:space="preserve"> PAGEREF _TOC43705 \h </w:instrText>
      </w:r>
      <w:r w:rsidR="00F65C2B">
        <w:rPr>
          <w:rStyle w:val="LargeNumbersYellow"/>
          <w:color w:val="975500"/>
        </w:rPr>
      </w:r>
      <w:r w:rsidR="00F65C2B">
        <w:rPr>
          <w:rStyle w:val="LargeNumbersYellow"/>
          <w:color w:val="975500"/>
        </w:rPr>
        <w:fldChar w:fldCharType="separate"/>
      </w:r>
      <w:r>
        <w:rPr>
          <w:rStyle w:val="LargeNumbersYellow"/>
          <w:color w:val="975500"/>
        </w:rPr>
        <w:t>34</w:t>
      </w:r>
      <w:r w:rsidR="00F65C2B">
        <w:rPr>
          <w:rStyle w:val="LargeNumbersYellow"/>
          <w:color w:val="975500"/>
        </w:rPr>
        <w:fldChar w:fldCharType="end"/>
      </w:r>
    </w:p>
    <w:p w14:paraId="57A271C8" w14:textId="77777777" w:rsidR="00716BDB" w:rsidRDefault="00716BDB">
      <w:pPr>
        <w:pStyle w:val="TOC31"/>
        <w:rPr>
          <w:rStyle w:val="FooterYellow"/>
          <w:sz w:val="20"/>
        </w:rPr>
      </w:pPr>
      <w:r>
        <w:rPr>
          <w:rStyle w:val="FooterYellow"/>
          <w:sz w:val="20"/>
        </w:rPr>
        <w:t>Analysis</w:t>
      </w:r>
    </w:p>
    <w:p w14:paraId="0DF3DB9A" w14:textId="77777777" w:rsidR="00716BDB" w:rsidRDefault="00716BDB">
      <w:pPr>
        <w:pStyle w:val="TOC31"/>
        <w:rPr>
          <w:rStyle w:val="FooterYellow"/>
          <w:sz w:val="20"/>
        </w:rPr>
      </w:pPr>
      <w:r>
        <w:rPr>
          <w:rStyle w:val="FooterYellow"/>
          <w:sz w:val="20"/>
        </w:rPr>
        <w:t>Recommendations</w:t>
      </w:r>
    </w:p>
    <w:p w14:paraId="5F3C6388" w14:textId="77777777" w:rsidR="00716BDB" w:rsidRDefault="00716BDB">
      <w:pPr>
        <w:pStyle w:val="TOC31"/>
        <w:rPr>
          <w:rStyle w:val="FooterYellow"/>
          <w:sz w:val="20"/>
        </w:rPr>
      </w:pPr>
      <w:r>
        <w:rPr>
          <w:rStyle w:val="FooterYellow"/>
          <w:sz w:val="20"/>
        </w:rPr>
        <w:t>Guidelines</w:t>
      </w:r>
    </w:p>
    <w:p w14:paraId="2AC34847" w14:textId="77777777" w:rsidR="00716BDB" w:rsidRDefault="00716BDB">
      <w:pPr>
        <w:pStyle w:val="TOC61"/>
      </w:pPr>
      <w:r>
        <w:t>SOCIAL MEDIA MENTIONS &amp; VISIBILITY</w:t>
      </w:r>
      <w:r>
        <w:tab/>
      </w:r>
      <w:r w:rsidR="00F65C2B">
        <w:rPr>
          <w:rStyle w:val="LargeNumbersYellow"/>
          <w:color w:val="975500"/>
        </w:rPr>
        <w:fldChar w:fldCharType="begin"/>
      </w:r>
      <w:r>
        <w:rPr>
          <w:rStyle w:val="LargeNumbersYellow"/>
          <w:color w:val="975500"/>
        </w:rPr>
        <w:instrText xml:space="preserve"> PAGEREF _TOC45272 \h </w:instrText>
      </w:r>
      <w:r w:rsidR="00F65C2B">
        <w:rPr>
          <w:rStyle w:val="LargeNumbersYellow"/>
          <w:color w:val="975500"/>
        </w:rPr>
      </w:r>
      <w:r w:rsidR="00F65C2B">
        <w:rPr>
          <w:rStyle w:val="LargeNumbersYellow"/>
          <w:color w:val="975500"/>
        </w:rPr>
        <w:fldChar w:fldCharType="separate"/>
      </w:r>
      <w:r>
        <w:rPr>
          <w:rStyle w:val="LargeNumbersYellow"/>
          <w:color w:val="975500"/>
        </w:rPr>
        <w:t>35</w:t>
      </w:r>
      <w:r w:rsidR="00F65C2B">
        <w:rPr>
          <w:rStyle w:val="LargeNumbersYellow"/>
          <w:color w:val="975500"/>
        </w:rPr>
        <w:fldChar w:fldCharType="end"/>
      </w:r>
    </w:p>
    <w:p w14:paraId="20B8868A" w14:textId="77777777" w:rsidR="00716BDB" w:rsidRDefault="00716BDB">
      <w:pPr>
        <w:pStyle w:val="TOC31"/>
        <w:rPr>
          <w:rStyle w:val="FooterYellow"/>
          <w:sz w:val="20"/>
        </w:rPr>
      </w:pPr>
      <w:r>
        <w:rPr>
          <w:rStyle w:val="FooterYellow"/>
          <w:sz w:val="20"/>
        </w:rPr>
        <w:t>Analysis</w:t>
      </w:r>
    </w:p>
    <w:p w14:paraId="620E1F31" w14:textId="77777777" w:rsidR="00716BDB" w:rsidRDefault="00716BDB">
      <w:pPr>
        <w:pStyle w:val="TOC31"/>
        <w:rPr>
          <w:rStyle w:val="FooterYellow"/>
          <w:sz w:val="20"/>
        </w:rPr>
      </w:pPr>
      <w:r>
        <w:rPr>
          <w:rStyle w:val="FooterYellow"/>
          <w:sz w:val="20"/>
        </w:rPr>
        <w:t>Recommendations</w:t>
      </w:r>
    </w:p>
    <w:p w14:paraId="52CF8A71" w14:textId="77777777" w:rsidR="00716BDB" w:rsidRDefault="00716BDB">
      <w:pPr>
        <w:pStyle w:val="TOC31"/>
        <w:rPr>
          <w:rStyle w:val="FooterYellow"/>
          <w:sz w:val="20"/>
        </w:rPr>
      </w:pPr>
      <w:r>
        <w:rPr>
          <w:rStyle w:val="FooterYellow"/>
          <w:sz w:val="20"/>
        </w:rPr>
        <w:t>Guidelines</w:t>
      </w:r>
    </w:p>
    <w:p w14:paraId="7EFF039D" w14:textId="77777777" w:rsidR="00716BDB" w:rsidRDefault="00716BDB">
      <w:pPr>
        <w:pStyle w:val="TOC61"/>
      </w:pPr>
      <w:r>
        <w:t>COMPETITIVE LINK COMPARISON</w:t>
      </w:r>
      <w:r>
        <w:tab/>
      </w:r>
      <w:r w:rsidR="00F65C2B">
        <w:rPr>
          <w:rStyle w:val="LargeNumbersYellow"/>
          <w:color w:val="975500"/>
        </w:rPr>
        <w:fldChar w:fldCharType="begin"/>
      </w:r>
      <w:r>
        <w:rPr>
          <w:rStyle w:val="LargeNumbersYellow"/>
          <w:color w:val="975500"/>
        </w:rPr>
        <w:instrText xml:space="preserve"> PAGEREF _TOC46667 \h </w:instrText>
      </w:r>
      <w:r w:rsidR="00F65C2B">
        <w:rPr>
          <w:rStyle w:val="LargeNumbersYellow"/>
          <w:color w:val="975500"/>
        </w:rPr>
      </w:r>
      <w:r w:rsidR="00F65C2B">
        <w:rPr>
          <w:rStyle w:val="LargeNumbersYellow"/>
          <w:color w:val="975500"/>
        </w:rPr>
        <w:fldChar w:fldCharType="separate"/>
      </w:r>
      <w:r>
        <w:rPr>
          <w:rStyle w:val="LargeNumbersYellow"/>
          <w:color w:val="975500"/>
        </w:rPr>
        <w:t>36</w:t>
      </w:r>
      <w:r w:rsidR="00F65C2B">
        <w:rPr>
          <w:rStyle w:val="LargeNumbersYellow"/>
          <w:color w:val="975500"/>
        </w:rPr>
        <w:fldChar w:fldCharType="end"/>
      </w:r>
    </w:p>
    <w:p w14:paraId="183A93D3" w14:textId="77777777" w:rsidR="00716BDB" w:rsidRDefault="00716BDB">
      <w:pPr>
        <w:pStyle w:val="TOC31"/>
        <w:rPr>
          <w:rStyle w:val="FooterYellow"/>
          <w:sz w:val="20"/>
        </w:rPr>
      </w:pPr>
      <w:r>
        <w:rPr>
          <w:rStyle w:val="FooterYellow"/>
          <w:sz w:val="20"/>
        </w:rPr>
        <w:t>Analysis</w:t>
      </w:r>
    </w:p>
    <w:p w14:paraId="1A45CDD0" w14:textId="77777777" w:rsidR="00716BDB" w:rsidRDefault="00716BDB">
      <w:pPr>
        <w:pStyle w:val="TOC71"/>
      </w:pPr>
      <w:r>
        <w:t>CONCLUSION</w:t>
      </w:r>
      <w:r>
        <w:tab/>
      </w:r>
      <w:r w:rsidR="00F65C2B">
        <w:rPr>
          <w:rStyle w:val="LargeNumbesrBlue"/>
          <w:color w:val="1A1A1A"/>
        </w:rPr>
        <w:fldChar w:fldCharType="begin"/>
      </w:r>
      <w:r>
        <w:rPr>
          <w:rStyle w:val="LargeNumbesrBlue"/>
          <w:color w:val="1A1A1A"/>
        </w:rPr>
        <w:instrText xml:space="preserve"> PAGEREF _TOC47363 \h </w:instrText>
      </w:r>
      <w:r w:rsidR="00F65C2B">
        <w:rPr>
          <w:rStyle w:val="LargeNumbesrBlue"/>
          <w:color w:val="1A1A1A"/>
        </w:rPr>
      </w:r>
      <w:r w:rsidR="00F65C2B">
        <w:rPr>
          <w:rStyle w:val="LargeNumbesrBlue"/>
          <w:color w:val="1A1A1A"/>
        </w:rPr>
        <w:fldChar w:fldCharType="separate"/>
      </w:r>
      <w:r>
        <w:rPr>
          <w:rStyle w:val="LargeNumbesrBlue"/>
          <w:color w:val="1A1A1A"/>
        </w:rPr>
        <w:t>37</w:t>
      </w:r>
      <w:r w:rsidR="00F65C2B">
        <w:rPr>
          <w:rStyle w:val="LargeNumbesrBlue"/>
          <w:color w:val="1A1A1A"/>
        </w:rPr>
        <w:fldChar w:fldCharType="end"/>
      </w:r>
    </w:p>
    <w:p w14:paraId="02F554F8" w14:textId="77777777" w:rsidR="00716BDB" w:rsidRDefault="00716BDB">
      <w:pPr>
        <w:pStyle w:val="TOC51"/>
      </w:pPr>
      <w:r>
        <w:t>List of Supporting Documents</w:t>
      </w:r>
      <w:r w:rsidR="00F65C2B">
        <w:fldChar w:fldCharType="end"/>
      </w:r>
    </w:p>
    <w:p w14:paraId="18C96E9C" w14:textId="50675DB7" w:rsidR="00716BDB" w:rsidRDefault="00986D83">
      <w:pPr>
        <w:pStyle w:val="FreeForm"/>
      </w:pPr>
      <w:r>
        <w:rPr>
          <w:noProof/>
        </w:rPr>
        <mc:AlternateContent>
          <mc:Choice Requires="wps">
            <w:drawing>
              <wp:anchor distT="0" distB="0" distL="114300" distR="114300" simplePos="0" relativeHeight="251595776" behindDoc="1" locked="0" layoutInCell="1" allowOverlap="1" wp14:anchorId="7361294E" wp14:editId="05BD7613">
                <wp:simplePos x="0" y="0"/>
                <wp:positionH relativeFrom="page">
                  <wp:posOffset>-24765</wp:posOffset>
                </wp:positionH>
                <wp:positionV relativeFrom="page">
                  <wp:posOffset>-6958965</wp:posOffset>
                </wp:positionV>
                <wp:extent cx="7810500" cy="17030700"/>
                <wp:effectExtent l="0" t="0" r="0" b="0"/>
                <wp:wrapNone/>
                <wp:docPr id="12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7030700"/>
                        </a:xfrm>
                        <a:prstGeom prst="rect">
                          <a:avLst/>
                        </a:prstGeom>
                        <a:solidFill>
                          <a:srgbClr val="F3F3EC"/>
                        </a:solidFill>
                        <a:ln w="12700">
                          <a:solidFill>
                            <a:srgbClr val="000000"/>
                          </a:solidFill>
                          <a:miter lim="800000"/>
                          <a:headEnd/>
                          <a:tailEnd/>
                        </a:ln>
                      </wps:spPr>
                      <wps:txbx>
                        <w:txbxContent>
                          <w:p w14:paraId="78219BE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61294E" id="Rectangle 12" o:spid="_x0000_s1032" style="position:absolute;margin-left:-1.95pt;margin-top:-547.95pt;width:615pt;height:1341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" fillcolor="#f3f3ec" strokeweight="1pt">
                <v:path arrowok="t"/>
                <v:textbox inset="8pt,8pt,8pt,8pt">
                  <w:txbxContent>
                    <w:p w14:paraId="78219BEB"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p>
    <w:p w14:paraId="02A51937" w14:textId="77777777" w:rsidR="00716BDB" w:rsidRDefault="00716BDB">
      <w:pPr>
        <w:pStyle w:val="FreeForm"/>
        <w:rPr>
          <w:sz w:val="32"/>
        </w:rPr>
        <w:sectPr w:rsidR="00716BD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titlePg/>
        </w:sectPr>
      </w:pPr>
    </w:p>
    <w:bookmarkStart w:id="0" w:name="_TOC1615"/>
    <w:bookmarkEnd w:id="0"/>
    <w:p w14:paraId="12C5027D" w14:textId="400F7347" w:rsidR="00716BDB" w:rsidRDefault="00986D83">
      <w:pPr>
        <w:pStyle w:val="H1Black"/>
        <w:tabs>
          <w:tab w:val="left" w:leader="underscore" w:pos="720"/>
        </w:tabs>
        <w:rPr>
          <w:sz w:val="48"/>
        </w:rPr>
      </w:pPr>
      <w:r>
        <w:rPr>
          <w:rFonts w:ascii="Edmondsans Regular" w:hAnsi="Edmondsans Regular"/>
          <w:noProof/>
          <w:color w:val="20363E"/>
        </w:rPr>
        <w:lastRenderedPageBreak/>
        <mc:AlternateContent>
          <mc:Choice Requires="wps">
            <w:drawing>
              <wp:anchor distT="0" distB="0" distL="114300" distR="114300" simplePos="0" relativeHeight="251596800" behindDoc="1" locked="0" layoutInCell="1" allowOverlap="1" wp14:anchorId="717A9875" wp14:editId="2B6B4897">
                <wp:simplePos x="0" y="0"/>
                <wp:positionH relativeFrom="page">
                  <wp:posOffset>-24765</wp:posOffset>
                </wp:positionH>
                <wp:positionV relativeFrom="page">
                  <wp:posOffset>-88265</wp:posOffset>
                </wp:positionV>
                <wp:extent cx="7810500" cy="12077700"/>
                <wp:effectExtent l="0" t="0" r="0" b="0"/>
                <wp:wrapNone/>
                <wp:docPr id="122"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2077700"/>
                        </a:xfrm>
                        <a:prstGeom prst="rect">
                          <a:avLst/>
                        </a:prstGeom>
                        <a:solidFill>
                          <a:srgbClr val="F3F3EC"/>
                        </a:solidFill>
                        <a:ln w="12700">
                          <a:solidFill>
                            <a:srgbClr val="000000"/>
                          </a:solidFill>
                          <a:miter lim="800000"/>
                          <a:headEnd/>
                          <a:tailEnd/>
                        </a:ln>
                      </wps:spPr>
                      <wps:txbx>
                        <w:txbxContent>
                          <w:p w14:paraId="67CB47F1"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7A9875" id="Rectangle 289" o:spid="_x0000_s1033" style="position:absolute;margin-left:-1.95pt;margin-top:-6.95pt;width:615pt;height:951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" fillcolor="#f3f3ec" strokeweight="1pt">
                <v:path arrowok="t"/>
                <v:textbox inset="8pt,8pt,8pt,8pt">
                  <w:txbxContent>
                    <w:p w14:paraId="67CB47F1"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Pr>
          <w:noProof/>
        </w:rPr>
        <mc:AlternateContent>
          <mc:Choice Requires="wps">
            <w:drawing>
              <wp:anchor distT="4294967295" distB="4294967295" distL="114300" distR="114300" simplePos="0" relativeHeight="251606016" behindDoc="1" locked="0" layoutInCell="1" allowOverlap="1" wp14:anchorId="0737BBEA" wp14:editId="6D737DC0">
                <wp:simplePos x="0" y="0"/>
                <wp:positionH relativeFrom="page">
                  <wp:posOffset>729615</wp:posOffset>
                </wp:positionH>
                <wp:positionV relativeFrom="page">
                  <wp:posOffset>1168399</wp:posOffset>
                </wp:positionV>
                <wp:extent cx="6464935" cy="0"/>
                <wp:effectExtent l="0" t="0" r="0" b="0"/>
                <wp:wrapNone/>
                <wp:docPr id="12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5C58"/>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68D12D" id="Line 14" o:spid="_x0000_s1026" style="position:absolute;flip:y;z-index:-2517104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2pt" to="566.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" strokecolor="#5e5c58" strokeweight="2pt">
                <v:stroke joinstyle="miter"/>
                <w10:wrap anchorx="page" anchory="page"/>
              </v:line>
            </w:pict>
          </mc:Fallback>
        </mc:AlternateContent>
      </w:r>
      <w:r w:rsidR="00716BDB">
        <w:t>SEO EXECUTIVE SUMMARY</w:t>
      </w:r>
    </w:p>
    <w:p w14:paraId="2AFD2F09" w14:textId="3E0841C5" w:rsidR="00716BDB" w:rsidRPr="00716BDB" w:rsidRDefault="00716BDB">
      <w:pPr>
        <w:pStyle w:val="BodyBlack"/>
        <w:rPr>
          <w:sz w:val="8"/>
          <w:szCs w:val="8"/>
        </w:rPr>
      </w:pPr>
      <w:bookmarkStart w:id="1" w:name="TOC305768026"/>
    </w:p>
    <w:p w14:paraId="4E022A89" w14:textId="6311A592" w:rsidR="00716BDB" w:rsidRPr="00706BDD" w:rsidRDefault="00986D83">
      <w:pPr>
        <w:pStyle w:val="BodyBlack"/>
        <w:rPr>
          <w:rFonts w:ascii="Calibri" w:hAnsi="Calibri"/>
          <w:b/>
          <w:sz w:val="24"/>
        </w:rPr>
      </w:pPr>
      <w:r>
        <w:rPr>
          <w:noProof/>
        </w:rPr>
        <mc:AlternateContent>
          <mc:Choice Requires="wps">
            <w:drawing>
              <wp:anchor distT="4294967295" distB="4294967295" distL="114300" distR="114300" simplePos="0" relativeHeight="251607040" behindDoc="1" locked="0" layoutInCell="1" allowOverlap="1" wp14:anchorId="0030B9C8" wp14:editId="1DF67967">
                <wp:simplePos x="0" y="0"/>
                <wp:positionH relativeFrom="page">
                  <wp:posOffset>729615</wp:posOffset>
                </wp:positionH>
                <wp:positionV relativeFrom="page">
                  <wp:posOffset>1206499</wp:posOffset>
                </wp:positionV>
                <wp:extent cx="6457315" cy="0"/>
                <wp:effectExtent l="0" t="0" r="0" b="0"/>
                <wp:wrapNone/>
                <wp:docPr id="12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5C58"/>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7FC8D0" id="Line 15" o:spid="_x0000_s1026" style="position:absolute;flip:y;z-index:-25170944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5.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" strokecolor="#5e5c58" strokeweight="1pt">
                <v:stroke joinstyle="miter"/>
                <w10:wrap anchorx="page" anchory="page"/>
              </v:line>
            </w:pict>
          </mc:Fallback>
        </mc:AlternateContent>
      </w:r>
      <w:r w:rsidR="00C83455">
        <w:rPr>
          <w:noProof/>
        </w:rPr>
        <w:t>yoursite.com has</w:t>
      </w:r>
      <w:r w:rsidR="005A7EEA">
        <w:rPr>
          <w:noProof/>
        </w:rPr>
        <w:t xml:space="preserve"> </w:t>
      </w:r>
      <w:r w:rsidR="009B6459">
        <w:t xml:space="preserve">scored a </w:t>
      </w:r>
      <w:r w:rsidR="00A76ABB">
        <w:t xml:space="preserve">61% </w:t>
      </w:r>
      <w:r w:rsidR="00716BDB">
        <w:t>for o</w:t>
      </w:r>
      <w:r w:rsidR="00C3550F">
        <w:t>verall SEO-ability. This is</w:t>
      </w:r>
      <w:r w:rsidR="00716BDB">
        <w:t xml:space="preserve"> good, but still leaves significant room for improvement. This prioritized list shows the key elements to optimize, from highest to lowest priority, for the three main areas of SEO;</w:t>
      </w:r>
      <w:r w:rsidR="00716BDB">
        <w:rPr>
          <w:rStyle w:val="EmphasisBlack"/>
          <w:sz w:val="22"/>
        </w:rPr>
        <w:t>Content, Indexing</w:t>
      </w:r>
      <w:r w:rsidR="00716BDB">
        <w:t xml:space="preserve"> and </w:t>
      </w:r>
      <w:r w:rsidR="00716BDB">
        <w:rPr>
          <w:rStyle w:val="EmphasisBlack"/>
          <w:sz w:val="22"/>
        </w:rPr>
        <w:t>Linking/Social</w:t>
      </w:r>
      <w:r w:rsidR="00716BDB">
        <w:t>.</w:t>
      </w:r>
      <w:bookmarkEnd w:id="1"/>
    </w:p>
    <w:bookmarkStart w:id="2" w:name="_TOC1924"/>
    <w:bookmarkEnd w:id="2"/>
    <w:p w14:paraId="4426A170" w14:textId="7AA0CB72" w:rsidR="00716BDB" w:rsidRDefault="00C83455">
      <w:pPr>
        <w:pStyle w:val="H2Blue"/>
      </w:pPr>
      <w:r>
        <w:rPr>
          <w:rFonts w:ascii="Calibri" w:hAnsi="Calibri"/>
          <w:noProof/>
          <w:color w:val="000000"/>
        </w:rPr>
        <mc:AlternateContent>
          <mc:Choice Requires="wps">
            <w:drawing>
              <wp:anchor distT="4294967295" distB="4294967295" distL="114300" distR="114300" simplePos="0" relativeHeight="251609088" behindDoc="1" locked="0" layoutInCell="1" allowOverlap="1" wp14:anchorId="7532C40C" wp14:editId="1D49842E">
                <wp:simplePos x="0" y="0"/>
                <wp:positionH relativeFrom="page">
                  <wp:posOffset>739775</wp:posOffset>
                </wp:positionH>
                <wp:positionV relativeFrom="page">
                  <wp:posOffset>1994535</wp:posOffset>
                </wp:positionV>
                <wp:extent cx="6456680" cy="0"/>
                <wp:effectExtent l="0" t="0" r="0" b="0"/>
                <wp:wrapNone/>
                <wp:docPr id="11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6680" cy="0"/>
                        </a:xfrm>
                        <a:prstGeom prst="line">
                          <a:avLst/>
                        </a:prstGeom>
                        <a:noFill/>
                        <a:ln w="12700">
                          <a:solidFill>
                            <a:srgbClr val="23718D"/>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F62F49" id="Line 17" o:spid="_x0000_s1026" style="position:absolute;flip:y;z-index:-2517073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8.25pt,157.05pt" to="566.65pt,1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" strokecolor="#23718d" strokeweight="1pt">
                <v:stroke joinstyle="miter"/>
                <w10:wrap anchorx="page" anchory="page"/>
              </v:line>
            </w:pict>
          </mc:Fallback>
        </mc:AlternateContent>
      </w:r>
      <w:r w:rsidR="00986D83">
        <w:rPr>
          <w:noProof/>
        </w:rPr>
        <mc:AlternateContent>
          <mc:Choice Requires="wps">
            <w:drawing>
              <wp:anchor distT="0" distB="0" distL="114300" distR="114300" simplePos="0" relativeHeight="251608064" behindDoc="1" locked="0" layoutInCell="1" allowOverlap="1" wp14:anchorId="6853E2DA" wp14:editId="18632B28">
                <wp:simplePos x="0" y="0"/>
                <wp:positionH relativeFrom="page">
                  <wp:posOffset>901700</wp:posOffset>
                </wp:positionH>
                <wp:positionV relativeFrom="page">
                  <wp:posOffset>2036445</wp:posOffset>
                </wp:positionV>
                <wp:extent cx="6159500" cy="2097405"/>
                <wp:effectExtent l="0" t="0" r="0" b="0"/>
                <wp:wrapNone/>
                <wp:docPr id="1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00" cy="2097405"/>
                        </a:xfrm>
                        <a:prstGeom prst="rect">
                          <a:avLst/>
                        </a:prstGeom>
                        <a:solidFill>
                          <a:srgbClr val="FFFEFD"/>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4EA044F4"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53E2DA" id="Rectangle 16" o:spid="_x0000_s1034" style="position:absolute;margin-left:71pt;margin-top:160.35pt;width:485pt;height:165.1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" fillcolor="#fffefd" stroked="f">
                <v:textbox inset="8pt,8pt,8pt,8pt">
                  <w:txbxContent>
                    <w:p w14:paraId="4EA044F4"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716BDB">
        <w:t>Top Content Action Items</w:t>
      </w:r>
    </w:p>
    <w:p w14:paraId="190C0D19" w14:textId="7CA5AB12" w:rsidR="00716BDB" w:rsidRDefault="00716BDB" w:rsidP="00716BDB">
      <w:pPr>
        <w:pStyle w:val="H3Blue"/>
        <w:numPr>
          <w:ilvl w:val="0"/>
          <w:numId w:val="1"/>
        </w:numPr>
      </w:pPr>
      <w:bookmarkStart w:id="3" w:name="TOC305768028"/>
      <w:bookmarkEnd w:id="3"/>
      <w:r>
        <w:t xml:space="preserve">Keyword Focus </w:t>
      </w:r>
    </w:p>
    <w:p w14:paraId="7E5F2F87" w14:textId="77777777" w:rsidR="00716BDB" w:rsidRDefault="00134579" w:rsidP="007374E0">
      <w:pPr>
        <w:pStyle w:val="BodyBlue"/>
        <w:ind w:left="142"/>
      </w:pPr>
      <w:bookmarkStart w:id="4" w:name="_GoBack"/>
      <w:bookmarkEnd w:id="4"/>
      <w:r>
        <w:t>The site as a whole has a</w:t>
      </w:r>
      <w:r w:rsidR="00716BDB">
        <w:t xml:space="preserve"> keyword fo</w:t>
      </w:r>
      <w:r w:rsidR="00B67C7C">
        <w:t xml:space="preserve">cus, </w:t>
      </w:r>
      <w:r>
        <w:t xml:space="preserve">but </w:t>
      </w:r>
      <w:r w:rsidR="005A7EEA">
        <w:t xml:space="preserve">its using less competitive keywords that won’t drive more traffic, </w:t>
      </w:r>
      <w:r>
        <w:t>it can be further imp</w:t>
      </w:r>
      <w:r w:rsidR="005C594A">
        <w:t>roved</w:t>
      </w:r>
      <w:r>
        <w:t>.</w:t>
      </w:r>
    </w:p>
    <w:p w14:paraId="24AF37C5" w14:textId="77777777" w:rsidR="00716BDB" w:rsidRDefault="00716BDB" w:rsidP="00716BDB">
      <w:pPr>
        <w:pStyle w:val="H3Blue"/>
        <w:numPr>
          <w:ilvl w:val="0"/>
          <w:numId w:val="1"/>
        </w:numPr>
        <w:rPr>
          <w:rFonts w:ascii="Edmondsans Bold" w:hAnsi="Edmondsans Bold"/>
        </w:rPr>
      </w:pPr>
      <w:r>
        <w:t>Title Tags</w:t>
      </w:r>
    </w:p>
    <w:p w14:paraId="70FB3F6E" w14:textId="77777777" w:rsidR="00716BDB" w:rsidRDefault="005C594A" w:rsidP="00716BDB">
      <w:pPr>
        <w:pStyle w:val="FreeForm"/>
        <w:numPr>
          <w:ilvl w:val="1"/>
          <w:numId w:val="1"/>
        </w:numPr>
        <w:tabs>
          <w:tab w:val="num" w:pos="142"/>
          <w:tab w:val="left" w:pos="720"/>
        </w:tabs>
        <w:spacing w:after="60"/>
        <w:ind w:left="142"/>
        <w:rPr>
          <w:rFonts w:ascii="Edmondsans Regular" w:hAnsi="Edmondsans Regular"/>
          <w:color w:val="20363E"/>
        </w:rPr>
      </w:pPr>
      <w:r>
        <w:rPr>
          <w:rFonts w:ascii="Edmondsans Regular" w:hAnsi="Edmondsans Regular"/>
          <w:color w:val="20363E"/>
        </w:rPr>
        <w:t>6</w:t>
      </w:r>
      <w:r w:rsidR="00716BDB">
        <w:rPr>
          <w:rFonts w:ascii="Edmondsans Regular" w:hAnsi="Edmondsans Regular"/>
          <w:color w:val="20363E"/>
        </w:rPr>
        <w:t xml:space="preserve"> Title tags are too long, </w:t>
      </w:r>
      <w:r w:rsidR="005A7EEA">
        <w:rPr>
          <w:rFonts w:ascii="Edmondsans Regular" w:hAnsi="Edmondsans Regular"/>
          <w:color w:val="20363E"/>
        </w:rPr>
        <w:t>2</w:t>
      </w:r>
      <w:r w:rsidR="00134579">
        <w:rPr>
          <w:rFonts w:ascii="Edmondsans Regular" w:hAnsi="Edmondsans Regular"/>
          <w:color w:val="20363E"/>
        </w:rPr>
        <w:t xml:space="preserve"> are same as</w:t>
      </w:r>
      <w:r w:rsidR="00B67C7C">
        <w:rPr>
          <w:rFonts w:ascii="Edmondsans Regular" w:hAnsi="Edmondsans Regular"/>
          <w:color w:val="20363E"/>
        </w:rPr>
        <w:t xml:space="preserve"> H1, </w:t>
      </w:r>
      <w:r w:rsidR="005A7EEA">
        <w:rPr>
          <w:rFonts w:ascii="Edmondsans Regular" w:hAnsi="Edmondsans Regular"/>
          <w:color w:val="20363E"/>
        </w:rPr>
        <w:t>8</w:t>
      </w:r>
      <w:r w:rsidR="001D3705">
        <w:rPr>
          <w:rFonts w:ascii="Edmondsans Regular" w:hAnsi="Edmondsans Regular"/>
          <w:color w:val="20363E"/>
        </w:rPr>
        <w:t xml:space="preserve"> are duplicates, </w:t>
      </w:r>
      <w:r w:rsidR="005A7EEA">
        <w:rPr>
          <w:rFonts w:ascii="Edmondsans Regular" w:hAnsi="Edmondsans Regular"/>
          <w:color w:val="20363E"/>
        </w:rPr>
        <w:t>3</w:t>
      </w:r>
      <w:r w:rsidR="00B67C7C">
        <w:rPr>
          <w:rFonts w:ascii="Edmondsans Regular" w:hAnsi="Edmondsans Regular"/>
          <w:color w:val="20363E"/>
        </w:rPr>
        <w:t xml:space="preserve"> are too short, and 0</w:t>
      </w:r>
      <w:r w:rsidR="00716BDB">
        <w:rPr>
          <w:rFonts w:ascii="Edmondsans Regular" w:hAnsi="Edmondsans Regular"/>
          <w:color w:val="20363E"/>
        </w:rPr>
        <w:t xml:space="preserve"> is missing.</w:t>
      </w:r>
    </w:p>
    <w:p w14:paraId="71BD4802" w14:textId="77777777" w:rsidR="00716BDB" w:rsidRPr="00B67C7C" w:rsidRDefault="00716BDB" w:rsidP="00716BDB">
      <w:pPr>
        <w:pStyle w:val="H3Blue"/>
        <w:numPr>
          <w:ilvl w:val="0"/>
          <w:numId w:val="1"/>
        </w:numPr>
        <w:rPr>
          <w:rFonts w:ascii="Edmondsans Bold" w:hAnsi="Edmondsans Bold"/>
        </w:rPr>
      </w:pPr>
      <w:r>
        <w:t>Meta Description Tags</w:t>
      </w:r>
    </w:p>
    <w:p w14:paraId="0580680C" w14:textId="77777777" w:rsidR="00B67C7C" w:rsidRPr="00B67C7C" w:rsidRDefault="001D3705" w:rsidP="001D3705">
      <w:pPr>
        <w:pStyle w:val="H3Blue"/>
        <w:rPr>
          <w:rFonts w:ascii="Edmondsans Regular" w:hAnsi="Edmondsans Regular"/>
          <w:color w:val="000000" w:themeColor="text1"/>
          <w:sz w:val="20"/>
        </w:rPr>
      </w:pPr>
      <w:r>
        <w:rPr>
          <w:rFonts w:ascii="Edmondsans Bold" w:hAnsi="Edmondsans Bold"/>
        </w:rPr>
        <w:t xml:space="preserve">   </w:t>
      </w:r>
      <w:r w:rsidR="005A7EEA">
        <w:rPr>
          <w:rFonts w:ascii="Edmondsans Regular" w:hAnsi="Edmondsans Regular"/>
          <w:color w:val="000000" w:themeColor="text1"/>
          <w:sz w:val="20"/>
        </w:rPr>
        <w:t>0</w:t>
      </w:r>
      <w:r w:rsidR="00B67C7C" w:rsidRPr="00B67C7C">
        <w:rPr>
          <w:rFonts w:ascii="Edmondsans Regular" w:hAnsi="Edmondsans Regular"/>
          <w:color w:val="000000" w:themeColor="text1"/>
          <w:sz w:val="20"/>
        </w:rPr>
        <w:t xml:space="preserve"> pages have</w:t>
      </w:r>
      <w:r>
        <w:rPr>
          <w:rFonts w:ascii="Edmondsans Regular" w:hAnsi="Edmondsans Regular"/>
          <w:color w:val="000000" w:themeColor="text1"/>
          <w:sz w:val="20"/>
        </w:rPr>
        <w:t xml:space="preserve"> duplicate </w:t>
      </w:r>
      <w:r w:rsidR="00DA760C">
        <w:rPr>
          <w:rFonts w:ascii="Edmondsans Regular" w:hAnsi="Edmondsans Regular"/>
          <w:color w:val="000000" w:themeColor="text1"/>
          <w:sz w:val="20"/>
        </w:rPr>
        <w:t>Meta</w:t>
      </w:r>
      <w:r w:rsidR="005A7EEA">
        <w:rPr>
          <w:rFonts w:ascii="Edmondsans Regular" w:hAnsi="Edmondsans Regular"/>
          <w:color w:val="000000" w:themeColor="text1"/>
          <w:sz w:val="20"/>
        </w:rPr>
        <w:t xml:space="preserve"> descriptions, 3</w:t>
      </w:r>
      <w:r w:rsidR="00B67C7C" w:rsidRPr="00B67C7C">
        <w:rPr>
          <w:rFonts w:ascii="Edmondsans Regular" w:hAnsi="Edmondsans Regular"/>
          <w:color w:val="000000" w:themeColor="text1"/>
          <w:sz w:val="20"/>
        </w:rPr>
        <w:t xml:space="preserve"> are t</w:t>
      </w:r>
      <w:r w:rsidR="005C594A">
        <w:rPr>
          <w:rFonts w:ascii="Edmondsans Regular" w:hAnsi="Edmondsans Regular"/>
          <w:color w:val="000000" w:themeColor="text1"/>
          <w:sz w:val="20"/>
        </w:rPr>
        <w:t>oo long, 1 is</w:t>
      </w:r>
      <w:r w:rsidR="00134579">
        <w:rPr>
          <w:rFonts w:ascii="Edmondsans Regular" w:hAnsi="Edmondsans Regular"/>
          <w:color w:val="000000" w:themeColor="text1"/>
          <w:sz w:val="20"/>
        </w:rPr>
        <w:t xml:space="preserve"> too short and 3</w:t>
      </w:r>
      <w:r w:rsidR="005A7EEA">
        <w:rPr>
          <w:rFonts w:ascii="Edmondsans Regular" w:hAnsi="Edmondsans Regular"/>
          <w:color w:val="000000" w:themeColor="text1"/>
          <w:sz w:val="20"/>
        </w:rPr>
        <w:t>6</w:t>
      </w:r>
      <w:r w:rsidR="00B67C7C" w:rsidRPr="00B67C7C">
        <w:rPr>
          <w:rFonts w:ascii="Edmondsans Regular" w:hAnsi="Edmondsans Regular"/>
          <w:color w:val="000000" w:themeColor="text1"/>
          <w:sz w:val="20"/>
        </w:rPr>
        <w:t xml:space="preserve"> are missing</w:t>
      </w:r>
    </w:p>
    <w:p w14:paraId="2A243674" w14:textId="77777777" w:rsidR="00716BDB" w:rsidRDefault="00716BDB" w:rsidP="00716BDB">
      <w:pPr>
        <w:pStyle w:val="H3Blue"/>
        <w:numPr>
          <w:ilvl w:val="0"/>
          <w:numId w:val="1"/>
        </w:numPr>
      </w:pPr>
      <w:r>
        <w:t>Image Names and ALT Tags</w:t>
      </w:r>
    </w:p>
    <w:p w14:paraId="4A49CC6B" w14:textId="7174BDDD" w:rsidR="00716BDB" w:rsidRDefault="001D3705" w:rsidP="001D3705">
      <w:pPr>
        <w:pStyle w:val="FreeForm"/>
        <w:tabs>
          <w:tab w:val="left" w:pos="720"/>
        </w:tabs>
        <w:spacing w:after="60"/>
        <w:rPr>
          <w:rFonts w:ascii="Edmondsans Regular" w:hAnsi="Edmondsans Regular"/>
          <w:color w:val="20363E"/>
        </w:rPr>
      </w:pPr>
      <w:r>
        <w:rPr>
          <w:rFonts w:ascii="Droid Serif Bold" w:hAnsi="Droid Serif Bold"/>
          <w:color w:val="488796"/>
          <w:sz w:val="24"/>
        </w:rPr>
        <w:t xml:space="preserve">   </w:t>
      </w:r>
      <w:r w:rsidR="005A7EEA">
        <w:rPr>
          <w:rFonts w:ascii="Edmondsans Regular" w:hAnsi="Edmondsans Regular"/>
          <w:color w:val="20363E"/>
        </w:rPr>
        <w:t>8</w:t>
      </w:r>
      <w:r w:rsidR="00134579">
        <w:rPr>
          <w:rFonts w:ascii="Edmondsans Regular" w:hAnsi="Edmondsans Regular"/>
          <w:color w:val="20363E"/>
        </w:rPr>
        <w:t xml:space="preserve"> Images are missing ALT tags and</w:t>
      </w:r>
      <w:r w:rsidR="00B67C7C">
        <w:rPr>
          <w:rFonts w:ascii="Edmondsans Regular" w:hAnsi="Edmondsans Regular"/>
          <w:color w:val="20363E"/>
        </w:rPr>
        <w:t xml:space="preserve"> </w:t>
      </w:r>
      <w:r w:rsidR="00134579">
        <w:rPr>
          <w:rFonts w:ascii="Edmondsans Regular" w:hAnsi="Edmondsans Regular"/>
          <w:color w:val="20363E"/>
        </w:rPr>
        <w:t>not all</w:t>
      </w:r>
      <w:r w:rsidR="00716BDB">
        <w:rPr>
          <w:rFonts w:ascii="Edmondsans Regular" w:hAnsi="Edmondsans Regular"/>
          <w:color w:val="20363E"/>
        </w:rPr>
        <w:t xml:space="preserve"> images had descriptive, keyword focused file na</w:t>
      </w:r>
      <w:r w:rsidR="00986D83">
        <w:rPr>
          <w:noProof/>
        </w:rPr>
        <mc:AlternateContent>
          <mc:Choice Requires="wps">
            <w:drawing>
              <wp:anchor distT="0" distB="0" distL="114300" distR="114300" simplePos="0" relativeHeight="251604992" behindDoc="1" locked="0" layoutInCell="1" allowOverlap="1" wp14:anchorId="3797FC71" wp14:editId="71B2BFCB">
                <wp:simplePos x="0" y="0"/>
                <wp:positionH relativeFrom="page">
                  <wp:posOffset>-24765</wp:posOffset>
                </wp:positionH>
                <wp:positionV relativeFrom="page">
                  <wp:posOffset>-88265</wp:posOffset>
                </wp:positionV>
                <wp:extent cx="7810500" cy="12077700"/>
                <wp:effectExtent l="0" t="0" r="0" b="0"/>
                <wp:wrapNone/>
                <wp:docPr id="11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2077700"/>
                        </a:xfrm>
                        <a:prstGeom prst="rect">
                          <a:avLst/>
                        </a:prstGeom>
                        <a:solidFill>
                          <a:srgbClr val="F3F3EC"/>
                        </a:solidFill>
                        <a:ln w="12700">
                          <a:solidFill>
                            <a:srgbClr val="000000"/>
                          </a:solidFill>
                          <a:miter lim="800000"/>
                          <a:headEnd/>
                          <a:tailEnd/>
                        </a:ln>
                      </wps:spPr>
                      <wps:txbx>
                        <w:txbxContent>
                          <w:p w14:paraId="1B25EE60"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97FC71" id="Rectangle 13" o:spid="_x0000_s1035" style="position:absolute;margin-left:-1.95pt;margin-top:-6.95pt;width:615pt;height:951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" fillcolor="#f3f3ec" strokeweight="1pt">
                <v:path arrowok="t"/>
                <v:textbox inset="8pt,8pt,8pt,8pt">
                  <w:txbxContent>
                    <w:p w14:paraId="1B25EE60"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716BDB">
        <w:rPr>
          <w:rFonts w:ascii="Edmondsans Regular" w:hAnsi="Edmondsans Regular"/>
          <w:color w:val="20363E"/>
        </w:rPr>
        <w:t>mes.</w:t>
      </w:r>
    </w:p>
    <w:p w14:paraId="0C33FB44" w14:textId="77777777" w:rsidR="00716BDB" w:rsidRDefault="00716BDB">
      <w:pPr>
        <w:pStyle w:val="H2Blue"/>
        <w:spacing w:line="144" w:lineRule="auto"/>
      </w:pPr>
    </w:p>
    <w:p w14:paraId="413B23BD" w14:textId="77777777" w:rsidR="00716BDB" w:rsidRPr="00716BDB" w:rsidRDefault="00716BDB">
      <w:pPr>
        <w:pStyle w:val="H2Green"/>
        <w:rPr>
          <w:sz w:val="16"/>
          <w:szCs w:val="16"/>
        </w:rPr>
      </w:pPr>
      <w:bookmarkStart w:id="5" w:name="_TOC2456"/>
      <w:bookmarkEnd w:id="5"/>
    </w:p>
    <w:p w14:paraId="14D6E0CE" w14:textId="77777777" w:rsidR="001D3705" w:rsidRDefault="001D3705">
      <w:pPr>
        <w:pStyle w:val="H2Green"/>
      </w:pPr>
    </w:p>
    <w:p w14:paraId="127AFBD5" w14:textId="0F2E3A02" w:rsidR="00716BDB" w:rsidRDefault="00986D83">
      <w:pPr>
        <w:pStyle w:val="H2Green"/>
      </w:pPr>
      <w:r>
        <w:rPr>
          <w:noProof/>
        </w:rPr>
        <mc:AlternateContent>
          <mc:Choice Requires="wps">
            <w:drawing>
              <wp:anchor distT="4294967295" distB="4294967295" distL="114300" distR="114300" simplePos="0" relativeHeight="251611136" behindDoc="1" locked="0" layoutInCell="1" allowOverlap="1" wp14:anchorId="5CBC4D19" wp14:editId="0752D125">
                <wp:simplePos x="0" y="0"/>
                <wp:positionH relativeFrom="page">
                  <wp:posOffset>699770</wp:posOffset>
                </wp:positionH>
                <wp:positionV relativeFrom="page">
                  <wp:posOffset>4591049</wp:posOffset>
                </wp:positionV>
                <wp:extent cx="6456680" cy="0"/>
                <wp:effectExtent l="0" t="0" r="0" b="0"/>
                <wp:wrapNone/>
                <wp:docPr id="11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6680" cy="0"/>
                        </a:xfrm>
                        <a:prstGeom prst="line">
                          <a:avLst/>
                        </a:prstGeom>
                        <a:noFill/>
                        <a:ln w="12700">
                          <a:solidFill>
                            <a:srgbClr val="5D6F37"/>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549C73" id="Line 19" o:spid="_x0000_s1026" style="position:absolute;flip:y;z-index:-2517053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5.1pt,361.5pt" to="563.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" strokecolor="#5d6f37" strokeweight="1pt">
                <v:stroke joinstyle="miter"/>
                <w10:wrap anchorx="page" anchory="page"/>
              </v:line>
            </w:pict>
          </mc:Fallback>
        </mc:AlternateContent>
      </w:r>
      <w:r w:rsidR="00716BDB">
        <w:t>Top Indexing Action Items</w:t>
      </w:r>
      <w:bookmarkStart w:id="6" w:name="TOC305768029"/>
      <w:bookmarkEnd w:id="6"/>
    </w:p>
    <w:p w14:paraId="131BC850" w14:textId="4D8CA347" w:rsidR="001D3705" w:rsidRDefault="00986D83" w:rsidP="00716BDB">
      <w:pPr>
        <w:pStyle w:val="H3Green"/>
        <w:numPr>
          <w:ilvl w:val="0"/>
          <w:numId w:val="2"/>
        </w:numPr>
      </w:pPr>
      <w:r>
        <w:rPr>
          <w:noProof/>
        </w:rPr>
        <mc:AlternateContent>
          <mc:Choice Requires="wps">
            <w:drawing>
              <wp:anchor distT="0" distB="0" distL="114300" distR="114300" simplePos="0" relativeHeight="251610112" behindDoc="1" locked="0" layoutInCell="1" allowOverlap="1" wp14:anchorId="3EE68DF3" wp14:editId="602D8678">
                <wp:simplePos x="0" y="0"/>
                <wp:positionH relativeFrom="page">
                  <wp:posOffset>882650</wp:posOffset>
                </wp:positionH>
                <wp:positionV relativeFrom="page">
                  <wp:posOffset>4728210</wp:posOffset>
                </wp:positionV>
                <wp:extent cx="6159500" cy="1435100"/>
                <wp:effectExtent l="0" t="0" r="0" b="0"/>
                <wp:wrapNone/>
                <wp:docPr id="10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00" cy="1435100"/>
                        </a:xfrm>
                        <a:prstGeom prst="rect">
                          <a:avLst/>
                        </a:prstGeom>
                        <a:solidFill>
                          <a:srgbClr val="FFFEFD"/>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06D7F6E"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E68DF3" id="Rectangle 18" o:spid="_x0000_s1036" style="position:absolute;left:0;text-align:left;margin-left:69.5pt;margin-top:372.3pt;width:485pt;height:113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" fillcolor="#fffefd" stroked="f">
                <v:textbox inset="8pt,8pt,8pt,8pt">
                  <w:txbxContent>
                    <w:p w14:paraId="606D7F6E"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p>
    <w:p w14:paraId="2BE065CD" w14:textId="77777777" w:rsidR="00716BDB" w:rsidRDefault="00716BDB" w:rsidP="00716BDB">
      <w:pPr>
        <w:pStyle w:val="H3Green"/>
        <w:numPr>
          <w:ilvl w:val="0"/>
          <w:numId w:val="2"/>
        </w:numPr>
      </w:pPr>
      <w:r>
        <w:t>Page Exclusions</w:t>
      </w:r>
    </w:p>
    <w:p w14:paraId="5AAE40EA" w14:textId="77777777" w:rsidR="00716BDB" w:rsidRDefault="00C3550F" w:rsidP="00716BDB">
      <w:pPr>
        <w:pStyle w:val="BodyGreen"/>
        <w:numPr>
          <w:ilvl w:val="0"/>
          <w:numId w:val="2"/>
        </w:numPr>
      </w:pPr>
      <w:r>
        <w:rPr>
          <w:noProof/>
        </w:rPr>
        <w:t>No pages are excluded from indexation.</w:t>
      </w:r>
    </w:p>
    <w:p w14:paraId="69FD29DF" w14:textId="77777777" w:rsidR="00716BDB" w:rsidRDefault="00716BDB" w:rsidP="00716BDB">
      <w:pPr>
        <w:pStyle w:val="H3Green"/>
        <w:numPr>
          <w:ilvl w:val="0"/>
          <w:numId w:val="2"/>
        </w:numPr>
      </w:pPr>
      <w:r>
        <w:t>Page Load Speed</w:t>
      </w:r>
    </w:p>
    <w:p w14:paraId="303C3A30" w14:textId="77777777" w:rsidR="00716BDB" w:rsidRDefault="005A7EEA" w:rsidP="00716BDB">
      <w:pPr>
        <w:pStyle w:val="BodyGreen"/>
        <w:numPr>
          <w:ilvl w:val="0"/>
          <w:numId w:val="2"/>
        </w:numPr>
      </w:pPr>
      <w:r>
        <w:t>Page load speed is 4.04</w:t>
      </w:r>
      <w:r w:rsidR="00C3550F">
        <w:t xml:space="preserve"> sec, you can i</w:t>
      </w:r>
      <w:r w:rsidR="00716BDB">
        <w:t>mprove page load speed by reducing page file size and number of requests.</w:t>
      </w:r>
    </w:p>
    <w:p w14:paraId="119105AD" w14:textId="77777777" w:rsidR="00716BDB" w:rsidRDefault="00716BDB" w:rsidP="00716BDB">
      <w:pPr>
        <w:pStyle w:val="H3Green"/>
        <w:numPr>
          <w:ilvl w:val="0"/>
          <w:numId w:val="2"/>
        </w:numPr>
      </w:pPr>
      <w:r>
        <w:t>Code Validation</w:t>
      </w:r>
    </w:p>
    <w:p w14:paraId="03938735" w14:textId="77777777" w:rsidR="00716BDB" w:rsidRDefault="00C3550F" w:rsidP="00716BDB">
      <w:pPr>
        <w:pStyle w:val="BodyGreen"/>
        <w:numPr>
          <w:ilvl w:val="0"/>
          <w:numId w:val="2"/>
        </w:numPr>
      </w:pPr>
      <w:r>
        <w:t>Code validation is good.</w:t>
      </w:r>
    </w:p>
    <w:p w14:paraId="4DB6A90F" w14:textId="77777777" w:rsidR="00716BDB" w:rsidRDefault="00716BDB">
      <w:pPr>
        <w:pStyle w:val="H2Yellow"/>
      </w:pPr>
      <w:bookmarkStart w:id="7" w:name="_TOC2750"/>
      <w:bookmarkEnd w:id="7"/>
      <w:r>
        <w:t>Top Linking/Social Action Items</w:t>
      </w:r>
    </w:p>
    <w:p w14:paraId="7380961D" w14:textId="77777777" w:rsidR="00716BDB" w:rsidRPr="00716BDB" w:rsidRDefault="00716BDB">
      <w:pPr>
        <w:pStyle w:val="H3Yellow"/>
        <w:numPr>
          <w:ilvl w:val="0"/>
          <w:numId w:val="3"/>
        </w:numPr>
        <w:ind w:hanging="142"/>
        <w:rPr>
          <w:sz w:val="8"/>
          <w:szCs w:val="8"/>
        </w:rPr>
      </w:pPr>
    </w:p>
    <w:p w14:paraId="270BC56E" w14:textId="69BCF570" w:rsidR="00716BDB" w:rsidRDefault="00986D83" w:rsidP="00716BDB">
      <w:pPr>
        <w:pStyle w:val="H3Yellow"/>
        <w:numPr>
          <w:ilvl w:val="0"/>
          <w:numId w:val="3"/>
        </w:numPr>
      </w:pPr>
      <w:r>
        <w:rPr>
          <w:noProof/>
        </w:rPr>
        <mc:AlternateContent>
          <mc:Choice Requires="wps">
            <w:drawing>
              <wp:anchor distT="0" distB="0" distL="114300" distR="114300" simplePos="0" relativeHeight="251612160" behindDoc="1" locked="0" layoutInCell="1" allowOverlap="1" wp14:anchorId="2DE08343" wp14:editId="589F1387">
                <wp:simplePos x="0" y="0"/>
                <wp:positionH relativeFrom="page">
                  <wp:posOffset>797560</wp:posOffset>
                </wp:positionH>
                <wp:positionV relativeFrom="page">
                  <wp:posOffset>6776720</wp:posOffset>
                </wp:positionV>
                <wp:extent cx="6216015" cy="1560195"/>
                <wp:effectExtent l="0" t="0" r="0" b="0"/>
                <wp:wrapNone/>
                <wp:docPr id="10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6015" cy="1560195"/>
                        </a:xfrm>
                        <a:prstGeom prst="rect">
                          <a:avLst/>
                        </a:prstGeom>
                        <a:solidFill>
                          <a:srgbClr val="FFFEFD"/>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1F0A4CAE"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E08343" id="Rectangle 20" o:spid="_x0000_s1037" style="position:absolute;left:0;text-align:left;margin-left:62.8pt;margin-top:533.6pt;width:489.45pt;height:122.8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" fillcolor="#fffefd" stroked="f">
                <v:textbox inset="8pt,8pt,8pt,8pt">
                  <w:txbxContent>
                    <w:p w14:paraId="1F0A4CAE"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Pr>
          <w:noProof/>
        </w:rPr>
        <mc:AlternateContent>
          <mc:Choice Requires="wps">
            <w:drawing>
              <wp:anchor distT="4294967295" distB="4294967295" distL="114300" distR="114300" simplePos="0" relativeHeight="251613184" behindDoc="1" locked="0" layoutInCell="1" allowOverlap="1" wp14:anchorId="19186EF8" wp14:editId="79387A9D">
                <wp:simplePos x="0" y="0"/>
                <wp:positionH relativeFrom="page">
                  <wp:posOffset>737870</wp:posOffset>
                </wp:positionH>
                <wp:positionV relativeFrom="page">
                  <wp:posOffset>6738619</wp:posOffset>
                </wp:positionV>
                <wp:extent cx="6456680" cy="0"/>
                <wp:effectExtent l="0" t="0" r="0" b="0"/>
                <wp:wrapNone/>
                <wp:docPr id="10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6680" cy="0"/>
                        </a:xfrm>
                        <a:prstGeom prst="line">
                          <a:avLst/>
                        </a:prstGeom>
                        <a:noFill/>
                        <a:ln w="12700">
                          <a:solidFill>
                            <a:srgbClr val="BD8F43"/>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9357AD" id="Line 21" o:spid="_x0000_s1026" style="position:absolute;flip:y;z-index:-25170329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8.1pt,530.6pt" to="566.5pt,5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" strokecolor="#bd8f43" strokeweight="1pt">
                <v:stroke joinstyle="miter"/>
                <w10:wrap anchorx="page" anchory="page"/>
              </v:line>
            </w:pict>
          </mc:Fallback>
        </mc:AlternateContent>
      </w:r>
      <w:r w:rsidR="00716BDB">
        <w:t>Linking Root Domains</w:t>
      </w:r>
    </w:p>
    <w:p w14:paraId="09A1E036" w14:textId="77777777" w:rsidR="00716BDB" w:rsidRDefault="00716BDB" w:rsidP="00CE05A7">
      <w:pPr>
        <w:pStyle w:val="BodyYellow"/>
      </w:pPr>
      <w:r>
        <w:t>Increase both the quantity and quality of linking root domains.</w:t>
      </w:r>
    </w:p>
    <w:p w14:paraId="22232387" w14:textId="77777777" w:rsidR="00716BDB" w:rsidRDefault="00716BDB" w:rsidP="00716BDB">
      <w:pPr>
        <w:pStyle w:val="H3Yellow"/>
        <w:numPr>
          <w:ilvl w:val="0"/>
          <w:numId w:val="3"/>
        </w:numPr>
      </w:pPr>
      <w:r>
        <w:t>Inbound Followed Links</w:t>
      </w:r>
    </w:p>
    <w:p w14:paraId="3916B674" w14:textId="77777777" w:rsidR="00716BDB" w:rsidRDefault="00716BDB" w:rsidP="00CE05A7">
      <w:pPr>
        <w:pStyle w:val="BodyYellow"/>
      </w:pPr>
      <w:r>
        <w:t>Work to build out more keyword rich anchor text links for non-branded keywords while also working to increase the overall quantity and quality of inbound links.</w:t>
      </w:r>
    </w:p>
    <w:p w14:paraId="376253C3" w14:textId="77777777" w:rsidR="00716BDB" w:rsidRDefault="00716BDB">
      <w:pPr>
        <w:pStyle w:val="BodyBlue"/>
        <w:rPr>
          <w:rFonts w:ascii="Calibri" w:hAnsi="Calibri"/>
          <w:color w:val="000000"/>
        </w:rPr>
      </w:pPr>
    </w:p>
    <w:p w14:paraId="52342E97" w14:textId="527E753D" w:rsidR="00716BDB" w:rsidRDefault="00716BDB">
      <w:pPr>
        <w:pStyle w:val="BodyBlack"/>
      </w:pPr>
      <w:r>
        <w:t>Simply start with #1 in each category and work your way down the list. By implementing the changes that we h</w:t>
      </w:r>
      <w:r w:rsidR="007B77C0">
        <w:t>ave recommended, the website</w:t>
      </w:r>
      <w:r>
        <w:t xml:space="preserve"> will be well on its way to achieving more excellent rankings for its chosen keyword phrases.</w:t>
      </w:r>
      <w:r>
        <w:br w:type="page"/>
      </w:r>
      <w:r w:rsidR="0051763B">
        <w:rPr>
          <w:noProof/>
        </w:rPr>
        <w:lastRenderedPageBreak/>
        <w:drawing>
          <wp:anchor distT="0" distB="0" distL="114300" distR="114300" simplePos="0" relativeHeight="251566080" behindDoc="1" locked="0" layoutInCell="1" allowOverlap="1" wp14:anchorId="5965DA76" wp14:editId="337ACDD0">
            <wp:simplePos x="0" y="0"/>
            <wp:positionH relativeFrom="page">
              <wp:posOffset>-130810</wp:posOffset>
            </wp:positionH>
            <wp:positionV relativeFrom="page">
              <wp:posOffset>-222250</wp:posOffset>
            </wp:positionV>
            <wp:extent cx="8051800" cy="9702800"/>
            <wp:effectExtent l="0" t="0" r="0" b="0"/>
            <wp:wrapNone/>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51800" cy="9702800"/>
                    </a:xfrm>
                    <a:prstGeom prst="rect">
                      <a:avLst/>
                    </a:prstGeom>
                    <a:noFill/>
                    <a:ln>
                      <a:noFill/>
                    </a:ln>
                  </pic:spPr>
                </pic:pic>
              </a:graphicData>
            </a:graphic>
          </wp:anchor>
        </w:drawing>
      </w:r>
      <w:bookmarkStart w:id="8" w:name="_TOC3286"/>
      <w:bookmarkEnd w:id="8"/>
      <w:r w:rsidR="00986D83">
        <w:rPr>
          <w:noProof/>
        </w:rPr>
        <mc:AlternateContent>
          <mc:Choice Requires="wps">
            <w:drawing>
              <wp:anchor distT="4294967295" distB="4294967295" distL="114300" distR="114300" simplePos="0" relativeHeight="251614208" behindDoc="1" locked="0" layoutInCell="1" allowOverlap="1" wp14:anchorId="09368274" wp14:editId="4DC67B8B">
                <wp:simplePos x="0" y="0"/>
                <wp:positionH relativeFrom="page">
                  <wp:posOffset>729615</wp:posOffset>
                </wp:positionH>
                <wp:positionV relativeFrom="page">
                  <wp:posOffset>1168399</wp:posOffset>
                </wp:positionV>
                <wp:extent cx="6464935" cy="0"/>
                <wp:effectExtent l="0" t="0" r="0" b="0"/>
                <wp:wrapNone/>
                <wp:docPr id="10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65656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7E2704" id="Line 24" o:spid="_x0000_s1026" style="position:absolute;flip:y;z-index:-2517022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2pt" to="566.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" strokecolor="#656564"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21376" behindDoc="1" locked="0" layoutInCell="1" allowOverlap="1" wp14:anchorId="0B37401C" wp14:editId="010C28AD">
                <wp:simplePos x="0" y="0"/>
                <wp:positionH relativeFrom="page">
                  <wp:posOffset>-20068540</wp:posOffset>
                </wp:positionH>
                <wp:positionV relativeFrom="page">
                  <wp:posOffset>2012640754</wp:posOffset>
                </wp:positionV>
                <wp:extent cx="5822315" cy="0"/>
                <wp:effectExtent l="0" t="0" r="0" b="0"/>
                <wp:wrapNone/>
                <wp:docPr id="31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2315" cy="0"/>
                        </a:xfrm>
                        <a:prstGeom prst="line">
                          <a:avLst/>
                        </a:prstGeom>
                        <a:noFill/>
                        <a:ln w="25400">
                          <a:solidFill>
                            <a:srgbClr val="663900"/>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4B156F" id="Line 31" o:spid="_x0000_s1026" style="position:absolute;flip:y;z-index:-2516951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580.2pt,158475.65pt" to="-1121.75pt,1584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" strokecolor="#663900" strokeweight="2pt">
                <v:stroke joinstyle="miter"/>
                <w10:wrap anchorx="page" anchory="page"/>
              </v:line>
            </w:pict>
          </mc:Fallback>
        </mc:AlternateContent>
      </w:r>
      <w:r w:rsidR="00986D83">
        <w:rPr>
          <w:noProof/>
        </w:rPr>
        <mc:AlternateContent>
          <mc:Choice Requires="wps">
            <w:drawing>
              <wp:anchor distT="0" distB="0" distL="114300" distR="114300" simplePos="0" relativeHeight="251622400" behindDoc="1" locked="0" layoutInCell="1" allowOverlap="1" wp14:anchorId="61A32CD7" wp14:editId="5E860689">
                <wp:simplePos x="0" y="0"/>
                <wp:positionH relativeFrom="page">
                  <wp:posOffset>-20068540</wp:posOffset>
                </wp:positionH>
                <wp:positionV relativeFrom="page">
                  <wp:posOffset>2013098590</wp:posOffset>
                </wp:positionV>
                <wp:extent cx="6121400" cy="342900"/>
                <wp:effectExtent l="0" t="0" r="0" b="0"/>
                <wp:wrapNone/>
                <wp:docPr id="31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342900"/>
                        </a:xfrm>
                        <a:prstGeom prst="rect">
                          <a:avLst/>
                        </a:prstGeom>
                        <a:solidFill>
                          <a:srgbClr val="343434"/>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7B8C143"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A32CD7" id="Rectangle 32" o:spid="_x0000_s1038" style="position:absolute;margin-left:-1580.2pt;margin-top:158511.7pt;width:482pt;height:27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" fillcolor="#343434" stroked="f">
                <v:textbox inset="8pt,8pt,8pt,8pt">
                  <w:txbxContent>
                    <w:p w14:paraId="67B8C143"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0" distB="0" distL="114300" distR="114300" simplePos="0" relativeHeight="251623424" behindDoc="1" locked="0" layoutInCell="1" allowOverlap="1" wp14:anchorId="4BFC1690" wp14:editId="1C98B39B">
                <wp:simplePos x="0" y="0"/>
                <wp:positionH relativeFrom="page">
                  <wp:posOffset>-20068540</wp:posOffset>
                </wp:positionH>
                <wp:positionV relativeFrom="page">
                  <wp:posOffset>2009720390</wp:posOffset>
                </wp:positionV>
                <wp:extent cx="5651500" cy="1511300"/>
                <wp:effectExtent l="0" t="0" r="0" b="0"/>
                <wp:wrapNone/>
                <wp:docPr id="31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0" cy="1511300"/>
                        </a:xfrm>
                        <a:prstGeom prst="rect">
                          <a:avLst/>
                        </a:prstGeom>
                        <a:solidFill>
                          <a:srgbClr val="58772F">
                            <a:alpha val="9999"/>
                          </a:srgbClr>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alpha val="9999"/>
                                </a:srgbClr>
                              </a:solidFill>
                              <a:miter lim="800000"/>
                              <a:headEnd/>
                              <a:tailEnd/>
                            </a14:hiddenLine>
                          </a:ext>
                        </a:extLst>
                      </wps:spPr>
                      <wps:txbx>
                        <w:txbxContent>
                          <w:p w14:paraId="300DB943"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FC1690" id="Rectangle 33" o:spid="_x0000_s1039" style="position:absolute;margin-left:-1580.2pt;margin-top:158245.7pt;width:445pt;height:119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" fillcolor="#58772f" stroked="f">
                <v:fill opacity="6425f"/>
                <v:textbox inset="8pt,8pt,8pt,8pt">
                  <w:txbxContent>
                    <w:p w14:paraId="300DB943"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0" distB="0" distL="114300" distR="114300" simplePos="0" relativeHeight="251597824" behindDoc="1" locked="0" layoutInCell="1" allowOverlap="1" wp14:anchorId="20FA5FB7" wp14:editId="69694487">
                <wp:simplePos x="0" y="0"/>
                <wp:positionH relativeFrom="page">
                  <wp:posOffset>-16510</wp:posOffset>
                </wp:positionH>
                <wp:positionV relativeFrom="page">
                  <wp:posOffset>-5053965</wp:posOffset>
                </wp:positionV>
                <wp:extent cx="7810500" cy="15595600"/>
                <wp:effectExtent l="0" t="0" r="0" b="6350"/>
                <wp:wrapNone/>
                <wp:docPr id="31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37817A75"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FA5FB7" id="Rectangle 22" o:spid="_x0000_s1040" style="position:absolute;margin-left:-1.3pt;margin-top:-397.95pt;width:615pt;height:1228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" fillcolor="#f3f3ec" strokeweight="1pt">
                <v:path arrowok="t"/>
                <v:textbox inset="8pt,8pt,8pt,8pt">
                  <w:txbxContent>
                    <w:p w14:paraId="37817A75"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16256" behindDoc="1" locked="0" layoutInCell="1" allowOverlap="1" wp14:anchorId="4036BB4F" wp14:editId="01EB762A">
                <wp:simplePos x="0" y="0"/>
                <wp:positionH relativeFrom="page">
                  <wp:posOffset>-20068540</wp:posOffset>
                </wp:positionH>
                <wp:positionV relativeFrom="page">
                  <wp:posOffset>2007294054</wp:posOffset>
                </wp:positionV>
                <wp:extent cx="5822315" cy="0"/>
                <wp:effectExtent l="0" t="0" r="0" b="0"/>
                <wp:wrapNone/>
                <wp:docPr id="31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2315" cy="0"/>
                        </a:xfrm>
                        <a:prstGeom prst="line">
                          <a:avLst/>
                        </a:prstGeom>
                        <a:noFill/>
                        <a:ln w="25400">
                          <a:solidFill>
                            <a:srgbClr val="2B4750"/>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5CCDF8" id="Line 26" o:spid="_x0000_s1026" style="position:absolute;flip:y;z-index:-25170022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580.2pt,158054.65pt" to="-1121.75pt,1580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" strokecolor="#2b4750"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17280" behindDoc="1" locked="0" layoutInCell="1" allowOverlap="1" wp14:anchorId="0EBC98A6" wp14:editId="7EB7C06A">
                <wp:simplePos x="0" y="0"/>
                <wp:positionH relativeFrom="page">
                  <wp:posOffset>-20068540</wp:posOffset>
                </wp:positionH>
                <wp:positionV relativeFrom="page">
                  <wp:posOffset>2009376854</wp:posOffset>
                </wp:positionV>
                <wp:extent cx="5822315" cy="0"/>
                <wp:effectExtent l="0" t="0" r="0" b="0"/>
                <wp:wrapNone/>
                <wp:docPr id="31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2315" cy="0"/>
                        </a:xfrm>
                        <a:prstGeom prst="line">
                          <a:avLst/>
                        </a:prstGeom>
                        <a:noFill/>
                        <a:ln w="25400">
                          <a:solidFill>
                            <a:srgbClr val="2B4750"/>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BFC5D3" id="Line 27" o:spid="_x0000_s1026" style="position:absolute;flip:y;z-index:-25169920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580.2pt,158218.65pt" to="-1121.75pt,1582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" strokecolor="#2b4750"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18304" behindDoc="1" locked="0" layoutInCell="1" allowOverlap="1" wp14:anchorId="7438CEB3" wp14:editId="6A20C275">
                <wp:simplePos x="0" y="0"/>
                <wp:positionH relativeFrom="page">
                  <wp:posOffset>-20068540</wp:posOffset>
                </wp:positionH>
                <wp:positionV relativeFrom="page">
                  <wp:posOffset>2011218354</wp:posOffset>
                </wp:positionV>
                <wp:extent cx="5822315" cy="0"/>
                <wp:effectExtent l="0" t="0" r="0" b="0"/>
                <wp:wrapNone/>
                <wp:docPr id="31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2315" cy="0"/>
                        </a:xfrm>
                        <a:prstGeom prst="line">
                          <a:avLst/>
                        </a:prstGeom>
                        <a:noFill/>
                        <a:ln w="25400">
                          <a:solidFill>
                            <a:srgbClr val="2B471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6CDCB8" id="Line 28" o:spid="_x0000_s1026" style="position:absolute;flip:y;z-index:-25169817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580.2pt,158363.65pt" to="-1121.75pt,1583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" strokecolor="#2b4714" strokeweight="2pt">
                <v:stroke joinstyle="miter"/>
                <w10:wrap anchorx="page" anchory="page"/>
              </v:line>
            </w:pict>
          </mc:Fallback>
        </mc:AlternateContent>
      </w:r>
      <w:r w:rsidR="00986D83">
        <w:rPr>
          <w:noProof/>
        </w:rPr>
        <mc:AlternateContent>
          <mc:Choice Requires="wps">
            <w:drawing>
              <wp:anchor distT="0" distB="0" distL="114300" distR="114300" simplePos="0" relativeHeight="251619328" behindDoc="1" locked="0" layoutInCell="1" allowOverlap="1" wp14:anchorId="425EA449" wp14:editId="1C8D76AF">
                <wp:simplePos x="0" y="0"/>
                <wp:positionH relativeFrom="page">
                  <wp:posOffset>-20068540</wp:posOffset>
                </wp:positionH>
                <wp:positionV relativeFrom="page">
                  <wp:posOffset>2007307390</wp:posOffset>
                </wp:positionV>
                <wp:extent cx="5651500" cy="2057400"/>
                <wp:effectExtent l="0" t="0" r="0" b="0"/>
                <wp:wrapNone/>
                <wp:docPr id="31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0" cy="2057400"/>
                        </a:xfrm>
                        <a:prstGeom prst="rect">
                          <a:avLst/>
                        </a:prstGeom>
                        <a:solidFill>
                          <a:srgbClr val="488796">
                            <a:alpha val="4999"/>
                          </a:srgbClr>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alpha val="4999"/>
                                </a:srgbClr>
                              </a:solidFill>
                              <a:miter lim="800000"/>
                              <a:headEnd/>
                              <a:tailEnd/>
                            </a14:hiddenLine>
                          </a:ext>
                        </a:extLst>
                      </wps:spPr>
                      <wps:txbx>
                        <w:txbxContent>
                          <w:p w14:paraId="29EE9FB1"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25EA449" id="Rectangle 29" o:spid="_x0000_s1041" style="position:absolute;margin-left:-1580.2pt;margin-top:158055.7pt;width:445pt;height:162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" fillcolor="#488796" stroked="f">
                <v:fill opacity="3341f"/>
                <v:textbox inset="8pt,8pt,8pt,8pt">
                  <w:txbxContent>
                    <w:p w14:paraId="29EE9FB1"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0" distB="0" distL="114300" distR="114300" simplePos="0" relativeHeight="251620352" behindDoc="1" locked="0" layoutInCell="1" allowOverlap="1" wp14:anchorId="43D156B7" wp14:editId="23E48034">
                <wp:simplePos x="0" y="0"/>
                <wp:positionH relativeFrom="page">
                  <wp:posOffset>-20068540</wp:posOffset>
                </wp:positionH>
                <wp:positionV relativeFrom="page">
                  <wp:posOffset>2011574590</wp:posOffset>
                </wp:positionV>
                <wp:extent cx="5651500" cy="1092200"/>
                <wp:effectExtent l="0" t="0" r="0" b="0"/>
                <wp:wrapNone/>
                <wp:docPr id="31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0" cy="1092200"/>
                        </a:xfrm>
                        <a:prstGeom prst="rect">
                          <a:avLst/>
                        </a:prstGeom>
                        <a:solidFill>
                          <a:srgbClr val="CC921F">
                            <a:alpha val="9999"/>
                          </a:srgbClr>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alpha val="9999"/>
                                </a:srgbClr>
                              </a:solidFill>
                              <a:miter lim="800000"/>
                              <a:headEnd/>
                              <a:tailEnd/>
                            </a14:hiddenLine>
                          </a:ext>
                        </a:extLst>
                      </wps:spPr>
                      <wps:txbx>
                        <w:txbxContent>
                          <w:p w14:paraId="09A2EAA6"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D156B7" id="Rectangle 30" o:spid="_x0000_s1042" style="position:absolute;margin-left:-1580.2pt;margin-top:158391.7pt;width:445pt;height:86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" fillcolor="#cc921f" stroked="f">
                <v:fill opacity="6425f"/>
                <v:textbox inset="8pt,8pt,8pt,8pt">
                  <w:txbxContent>
                    <w:p w14:paraId="09A2EAA6"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t>SEO SCORECARD</w:t>
      </w:r>
    </w:p>
    <w:tbl>
      <w:tblPr>
        <w:tblW w:w="0" w:type="auto"/>
        <w:tblInd w:w="142" w:type="dxa"/>
        <w:tblLayout w:type="fixed"/>
        <w:tblLook w:val="0000" w:firstRow="0" w:lastRow="0" w:firstColumn="0" w:lastColumn="0" w:noHBand="0" w:noVBand="0"/>
      </w:tblPr>
      <w:tblGrid>
        <w:gridCol w:w="5078"/>
        <w:gridCol w:w="4019"/>
      </w:tblGrid>
      <w:tr w:rsidR="00716BDB" w14:paraId="088DEDFE" w14:textId="77777777" w:rsidTr="0051763B">
        <w:trPr>
          <w:cantSplit/>
          <w:trHeight w:val="476"/>
        </w:trPr>
        <w:tc>
          <w:tcPr>
            <w:tcW w:w="5078" w:type="dxa"/>
            <w:tcBorders>
              <w:top w:val="none" w:sz="16"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36EC2D06" w14:textId="196B2026" w:rsidR="00716BDB" w:rsidRDefault="00986D83" w:rsidP="0051763B">
            <w:pPr>
              <w:pStyle w:val="H4Black"/>
              <w:spacing w:before="0" w:line="240" w:lineRule="auto"/>
            </w:pPr>
            <w:r>
              <w:rPr>
                <w:noProof/>
              </w:rPr>
              <mc:AlternateContent>
                <mc:Choice Requires="wps">
                  <w:drawing>
                    <wp:anchor distT="4294967295" distB="4294967295" distL="114300" distR="114300" simplePos="0" relativeHeight="251746304" behindDoc="0" locked="0" layoutInCell="1" allowOverlap="1" wp14:anchorId="50F88E49" wp14:editId="3AC457DA">
                      <wp:simplePos x="0" y="0"/>
                      <wp:positionH relativeFrom="page">
                        <wp:posOffset>-62230</wp:posOffset>
                      </wp:positionH>
                      <wp:positionV relativeFrom="page">
                        <wp:posOffset>275589</wp:posOffset>
                      </wp:positionV>
                      <wp:extent cx="5822315" cy="0"/>
                      <wp:effectExtent l="0" t="0" r="0" b="0"/>
                      <wp:wrapNone/>
                      <wp:docPr id="310" name="Straight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2315" cy="0"/>
                              </a:xfrm>
                              <a:prstGeom prst="line">
                                <a:avLst/>
                              </a:prstGeom>
                              <a:noFill/>
                              <a:ln w="25400" cap="flat">
                                <a:solidFill>
                                  <a:srgbClr val="2B4750"/>
                                </a:solidFill>
                                <a:prstDash val="solid"/>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B25843" id="Straight Connector 291" o:spid="_x0000_s1026" style="position:absolute;flip:y;z-index:2517463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9pt,21.7pt" to="453.5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" strokecolor="#2b4750" strokeweight="2pt">
                      <v:stroke joinstyle="miter"/>
                      <w10:wrap anchorx="page" anchory="page"/>
                    </v:line>
                  </w:pict>
                </mc:Fallback>
              </mc:AlternateContent>
            </w:r>
            <w:r w:rsidR="00716BDB">
              <w:t>SEO ELEMENT</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1D8814AD" w14:textId="77777777" w:rsidR="00716BDB" w:rsidRDefault="00716BDB" w:rsidP="0051763B">
            <w:pPr>
              <w:pStyle w:val="H4Black"/>
              <w:numPr>
                <w:ilvl w:val="0"/>
                <w:numId w:val="5"/>
              </w:numPr>
              <w:spacing w:before="0" w:line="240" w:lineRule="auto"/>
              <w:ind w:hanging="142"/>
              <w:jc w:val="center"/>
            </w:pPr>
            <w:r>
              <w:t>SCORE</w:t>
            </w:r>
          </w:p>
        </w:tc>
      </w:tr>
      <w:tr w:rsidR="00716BDB" w14:paraId="1930F361"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47EFE524" w14:textId="77777777" w:rsidR="00716BDB" w:rsidRDefault="00716BDB" w:rsidP="0051763B">
            <w:pPr>
              <w:pStyle w:val="ListBlue"/>
              <w:spacing w:before="0"/>
              <w:ind w:left="142"/>
              <w:rPr>
                <w:color w:val="000000"/>
                <w:sz w:val="22"/>
              </w:rPr>
            </w:pPr>
            <w:r>
              <w:rPr>
                <w:color w:val="000000"/>
                <w:sz w:val="22"/>
              </w:rPr>
              <w:t>Keyword Focus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593674F0" w14:textId="77777777" w:rsidR="00716BDB" w:rsidRDefault="00CC64EE" w:rsidP="00CC64EE">
            <w:pPr>
              <w:pStyle w:val="FreeForm"/>
              <w:rPr>
                <w:rFonts w:ascii="Hoefler Text" w:hAnsi="Hoefler Text"/>
                <w:b/>
                <w:color w:val="397483"/>
                <w:sz w:val="26"/>
              </w:rPr>
            </w:pPr>
            <w:r>
              <w:rPr>
                <w:rFonts w:ascii="Hoefler Text" w:hAnsi="Hoefler Text"/>
                <w:b/>
                <w:color w:val="397483"/>
                <w:sz w:val="26"/>
              </w:rPr>
              <w:t xml:space="preserve">                               5</w:t>
            </w:r>
          </w:p>
        </w:tc>
      </w:tr>
      <w:tr w:rsidR="00716BDB" w14:paraId="13C59847"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05F5A210" w14:textId="77777777" w:rsidR="00716BDB" w:rsidRDefault="00716BDB" w:rsidP="0051763B">
            <w:pPr>
              <w:pStyle w:val="ListBlue"/>
              <w:spacing w:before="0"/>
              <w:ind w:left="142"/>
              <w:rPr>
                <w:color w:val="000000"/>
                <w:sz w:val="22"/>
              </w:rPr>
            </w:pPr>
            <w:r>
              <w:rPr>
                <w:color w:val="000000"/>
                <w:sz w:val="22"/>
              </w:rPr>
              <w:t>URL Structure</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3B5700C7" w14:textId="77777777" w:rsidR="00716BDB" w:rsidRDefault="00CC64EE">
            <w:pPr>
              <w:pStyle w:val="FreeForm"/>
              <w:jc w:val="center"/>
              <w:rPr>
                <w:rFonts w:ascii="Hoefler Text" w:hAnsi="Hoefler Text"/>
                <w:b/>
                <w:color w:val="397483"/>
                <w:sz w:val="26"/>
              </w:rPr>
            </w:pPr>
            <w:r>
              <w:rPr>
                <w:rFonts w:ascii="Hoefler Text" w:hAnsi="Hoefler Text"/>
                <w:b/>
                <w:color w:val="397483"/>
                <w:sz w:val="26"/>
              </w:rPr>
              <w:t>10</w:t>
            </w:r>
          </w:p>
        </w:tc>
      </w:tr>
      <w:tr w:rsidR="00716BDB" w14:paraId="358B2288"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1E6FA84C" w14:textId="77777777" w:rsidR="00716BDB" w:rsidRDefault="00716BDB" w:rsidP="0051763B">
            <w:pPr>
              <w:pStyle w:val="ListBlue"/>
              <w:tabs>
                <w:tab w:val="clear" w:pos="720"/>
              </w:tabs>
              <w:spacing w:before="0"/>
              <w:ind w:left="142"/>
              <w:rPr>
                <w:color w:val="000000"/>
                <w:sz w:val="22"/>
              </w:rPr>
            </w:pPr>
            <w:r>
              <w:rPr>
                <w:color w:val="000000"/>
                <w:sz w:val="22"/>
              </w:rPr>
              <w:t>Title Tags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3C98308B" w14:textId="77777777" w:rsidR="00716BDB" w:rsidRDefault="00716BDB">
            <w:pPr>
              <w:pStyle w:val="FreeForm"/>
              <w:jc w:val="center"/>
              <w:rPr>
                <w:rFonts w:ascii="Hoefler Text" w:hAnsi="Hoefler Text"/>
                <w:b/>
                <w:color w:val="397483"/>
                <w:sz w:val="26"/>
              </w:rPr>
            </w:pPr>
            <w:r>
              <w:rPr>
                <w:rFonts w:ascii="Hoefler Text" w:hAnsi="Hoefler Text"/>
                <w:b/>
                <w:color w:val="397483"/>
                <w:sz w:val="26"/>
              </w:rPr>
              <w:t>7</w:t>
            </w:r>
          </w:p>
        </w:tc>
      </w:tr>
      <w:tr w:rsidR="00716BDB" w14:paraId="532B8EA2"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35B893AC" w14:textId="77777777" w:rsidR="00716BDB" w:rsidRDefault="00716BDB" w:rsidP="0051763B">
            <w:pPr>
              <w:pStyle w:val="ListBlue"/>
              <w:tabs>
                <w:tab w:val="clear" w:pos="720"/>
              </w:tabs>
              <w:spacing w:before="0"/>
              <w:ind w:left="142"/>
              <w:rPr>
                <w:color w:val="000000"/>
                <w:sz w:val="22"/>
              </w:rPr>
            </w:pPr>
            <w:r>
              <w:rPr>
                <w:color w:val="000000"/>
                <w:sz w:val="22"/>
              </w:rPr>
              <w:t>Meta Description Tags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05060647" w14:textId="77777777" w:rsidR="00716BDB" w:rsidRDefault="00CC64EE">
            <w:pPr>
              <w:pStyle w:val="FreeForm"/>
              <w:jc w:val="center"/>
              <w:rPr>
                <w:rFonts w:ascii="Hoefler Text" w:hAnsi="Hoefler Text"/>
                <w:b/>
                <w:color w:val="397483"/>
                <w:sz w:val="26"/>
              </w:rPr>
            </w:pPr>
            <w:r>
              <w:rPr>
                <w:rFonts w:ascii="Hoefler Text" w:hAnsi="Hoefler Text"/>
                <w:b/>
                <w:color w:val="397483"/>
                <w:sz w:val="26"/>
              </w:rPr>
              <w:t>5</w:t>
            </w:r>
          </w:p>
        </w:tc>
      </w:tr>
      <w:tr w:rsidR="00716BDB" w14:paraId="2646E74C"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490BC993" w14:textId="77777777" w:rsidR="00716BDB" w:rsidRDefault="00716BDB" w:rsidP="0051763B">
            <w:pPr>
              <w:pStyle w:val="ListBlue"/>
              <w:tabs>
                <w:tab w:val="clear" w:pos="720"/>
              </w:tabs>
              <w:spacing w:before="0"/>
              <w:ind w:left="142"/>
              <w:rPr>
                <w:color w:val="000000"/>
                <w:sz w:val="22"/>
              </w:rPr>
            </w:pPr>
            <w:r>
              <w:rPr>
                <w:color w:val="000000"/>
                <w:sz w:val="22"/>
              </w:rPr>
              <w:t>Meta Keyword Tags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6440D561" w14:textId="77777777" w:rsidR="00716BDB" w:rsidRDefault="00CC64EE">
            <w:pPr>
              <w:pStyle w:val="FreeForm"/>
              <w:jc w:val="center"/>
              <w:rPr>
                <w:rStyle w:val="NumbersBlue"/>
              </w:rPr>
            </w:pPr>
            <w:r>
              <w:rPr>
                <w:rStyle w:val="NumbersBlue"/>
              </w:rPr>
              <w:t>0</w:t>
            </w:r>
          </w:p>
        </w:tc>
      </w:tr>
      <w:tr w:rsidR="00716BDB" w14:paraId="7955EF4A"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09240828" w14:textId="77777777" w:rsidR="00716BDB" w:rsidRDefault="00716BDB" w:rsidP="0051763B">
            <w:pPr>
              <w:pStyle w:val="ListBlue"/>
              <w:spacing w:before="0"/>
              <w:ind w:left="142"/>
              <w:rPr>
                <w:color w:val="000000"/>
                <w:sz w:val="22"/>
              </w:rPr>
            </w:pPr>
            <w:r>
              <w:rPr>
                <w:color w:val="000000"/>
                <w:sz w:val="22"/>
              </w:rPr>
              <w:t>Heading Tags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4659AD30" w14:textId="77777777" w:rsidR="00716BDB" w:rsidRDefault="00A76ABB">
            <w:pPr>
              <w:pStyle w:val="FreeForm"/>
              <w:jc w:val="center"/>
              <w:rPr>
                <w:rFonts w:ascii="Hoefler Text" w:hAnsi="Hoefler Text"/>
                <w:b/>
                <w:color w:val="397483"/>
                <w:sz w:val="26"/>
              </w:rPr>
            </w:pPr>
            <w:r>
              <w:rPr>
                <w:rFonts w:ascii="Hoefler Text" w:hAnsi="Hoefler Text"/>
                <w:b/>
                <w:color w:val="397483"/>
                <w:sz w:val="26"/>
              </w:rPr>
              <w:t>6</w:t>
            </w:r>
          </w:p>
        </w:tc>
      </w:tr>
      <w:tr w:rsidR="00716BDB" w14:paraId="2E8C16BE"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70C9D674" w14:textId="77777777" w:rsidR="00716BDB" w:rsidRDefault="00716BDB" w:rsidP="0051763B">
            <w:pPr>
              <w:pStyle w:val="ListBlue"/>
              <w:spacing w:before="0"/>
              <w:ind w:left="142"/>
              <w:rPr>
                <w:color w:val="000000"/>
                <w:sz w:val="22"/>
              </w:rPr>
            </w:pPr>
            <w:r>
              <w:rPr>
                <w:color w:val="000000"/>
                <w:sz w:val="22"/>
              </w:rPr>
              <w:t>Content</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0A3501A0" w14:textId="77777777" w:rsidR="00716BDB" w:rsidRDefault="00CC64EE">
            <w:pPr>
              <w:pStyle w:val="FreeForm"/>
              <w:jc w:val="center"/>
              <w:rPr>
                <w:rFonts w:ascii="Hoefler Text" w:hAnsi="Hoefler Text"/>
                <w:b/>
                <w:color w:val="397483"/>
                <w:sz w:val="26"/>
              </w:rPr>
            </w:pPr>
            <w:r>
              <w:rPr>
                <w:rFonts w:ascii="Hoefler Text" w:hAnsi="Hoefler Text"/>
                <w:b/>
                <w:color w:val="397483"/>
                <w:sz w:val="26"/>
              </w:rPr>
              <w:t>9</w:t>
            </w:r>
          </w:p>
        </w:tc>
      </w:tr>
      <w:tr w:rsidR="00716BDB" w14:paraId="326A8175"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4F5132AA" w14:textId="77777777" w:rsidR="00716BDB" w:rsidRDefault="00716BDB" w:rsidP="0051763B">
            <w:pPr>
              <w:pStyle w:val="ListBlue"/>
              <w:spacing w:before="0"/>
              <w:ind w:left="142"/>
              <w:rPr>
                <w:color w:val="000000"/>
                <w:sz w:val="22"/>
              </w:rPr>
            </w:pPr>
            <w:r>
              <w:rPr>
                <w:color w:val="000000"/>
                <w:sz w:val="22"/>
              </w:rPr>
              <w:t>Internal Linking and Anchor Text</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79119412" w14:textId="77777777" w:rsidR="00716BDB" w:rsidRDefault="00CC64EE">
            <w:pPr>
              <w:pStyle w:val="FreeForm"/>
              <w:jc w:val="center"/>
              <w:rPr>
                <w:rFonts w:ascii="Hoefler Text" w:hAnsi="Hoefler Text"/>
                <w:b/>
                <w:color w:val="397483"/>
                <w:sz w:val="26"/>
              </w:rPr>
            </w:pPr>
            <w:r>
              <w:rPr>
                <w:rFonts w:ascii="Hoefler Text" w:hAnsi="Hoefler Text"/>
                <w:b/>
                <w:color w:val="397483"/>
                <w:sz w:val="26"/>
              </w:rPr>
              <w:t>7</w:t>
            </w:r>
          </w:p>
        </w:tc>
      </w:tr>
      <w:tr w:rsidR="00716BDB" w14:paraId="79CD9E16"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3AF5365A" w14:textId="77777777" w:rsidR="00716BDB" w:rsidRDefault="00CC64EE" w:rsidP="00CC64EE">
            <w:pPr>
              <w:pStyle w:val="ListBlue"/>
              <w:spacing w:before="0"/>
              <w:rPr>
                <w:color w:val="000000"/>
                <w:sz w:val="22"/>
              </w:rPr>
            </w:pPr>
            <w:r>
              <w:rPr>
                <w:color w:val="000000"/>
                <w:sz w:val="22"/>
              </w:rPr>
              <w:t xml:space="preserve">   </w:t>
            </w:r>
            <w:r w:rsidR="00716BDB">
              <w:rPr>
                <w:color w:val="000000"/>
                <w:sz w:val="22"/>
              </w:rPr>
              <w:t>Image Names and ALTs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6C32F428" w14:textId="77777777" w:rsidR="00716BDB" w:rsidRDefault="00CC64EE">
            <w:pPr>
              <w:pStyle w:val="FreeForm"/>
              <w:jc w:val="center"/>
              <w:rPr>
                <w:rFonts w:ascii="Hoefler Text" w:hAnsi="Hoefler Text"/>
                <w:b/>
                <w:color w:val="397483"/>
                <w:sz w:val="26"/>
              </w:rPr>
            </w:pPr>
            <w:r>
              <w:rPr>
                <w:rFonts w:ascii="Hoefler Text" w:hAnsi="Hoefler Text"/>
                <w:b/>
                <w:color w:val="397483"/>
                <w:sz w:val="26"/>
              </w:rPr>
              <w:t>7</w:t>
            </w:r>
          </w:p>
        </w:tc>
      </w:tr>
      <w:tr w:rsidR="00716BDB" w14:paraId="71162676" w14:textId="77777777" w:rsidTr="0051763B">
        <w:trPr>
          <w:cantSplit/>
          <w:trHeight w:val="280"/>
        </w:trPr>
        <w:tc>
          <w:tcPr>
            <w:tcW w:w="5078" w:type="dxa"/>
            <w:tcBorders>
              <w:top w:val="none" w:sz="8" w:space="0" w:color="000000"/>
              <w:left w:val="none" w:sz="16" w:space="0" w:color="000000"/>
              <w:bottom w:val="none" w:sz="8" w:space="0" w:color="000000"/>
              <w:right w:val="none" w:sz="16" w:space="0" w:color="000000"/>
            </w:tcBorders>
            <w:shd w:val="clear" w:color="auto" w:fill="auto"/>
            <w:tcMar>
              <w:top w:w="0" w:type="dxa"/>
              <w:left w:w="0" w:type="dxa"/>
              <w:bottom w:w="0" w:type="dxa"/>
              <w:right w:w="0" w:type="dxa"/>
            </w:tcMar>
            <w:vAlign w:val="bottom"/>
          </w:tcPr>
          <w:p w14:paraId="6036A00F" w14:textId="77777777" w:rsidR="00716BDB" w:rsidRDefault="00716BDB" w:rsidP="00CC64EE">
            <w:pPr>
              <w:pStyle w:val="ListBlue"/>
              <w:spacing w:before="0"/>
              <w:ind w:left="142"/>
              <w:rPr>
                <w:color w:val="000000"/>
                <w:sz w:val="22"/>
              </w:rPr>
            </w:pPr>
            <w:r>
              <w:rPr>
                <w:color w:val="000000"/>
                <w:sz w:val="22"/>
              </w:rPr>
              <w:t>NoFollow Anchor Tags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2AA75936" w14:textId="77777777" w:rsidR="00716BDB" w:rsidRDefault="00CC64EE">
            <w:pPr>
              <w:pStyle w:val="FreeForm"/>
              <w:jc w:val="center"/>
              <w:rPr>
                <w:rFonts w:ascii="Hoefler Text" w:hAnsi="Hoefler Text"/>
                <w:b/>
                <w:color w:val="397483"/>
                <w:sz w:val="26"/>
              </w:rPr>
            </w:pPr>
            <w:r>
              <w:rPr>
                <w:rFonts w:ascii="Hoefler Text" w:hAnsi="Hoefler Text"/>
                <w:b/>
                <w:color w:val="397483"/>
                <w:sz w:val="26"/>
              </w:rPr>
              <w:t>8</w:t>
            </w:r>
          </w:p>
        </w:tc>
      </w:tr>
      <w:tr w:rsidR="00716BDB" w14:paraId="00D01D41" w14:textId="77777777" w:rsidTr="0051763B">
        <w:trPr>
          <w:cantSplit/>
          <w:trHeight w:val="618"/>
        </w:trPr>
        <w:tc>
          <w:tcPr>
            <w:tcW w:w="5078" w:type="dxa"/>
            <w:tcBorders>
              <w:top w:val="none" w:sz="8"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center"/>
          </w:tcPr>
          <w:p w14:paraId="79CE5F65" w14:textId="77777777" w:rsidR="00716BDB" w:rsidRPr="00CC64EE" w:rsidRDefault="00CC64EE" w:rsidP="00CC64EE">
            <w:pPr>
              <w:pStyle w:val="ListBlue"/>
              <w:rPr>
                <w:sz w:val="24"/>
                <w:szCs w:val="24"/>
              </w:rPr>
            </w:pPr>
            <w:r>
              <w:rPr>
                <w:rFonts w:ascii="Edmondsans Bold" w:hAnsi="Edmondsans Bold"/>
              </w:rPr>
              <w:t xml:space="preserve">   </w:t>
            </w:r>
            <w:r w:rsidR="00716BDB" w:rsidRPr="00CC64EE">
              <w:rPr>
                <w:rFonts w:ascii="Edmondsans Bold" w:hAnsi="Edmondsans Bold"/>
                <w:sz w:val="24"/>
                <w:szCs w:val="24"/>
              </w:rPr>
              <w:t xml:space="preserve">On-site SEO Score </w:t>
            </w:r>
            <w:r w:rsidR="00716BDB" w:rsidRPr="00CC64EE">
              <w:rPr>
                <w:sz w:val="24"/>
                <w:szCs w:val="24"/>
              </w:rPr>
              <w:t>(26% of Algorithm)</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center"/>
          </w:tcPr>
          <w:p w14:paraId="7D2EA07F" w14:textId="77777777" w:rsidR="00716BDB" w:rsidRDefault="00CC64EE">
            <w:pPr>
              <w:pStyle w:val="FreeForm"/>
              <w:jc w:val="center"/>
              <w:rPr>
                <w:rFonts w:ascii="Hoefler Text" w:hAnsi="Hoefler Text"/>
                <w:b/>
                <w:color w:val="397483"/>
                <w:sz w:val="36"/>
              </w:rPr>
            </w:pPr>
            <w:r>
              <w:rPr>
                <w:rFonts w:ascii="Hoefler Text" w:hAnsi="Hoefler Text"/>
                <w:b/>
                <w:color w:val="397483"/>
                <w:sz w:val="36"/>
              </w:rPr>
              <w:t>6</w:t>
            </w:r>
            <w:r w:rsidR="00A76ABB">
              <w:rPr>
                <w:rFonts w:ascii="Hoefler Text" w:hAnsi="Hoefler Text"/>
                <w:b/>
                <w:color w:val="397483"/>
                <w:sz w:val="36"/>
              </w:rPr>
              <w:t>1</w:t>
            </w:r>
            <w:r w:rsidR="00716BDB">
              <w:rPr>
                <w:rFonts w:ascii="Hoefler Text" w:hAnsi="Hoefler Text"/>
                <w:b/>
                <w:color w:val="397483"/>
                <w:sz w:val="36"/>
              </w:rPr>
              <w:t>%</w:t>
            </w:r>
          </w:p>
        </w:tc>
      </w:tr>
      <w:tr w:rsidR="00716BDB" w14:paraId="539F14A5"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4AFEF67E" w14:textId="77777777" w:rsidR="00716BDB" w:rsidRPr="0051763B" w:rsidRDefault="00716BDB" w:rsidP="0051763B">
            <w:pPr>
              <w:pStyle w:val="BodyGreen"/>
              <w:numPr>
                <w:ilvl w:val="0"/>
                <w:numId w:val="17"/>
              </w:numPr>
              <w:spacing w:after="0"/>
              <w:ind w:hanging="141"/>
              <w:rPr>
                <w:rFonts w:ascii="Edmondsans Medium" w:hAnsi="Edmondsans Medium"/>
              </w:rPr>
            </w:pPr>
            <w:r w:rsidRPr="0051763B">
              <w:rPr>
                <w:rFonts w:ascii="Edmondsans Medium" w:hAnsi="Edmondsans Medium"/>
              </w:rPr>
              <w:t>Page Exclusions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32431C3D" w14:textId="77777777" w:rsidR="00716BDB" w:rsidRDefault="00CC64EE" w:rsidP="0051763B">
            <w:pPr>
              <w:pStyle w:val="FreeForm"/>
              <w:jc w:val="center"/>
              <w:rPr>
                <w:rStyle w:val="NumbersGreen"/>
              </w:rPr>
            </w:pPr>
            <w:r>
              <w:rPr>
                <w:rStyle w:val="NumbersGreen"/>
              </w:rPr>
              <w:t>10</w:t>
            </w:r>
          </w:p>
        </w:tc>
      </w:tr>
      <w:tr w:rsidR="00716BDB" w14:paraId="4323C3D0"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18E7D888" w14:textId="77777777" w:rsidR="00716BDB" w:rsidRPr="0051763B" w:rsidRDefault="00716BDB" w:rsidP="0051763B">
            <w:pPr>
              <w:pStyle w:val="BodyGreen"/>
              <w:numPr>
                <w:ilvl w:val="0"/>
                <w:numId w:val="18"/>
              </w:numPr>
              <w:spacing w:after="0"/>
              <w:ind w:hanging="141"/>
              <w:rPr>
                <w:rFonts w:ascii="Edmondsans Medium" w:hAnsi="Edmondsans Medium"/>
              </w:rPr>
            </w:pPr>
            <w:r w:rsidRPr="0051763B">
              <w:rPr>
                <w:rFonts w:ascii="Edmondsans Medium" w:hAnsi="Edmondsans Medium"/>
              </w:rPr>
              <w:t>Page Inclusions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116AA40A" w14:textId="77777777" w:rsidR="00716BDB" w:rsidRDefault="00716BDB" w:rsidP="0051763B">
            <w:pPr>
              <w:pStyle w:val="FreeForm"/>
              <w:jc w:val="center"/>
              <w:rPr>
                <w:rStyle w:val="NumbersGreen"/>
              </w:rPr>
            </w:pPr>
            <w:r>
              <w:rPr>
                <w:rStyle w:val="NumbersGreen"/>
              </w:rPr>
              <w:t>10</w:t>
            </w:r>
          </w:p>
        </w:tc>
      </w:tr>
      <w:tr w:rsidR="00716BDB" w14:paraId="74643639"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4E1BD489" w14:textId="77777777" w:rsidR="00716BDB" w:rsidRPr="0051763B" w:rsidRDefault="00716BDB" w:rsidP="0051763B">
            <w:pPr>
              <w:pStyle w:val="BodyGreen"/>
              <w:numPr>
                <w:ilvl w:val="0"/>
                <w:numId w:val="19"/>
              </w:numPr>
              <w:spacing w:after="0"/>
              <w:ind w:hanging="141"/>
              <w:rPr>
                <w:rFonts w:ascii="Edmondsans Medium" w:hAnsi="Edmondsans Medium"/>
              </w:rPr>
            </w:pPr>
            <w:r w:rsidRPr="0051763B">
              <w:rPr>
                <w:rFonts w:ascii="Edmondsans Medium" w:hAnsi="Edmondsans Medium"/>
              </w:rPr>
              <w:t>URL Redirects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1CB55AAC" w14:textId="77777777" w:rsidR="00716BDB" w:rsidRDefault="00716BDB" w:rsidP="0051763B">
            <w:pPr>
              <w:pStyle w:val="FreeForm"/>
              <w:jc w:val="center"/>
              <w:rPr>
                <w:rStyle w:val="NumbersGreen"/>
              </w:rPr>
            </w:pPr>
            <w:r>
              <w:rPr>
                <w:rStyle w:val="NumbersGreen"/>
              </w:rPr>
              <w:t>10</w:t>
            </w:r>
          </w:p>
        </w:tc>
      </w:tr>
      <w:tr w:rsidR="00716BDB" w14:paraId="6616130D"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43811C52" w14:textId="77777777" w:rsidR="00716BDB" w:rsidRPr="0051763B" w:rsidRDefault="00716BDB" w:rsidP="0051763B">
            <w:pPr>
              <w:pStyle w:val="BodyGreen"/>
              <w:numPr>
                <w:ilvl w:val="0"/>
                <w:numId w:val="20"/>
              </w:numPr>
              <w:spacing w:after="0"/>
              <w:ind w:hanging="141"/>
              <w:rPr>
                <w:rFonts w:ascii="Edmondsans Medium" w:hAnsi="Edmondsans Medium"/>
              </w:rPr>
            </w:pPr>
            <w:r w:rsidRPr="0051763B">
              <w:rPr>
                <w:rFonts w:ascii="Edmondsans Medium" w:hAnsi="Edmondsans Medium"/>
              </w:rPr>
              <w:t>Duplicate Content</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4B285A1E" w14:textId="77777777" w:rsidR="00716BDB" w:rsidRDefault="00CC64EE" w:rsidP="0051763B">
            <w:pPr>
              <w:pStyle w:val="FreeForm"/>
              <w:jc w:val="center"/>
              <w:rPr>
                <w:rStyle w:val="NumbersGreen"/>
              </w:rPr>
            </w:pPr>
            <w:r>
              <w:rPr>
                <w:rStyle w:val="NumbersGreen"/>
              </w:rPr>
              <w:t>8</w:t>
            </w:r>
          </w:p>
        </w:tc>
      </w:tr>
      <w:tr w:rsidR="00716BDB" w14:paraId="30DCDFCD"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77E5D7F9" w14:textId="77777777" w:rsidR="00716BDB" w:rsidRPr="0051763B" w:rsidRDefault="00716BDB" w:rsidP="0051763B">
            <w:pPr>
              <w:pStyle w:val="BodyGreen"/>
              <w:numPr>
                <w:ilvl w:val="0"/>
                <w:numId w:val="21"/>
              </w:numPr>
              <w:spacing w:after="0"/>
              <w:ind w:hanging="141"/>
              <w:rPr>
                <w:rFonts w:ascii="Edmondsans Medium" w:hAnsi="Edmondsans Medium"/>
              </w:rPr>
            </w:pPr>
            <w:r w:rsidRPr="0051763B">
              <w:rPr>
                <w:rFonts w:ascii="Edmondsans Medium" w:hAnsi="Edmondsans Medium"/>
              </w:rPr>
              <w:t>Broken Links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479B6E22" w14:textId="77777777" w:rsidR="00716BDB" w:rsidRDefault="00CC64EE" w:rsidP="0051763B">
            <w:pPr>
              <w:pStyle w:val="FreeForm"/>
              <w:jc w:val="center"/>
              <w:rPr>
                <w:rStyle w:val="NumbersGreen"/>
              </w:rPr>
            </w:pPr>
            <w:r>
              <w:rPr>
                <w:rStyle w:val="NumbersGreen"/>
              </w:rPr>
              <w:t>5</w:t>
            </w:r>
          </w:p>
        </w:tc>
      </w:tr>
      <w:tr w:rsidR="00716BDB" w14:paraId="1AE3F5DA"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24827FF6" w14:textId="77777777" w:rsidR="00716BDB" w:rsidRPr="0051763B" w:rsidRDefault="00716BDB" w:rsidP="0051763B">
            <w:pPr>
              <w:pStyle w:val="BodyGreen"/>
              <w:numPr>
                <w:ilvl w:val="0"/>
                <w:numId w:val="22"/>
              </w:numPr>
              <w:spacing w:after="0"/>
              <w:ind w:hanging="141"/>
              <w:rPr>
                <w:rFonts w:ascii="Edmondsans Medium" w:hAnsi="Edmondsans Medium"/>
              </w:rPr>
            </w:pPr>
            <w:r w:rsidRPr="0051763B">
              <w:rPr>
                <w:rFonts w:ascii="Edmondsans Medium" w:hAnsi="Edmondsans Medium"/>
              </w:rPr>
              <w:t>Code Validation</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3D73B498" w14:textId="77777777" w:rsidR="00716BDB" w:rsidRDefault="00CC64EE" w:rsidP="0051763B">
            <w:pPr>
              <w:pStyle w:val="FreeForm"/>
              <w:jc w:val="center"/>
              <w:rPr>
                <w:rStyle w:val="NumbersGreen"/>
              </w:rPr>
            </w:pPr>
            <w:r>
              <w:rPr>
                <w:rStyle w:val="NumbersGreen"/>
              </w:rPr>
              <w:t>6</w:t>
            </w:r>
          </w:p>
        </w:tc>
      </w:tr>
      <w:tr w:rsidR="00716BDB" w14:paraId="426E73BB"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365B5C60" w14:textId="77777777" w:rsidR="00716BDB" w:rsidRPr="0051763B" w:rsidRDefault="00716BDB" w:rsidP="0051763B">
            <w:pPr>
              <w:pStyle w:val="BodyGreen"/>
              <w:numPr>
                <w:ilvl w:val="0"/>
                <w:numId w:val="23"/>
              </w:numPr>
              <w:spacing w:after="0"/>
              <w:ind w:hanging="141"/>
              <w:rPr>
                <w:rFonts w:ascii="Edmondsans Medium" w:hAnsi="Edmondsans Medium"/>
              </w:rPr>
            </w:pPr>
            <w:r w:rsidRPr="0051763B">
              <w:rPr>
                <w:rFonts w:ascii="Edmondsans Medium" w:hAnsi="Edmondsans Medium"/>
              </w:rPr>
              <w:t>Page Load Speed</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69F3A0D8" w14:textId="77777777" w:rsidR="00716BDB" w:rsidRDefault="00716BDB" w:rsidP="0051763B">
            <w:pPr>
              <w:pStyle w:val="FreeForm"/>
              <w:jc w:val="center"/>
              <w:rPr>
                <w:rStyle w:val="NumbersGreen"/>
              </w:rPr>
            </w:pPr>
            <w:r>
              <w:rPr>
                <w:rStyle w:val="NumbersGreen"/>
              </w:rPr>
              <w:t>7</w:t>
            </w:r>
          </w:p>
        </w:tc>
      </w:tr>
      <w:tr w:rsidR="00716BDB" w14:paraId="0B8A575C" w14:textId="77777777" w:rsidTr="0051763B">
        <w:trPr>
          <w:cantSplit/>
          <w:trHeight w:val="618"/>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center"/>
          </w:tcPr>
          <w:p w14:paraId="225AB10A" w14:textId="415CCE33" w:rsidR="00716BDB" w:rsidRPr="00CC64EE" w:rsidRDefault="00986D83" w:rsidP="0051763B">
            <w:pPr>
              <w:pStyle w:val="ListBlue"/>
              <w:numPr>
                <w:ilvl w:val="0"/>
                <w:numId w:val="24"/>
              </w:numPr>
              <w:rPr>
                <w:color w:val="1D290F"/>
                <w:sz w:val="24"/>
                <w:szCs w:val="24"/>
              </w:rPr>
            </w:pPr>
            <w:r>
              <w:rPr>
                <w:rFonts w:ascii="Edmondsans Bold" w:hAnsi="Edmondsans Bold"/>
                <w:noProof/>
                <w:sz w:val="24"/>
                <w:szCs w:val="24"/>
              </w:rPr>
              <mc:AlternateContent>
                <mc:Choice Requires="wps">
                  <w:drawing>
                    <wp:anchor distT="0" distB="0" distL="114300" distR="114300" simplePos="0" relativeHeight="251747328" behindDoc="0" locked="0" layoutInCell="1" allowOverlap="1" wp14:anchorId="6A775E42" wp14:editId="7954B2D0">
                      <wp:simplePos x="0" y="0"/>
                      <wp:positionH relativeFrom="page">
                        <wp:posOffset>47625</wp:posOffset>
                      </wp:positionH>
                      <wp:positionV relativeFrom="page">
                        <wp:posOffset>384175</wp:posOffset>
                      </wp:positionV>
                      <wp:extent cx="5651500" cy="1092200"/>
                      <wp:effectExtent l="0" t="0" r="0" b="0"/>
                      <wp:wrapNone/>
                      <wp:docPr id="309"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0" cy="1092200"/>
                              </a:xfrm>
                              <a:prstGeom prst="rect">
                                <a:avLst/>
                              </a:prstGeom>
                              <a:solidFill>
                                <a:srgbClr val="CC921F">
                                  <a:alpha val="9999"/>
                                </a:srgbClr>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cap="flat">
                                    <a:solidFill>
                                      <a:srgbClr val="000000">
                                        <a:alpha val="9999"/>
                                      </a:srgbClr>
                                    </a:solidFill>
                                    <a:miter lim="800000"/>
                                    <a:headEnd/>
                                    <a:tailEnd/>
                                  </a14:hiddenLine>
                                </a:ext>
                              </a:extLst>
                            </wps:spPr>
                            <wps:txbx>
                              <w:txbxContent>
                                <w:p w14:paraId="7BAA902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775E42" id="Rectangle 296" o:spid="_x0000_s1043" style="position:absolute;left:0;text-align:left;margin-left:3.75pt;margin-top:30.25pt;width:445pt;height:86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" fillcolor="#cc921f" stroked="f">
                      <v:fill opacity="6425f"/>
                      <v:textbox inset="8pt,8pt,8pt,8pt">
                        <w:txbxContent>
                          <w:p w14:paraId="7BAA902B"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716BDB" w:rsidRPr="00CC64EE">
              <w:rPr>
                <w:rFonts w:ascii="Edmondsans Bold" w:hAnsi="Edmondsans Bold"/>
                <w:color w:val="1D290F"/>
                <w:sz w:val="24"/>
                <w:szCs w:val="24"/>
              </w:rPr>
              <w:t xml:space="preserve">Indexing Score </w:t>
            </w:r>
            <w:r w:rsidR="00716BDB" w:rsidRPr="00CC64EE">
              <w:rPr>
                <w:color w:val="1D290F"/>
                <w:sz w:val="24"/>
                <w:szCs w:val="24"/>
              </w:rPr>
              <w:t>(12% of Algorithm)</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center"/>
          </w:tcPr>
          <w:p w14:paraId="0C4699E3" w14:textId="77777777" w:rsidR="00716BDB" w:rsidRDefault="00CC64EE">
            <w:pPr>
              <w:pStyle w:val="FreeForm"/>
              <w:jc w:val="center"/>
              <w:rPr>
                <w:rFonts w:ascii="Hoefler Text" w:hAnsi="Hoefler Text"/>
                <w:b/>
                <w:color w:val="677C1E"/>
                <w:sz w:val="36"/>
              </w:rPr>
            </w:pPr>
            <w:r>
              <w:rPr>
                <w:rFonts w:ascii="Hoefler Text" w:hAnsi="Hoefler Text"/>
                <w:b/>
                <w:color w:val="677C1E"/>
                <w:sz w:val="36"/>
              </w:rPr>
              <w:t>83</w:t>
            </w:r>
            <w:r w:rsidR="00716BDB">
              <w:rPr>
                <w:rFonts w:ascii="Hoefler Text" w:hAnsi="Hoefler Text"/>
                <w:b/>
                <w:color w:val="677C1E"/>
                <w:sz w:val="36"/>
              </w:rPr>
              <w:t>%</w:t>
            </w:r>
          </w:p>
        </w:tc>
      </w:tr>
      <w:tr w:rsidR="00716BDB" w14:paraId="1D0F907F"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5546193F" w14:textId="77777777" w:rsidR="00716BDB" w:rsidRPr="0002483A" w:rsidRDefault="00716BDB" w:rsidP="00CE05A7">
            <w:pPr>
              <w:pStyle w:val="BodyYellow"/>
            </w:pPr>
            <w:r w:rsidRPr="0002483A">
              <w:t>Inbound Followed Links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7D4361E5" w14:textId="77777777" w:rsidR="00716BDB" w:rsidRDefault="00CC64EE" w:rsidP="0002483A">
            <w:pPr>
              <w:pStyle w:val="FreeForm"/>
              <w:jc w:val="center"/>
              <w:rPr>
                <w:rStyle w:val="NumbersYellow"/>
              </w:rPr>
            </w:pPr>
            <w:r>
              <w:rPr>
                <w:rStyle w:val="NumbersYellow"/>
              </w:rPr>
              <w:t>7</w:t>
            </w:r>
          </w:p>
        </w:tc>
      </w:tr>
      <w:tr w:rsidR="00716BDB" w14:paraId="72981B4A"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792706D0" w14:textId="77777777" w:rsidR="00716BDB" w:rsidRPr="0002483A" w:rsidRDefault="00716BDB" w:rsidP="00CE05A7">
            <w:pPr>
              <w:pStyle w:val="BodyYellow"/>
            </w:pPr>
            <w:r w:rsidRPr="0002483A">
              <w:t>Linking Root Domains</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693D5FFB" w14:textId="77777777" w:rsidR="00716BDB" w:rsidRDefault="00CC64EE" w:rsidP="0002483A">
            <w:pPr>
              <w:pStyle w:val="FreeForm"/>
              <w:jc w:val="center"/>
              <w:rPr>
                <w:rStyle w:val="NumbersYellow"/>
              </w:rPr>
            </w:pPr>
            <w:r>
              <w:rPr>
                <w:rStyle w:val="NumbersYellow"/>
              </w:rPr>
              <w:t>7</w:t>
            </w:r>
          </w:p>
        </w:tc>
      </w:tr>
      <w:tr w:rsidR="00716BDB" w14:paraId="61CCA77C"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505BD06E" w14:textId="77777777" w:rsidR="00716BDB" w:rsidRPr="0002483A" w:rsidRDefault="00716BDB" w:rsidP="00CE05A7">
            <w:pPr>
              <w:pStyle w:val="BodyYellow"/>
            </w:pPr>
            <w:r w:rsidRPr="0002483A">
              <w:t>Authority and Trust</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6D57F130" w14:textId="77777777" w:rsidR="00716BDB" w:rsidRDefault="00CC64EE" w:rsidP="0002483A">
            <w:pPr>
              <w:pStyle w:val="FreeForm"/>
              <w:jc w:val="center"/>
              <w:rPr>
                <w:rStyle w:val="NumbersYellow"/>
              </w:rPr>
            </w:pPr>
            <w:r>
              <w:rPr>
                <w:rStyle w:val="NumbersYellow"/>
              </w:rPr>
              <w:t>6</w:t>
            </w:r>
          </w:p>
        </w:tc>
      </w:tr>
      <w:tr w:rsidR="00716BDB" w14:paraId="66B919EE"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0342335E" w14:textId="77777777" w:rsidR="00716BDB" w:rsidRPr="0002483A" w:rsidRDefault="00716BDB" w:rsidP="00CE05A7">
            <w:pPr>
              <w:pStyle w:val="BodyYellow"/>
            </w:pPr>
            <w:r w:rsidRPr="0002483A">
              <w:t>Social Media Mentions and Visibility</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1DB93F2B" w14:textId="77777777" w:rsidR="00716BDB" w:rsidRDefault="00CC64EE" w:rsidP="0002483A">
            <w:pPr>
              <w:pStyle w:val="FreeForm"/>
              <w:jc w:val="center"/>
              <w:rPr>
                <w:rStyle w:val="NumbersYellow"/>
              </w:rPr>
            </w:pPr>
            <w:r>
              <w:rPr>
                <w:rStyle w:val="NumbersYellow"/>
              </w:rPr>
              <w:t>8</w:t>
            </w:r>
          </w:p>
        </w:tc>
      </w:tr>
      <w:tr w:rsidR="00716BDB" w14:paraId="0E1C78C9" w14:textId="77777777" w:rsidTr="0051763B">
        <w:trPr>
          <w:cantSplit/>
          <w:trHeight w:val="28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6624B0FA" w14:textId="77777777" w:rsidR="00716BDB" w:rsidRPr="0002483A" w:rsidRDefault="00716BDB" w:rsidP="00CE05A7">
            <w:pPr>
              <w:pStyle w:val="BodyYellow"/>
            </w:pPr>
            <w:r w:rsidRPr="0002483A">
              <w:t>Competitive Link Comparison</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28A647C7" w14:textId="77777777" w:rsidR="00716BDB" w:rsidRDefault="00CC64EE" w:rsidP="0002483A">
            <w:pPr>
              <w:pStyle w:val="FreeForm"/>
              <w:jc w:val="center"/>
              <w:rPr>
                <w:rStyle w:val="NumbersYellow"/>
              </w:rPr>
            </w:pPr>
            <w:r>
              <w:rPr>
                <w:rStyle w:val="NumbersYellow"/>
              </w:rPr>
              <w:t>-</w:t>
            </w:r>
          </w:p>
        </w:tc>
      </w:tr>
      <w:tr w:rsidR="00716BDB" w14:paraId="6B6303CC" w14:textId="77777777" w:rsidTr="0051763B">
        <w:trPr>
          <w:cantSplit/>
          <w:trHeight w:val="731"/>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center"/>
          </w:tcPr>
          <w:p w14:paraId="7552622D" w14:textId="77777777" w:rsidR="00716BDB" w:rsidRDefault="00716BDB" w:rsidP="0002483A">
            <w:pPr>
              <w:pStyle w:val="ListBlue"/>
              <w:numPr>
                <w:ilvl w:val="0"/>
                <w:numId w:val="30"/>
              </w:numPr>
              <w:rPr>
                <w:color w:val="35230C"/>
              </w:rPr>
            </w:pPr>
            <w:r>
              <w:rPr>
                <w:rFonts w:ascii="Edmondsans Bold" w:hAnsi="Edmondsans Bold"/>
                <w:color w:val="35230C"/>
              </w:rPr>
              <w:t xml:space="preserve">Linking/Social Score </w:t>
            </w:r>
            <w:r>
              <w:rPr>
                <w:color w:val="35230C"/>
              </w:rPr>
              <w:t>(62% of Algorithm)</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center"/>
          </w:tcPr>
          <w:p w14:paraId="748D4A29" w14:textId="77777777" w:rsidR="00716BDB" w:rsidRDefault="00A76ABB">
            <w:pPr>
              <w:pStyle w:val="FreeForm"/>
              <w:jc w:val="center"/>
              <w:rPr>
                <w:rFonts w:ascii="Hoefler Text" w:hAnsi="Hoefler Text"/>
                <w:b/>
                <w:color w:val="20363E"/>
                <w:sz w:val="36"/>
              </w:rPr>
            </w:pPr>
            <w:r>
              <w:rPr>
                <w:rFonts w:ascii="Hoefler Text" w:hAnsi="Hoefler Text"/>
                <w:b/>
                <w:color w:val="20363E"/>
                <w:sz w:val="36"/>
              </w:rPr>
              <w:t>86</w:t>
            </w:r>
            <w:r w:rsidR="00716BDB">
              <w:rPr>
                <w:rFonts w:ascii="Hoefler Text" w:hAnsi="Hoefler Text"/>
                <w:b/>
                <w:color w:val="20363E"/>
                <w:sz w:val="36"/>
              </w:rPr>
              <w:t>%</w:t>
            </w:r>
          </w:p>
        </w:tc>
      </w:tr>
      <w:tr w:rsidR="00716BDB" w:rsidRPr="0051763B" w14:paraId="2F6E67EE" w14:textId="77777777" w:rsidTr="0051763B">
        <w:trPr>
          <w:cantSplit/>
          <w:trHeight w:val="420"/>
        </w:trPr>
        <w:tc>
          <w:tcPr>
            <w:tcW w:w="5078"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5095A185" w14:textId="0D453311" w:rsidR="00716BDB" w:rsidRDefault="00986D83">
            <w:pPr>
              <w:pStyle w:val="H4Blue"/>
              <w:numPr>
                <w:ilvl w:val="0"/>
                <w:numId w:val="31"/>
              </w:numPr>
              <w:ind w:hanging="142"/>
              <w:rPr>
                <w:color w:val="FFFFFF"/>
                <w:spacing w:val="18"/>
              </w:rPr>
            </w:pPr>
            <w:r>
              <w:rPr>
                <w:noProof/>
              </w:rPr>
              <mc:AlternateContent>
                <mc:Choice Requires="wps">
                  <w:drawing>
                    <wp:anchor distT="0" distB="0" distL="114300" distR="114300" simplePos="0" relativeHeight="251748352" behindDoc="1" locked="0" layoutInCell="1" allowOverlap="1" wp14:anchorId="0067FEB8" wp14:editId="1A536B39">
                      <wp:simplePos x="0" y="0"/>
                      <wp:positionH relativeFrom="page">
                        <wp:posOffset>-173990</wp:posOffset>
                      </wp:positionH>
                      <wp:positionV relativeFrom="page">
                        <wp:posOffset>100965</wp:posOffset>
                      </wp:positionV>
                      <wp:extent cx="6166485" cy="445135"/>
                      <wp:effectExtent l="0" t="0" r="0" b="0"/>
                      <wp:wrapNone/>
                      <wp:docPr id="308"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66485" cy="445135"/>
                              </a:xfrm>
                              <a:prstGeom prst="rect">
                                <a:avLst/>
                              </a:prstGeom>
                              <a:solidFill>
                                <a:srgbClr val="343434"/>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cap="flat">
                                    <a:solidFill>
                                      <a:srgbClr val="000000"/>
                                    </a:solidFill>
                                    <a:miter lim="800000"/>
                                    <a:headEnd/>
                                    <a:tailEnd/>
                                  </a14:hiddenLine>
                                </a:ext>
                              </a:extLst>
                            </wps:spPr>
                            <wps:txbx>
                              <w:txbxContent>
                                <w:p w14:paraId="45F6332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67FEB8" id="Rectangle 297" o:spid="_x0000_s1044" style="position:absolute;left:0;text-align:left;margin-left:-13.7pt;margin-top:7.95pt;width:485.55pt;height:35.0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" fillcolor="#343434" stroked="f">
                      <v:textbox inset="8pt,8pt,8pt,8pt">
                        <w:txbxContent>
                          <w:p w14:paraId="45F6332A"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716BDB">
              <w:rPr>
                <w:color w:val="FFFFFF"/>
                <w:spacing w:val="18"/>
              </w:rPr>
              <w:t>OVERALL SEO SCORE</w:t>
            </w:r>
          </w:p>
        </w:tc>
        <w:tc>
          <w:tcPr>
            <w:tcW w:w="4019" w:type="dxa"/>
            <w:tcBorders>
              <w:top w:val="none" w:sz="16" w:space="0" w:color="000000"/>
              <w:left w:val="none" w:sz="16" w:space="0" w:color="000000"/>
              <w:bottom w:val="none" w:sz="16" w:space="0" w:color="000000"/>
              <w:right w:val="none" w:sz="16" w:space="0" w:color="000000"/>
            </w:tcBorders>
            <w:shd w:val="clear" w:color="auto" w:fill="auto"/>
            <w:tcMar>
              <w:top w:w="0" w:type="dxa"/>
              <w:left w:w="0" w:type="dxa"/>
              <w:bottom w:w="0" w:type="dxa"/>
              <w:right w:w="0" w:type="dxa"/>
            </w:tcMar>
            <w:vAlign w:val="bottom"/>
          </w:tcPr>
          <w:p w14:paraId="17624143" w14:textId="77777777" w:rsidR="00716BDB" w:rsidRDefault="00B3476E">
            <w:pPr>
              <w:pStyle w:val="FreeForm"/>
              <w:jc w:val="center"/>
              <w:rPr>
                <w:rFonts w:ascii="Hoefler Text" w:hAnsi="Hoefler Text"/>
                <w:b/>
                <w:color w:val="FFFFFF"/>
                <w:sz w:val="36"/>
              </w:rPr>
            </w:pPr>
            <w:r>
              <w:rPr>
                <w:rFonts w:ascii="Hoefler Text" w:hAnsi="Hoefler Text"/>
                <w:b/>
                <w:color w:val="FFFFFF"/>
                <w:sz w:val="36"/>
              </w:rPr>
              <w:t>61</w:t>
            </w:r>
            <w:r w:rsidR="00716BDB">
              <w:rPr>
                <w:rFonts w:ascii="Hoefler Text" w:hAnsi="Hoefler Text"/>
                <w:b/>
                <w:color w:val="FFFFFF"/>
                <w:sz w:val="36"/>
              </w:rPr>
              <w:t>%</w:t>
            </w:r>
          </w:p>
        </w:tc>
      </w:tr>
    </w:tbl>
    <w:p w14:paraId="3995DEF7" w14:textId="17DB219A" w:rsidR="00716BDB" w:rsidRDefault="00986D83">
      <w:pPr>
        <w:pStyle w:val="FreeForm"/>
        <w:ind w:left="103"/>
        <w:rPr>
          <w:sz w:val="24"/>
        </w:rPr>
      </w:pPr>
      <w:r>
        <w:rPr>
          <w:noProof/>
        </w:rPr>
        <mc:AlternateContent>
          <mc:Choice Requires="wps">
            <w:drawing>
              <wp:anchor distT="4294967295" distB="4294967295" distL="114299" distR="114299" simplePos="0" relativeHeight="251615232" behindDoc="1" locked="0" layoutInCell="1" allowOverlap="1" wp14:anchorId="30A38C2C" wp14:editId="6D52AD9C">
                <wp:simplePos x="0" y="0"/>
                <wp:positionH relativeFrom="page">
                  <wp:posOffset>729614</wp:posOffset>
                </wp:positionH>
                <wp:positionV relativeFrom="page">
                  <wp:posOffset>20116164</wp:posOffset>
                </wp:positionV>
                <wp:extent cx="0" cy="0"/>
                <wp:effectExtent l="0" t="0" r="0" b="0"/>
                <wp:wrapNone/>
                <wp:docPr id="30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12700">
                          <a:solidFill>
                            <a:srgbClr val="65656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388139" id="Line 25" o:spid="_x0000_s1026" style="position:absolute;flip:y;z-index:-251701248;visibility:visible;mso-wrap-style:square;mso-width-percent:0;mso-height-percent:0;mso-wrap-distance-left:3.17497mm;mso-wrap-distance-top:-3e-5mm;mso-wrap-distance-right:3.17497mm;mso-wrap-distance-bottom:-3e-5mm;mso-position-horizontal:absolute;mso-position-horizontal-relative:page;mso-position-vertical:absolute;mso-position-vertical-relative:page;mso-width-percent:0;mso-height-percent:0;mso-width-relative:page;mso-height-relative:page" from="57.45pt,1583.95pt" to="57.45pt,15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" strokecolor="#656564" strokeweight="1pt">
                <v:stroke joinstyle="miter"/>
                <w10:wrap anchorx="page" anchory="page"/>
              </v:line>
            </w:pict>
          </mc:Fallback>
        </mc:AlternateContent>
      </w:r>
    </w:p>
    <w:p w14:paraId="45978AD6" w14:textId="77777777" w:rsidR="00716BDB" w:rsidRDefault="00716BDB">
      <w:pPr>
        <w:pStyle w:val="BodyBlue"/>
        <w:rPr>
          <w:rFonts w:ascii="Calibri" w:hAnsi="Calibri"/>
          <w:color w:val="000000"/>
          <w:sz w:val="24"/>
        </w:rPr>
      </w:pPr>
    </w:p>
    <w:p w14:paraId="61B61D2A" w14:textId="77777777" w:rsidR="00716BDB" w:rsidRDefault="00716BDB">
      <w:pPr>
        <w:pStyle w:val="BodyBlack"/>
      </w:pPr>
      <w:r>
        <w:t>A score of 10 is perfect execution and a score of 1 means that element is missing entirely. These areas are addressed in the following report. In each overview section the issues are color coded as follows:</w:t>
      </w:r>
    </w:p>
    <w:p w14:paraId="2289C3E7" w14:textId="77777777" w:rsidR="00716BDB" w:rsidRDefault="00716BDB">
      <w:pPr>
        <w:pStyle w:val="BodyBlack"/>
        <w:jc w:val="center"/>
        <w:sectPr w:rsidR="00716BDB" w:rsidSect="0051763B">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sectPr>
      </w:pPr>
      <w:r>
        <w:rPr>
          <w:rStyle w:val="HighlightRed"/>
        </w:rPr>
        <w:t>Red</w:t>
      </w:r>
      <w:r>
        <w:t xml:space="preserve"> = Major Issues (1-3)  |  </w:t>
      </w:r>
      <w:r>
        <w:rPr>
          <w:rStyle w:val="highlightyellow"/>
        </w:rPr>
        <w:t>Yellow</w:t>
      </w:r>
      <w:r>
        <w:t xml:space="preserve"> = Some Issues (4-7)  |  </w:t>
      </w:r>
      <w:r>
        <w:rPr>
          <w:rStyle w:val="Highlightgreen"/>
        </w:rPr>
        <w:t>Green</w:t>
      </w:r>
      <w:r>
        <w:t xml:space="preserve"> = Minor Issues If Any (8-10)</w:t>
      </w:r>
    </w:p>
    <w:p w14:paraId="1A2D411F" w14:textId="77777777" w:rsidR="00716BDB" w:rsidRDefault="00716BDB">
      <w:pPr>
        <w:pStyle w:val="H1Blue"/>
      </w:pPr>
      <w:bookmarkStart w:id="9" w:name="_TOC3612"/>
      <w:bookmarkEnd w:id="9"/>
      <w:r>
        <w:lastRenderedPageBreak/>
        <w:t>CONTENT OVERVIEW</w:t>
      </w:r>
      <w:bookmarkStart w:id="10" w:name="TOC305768033"/>
      <w:bookmarkEnd w:id="10"/>
    </w:p>
    <w:p w14:paraId="552811AF" w14:textId="77777777" w:rsidR="00716BDB" w:rsidRDefault="00716BDB">
      <w:pPr>
        <w:pStyle w:val="H3Blue"/>
      </w:pPr>
      <w:r>
        <w:t>Top Content Action Items</w:t>
      </w:r>
    </w:p>
    <w:p w14:paraId="7D3B5517" w14:textId="77777777" w:rsidR="00716BDB" w:rsidRDefault="00716BDB">
      <w:pPr>
        <w:pStyle w:val="BodyBlue"/>
        <w:numPr>
          <w:ilvl w:val="0"/>
          <w:numId w:val="32"/>
        </w:numPr>
        <w:spacing w:after="0" w:line="96" w:lineRule="auto"/>
        <w:ind w:hanging="142"/>
      </w:pPr>
    </w:p>
    <w:p w14:paraId="683C507C" w14:textId="77777777" w:rsidR="00716BDB" w:rsidRDefault="00716BDB" w:rsidP="002F1B30">
      <w:pPr>
        <w:pStyle w:val="OverviewlistBlue"/>
        <w:numPr>
          <w:ilvl w:val="0"/>
          <w:numId w:val="32"/>
        </w:numPr>
        <w:tabs>
          <w:tab w:val="clear" w:pos="142"/>
        </w:tabs>
        <w:ind w:left="284" w:hanging="142"/>
      </w:pPr>
      <w:r>
        <w:t>Keyword Focus</w:t>
      </w:r>
    </w:p>
    <w:p w14:paraId="6CE88C12" w14:textId="77777777" w:rsidR="00716BDB" w:rsidRDefault="00716BDB" w:rsidP="002F1B30">
      <w:pPr>
        <w:pStyle w:val="OverviewlistBlue"/>
        <w:numPr>
          <w:ilvl w:val="0"/>
          <w:numId w:val="32"/>
        </w:numPr>
        <w:tabs>
          <w:tab w:val="clear" w:pos="142"/>
        </w:tabs>
        <w:ind w:left="284" w:hanging="142"/>
      </w:pPr>
      <w:r>
        <w:t>Title Tags</w:t>
      </w:r>
    </w:p>
    <w:p w14:paraId="30528560" w14:textId="77777777" w:rsidR="00716BDB" w:rsidRDefault="00716BDB" w:rsidP="002F1B30">
      <w:pPr>
        <w:pStyle w:val="OverviewlistBlue"/>
        <w:numPr>
          <w:ilvl w:val="0"/>
          <w:numId w:val="32"/>
        </w:numPr>
        <w:tabs>
          <w:tab w:val="clear" w:pos="142"/>
        </w:tabs>
        <w:ind w:left="284" w:hanging="142"/>
      </w:pPr>
      <w:r>
        <w:t>Meta Descriptions</w:t>
      </w:r>
    </w:p>
    <w:p w14:paraId="68D39102" w14:textId="77777777" w:rsidR="00716BDB" w:rsidRDefault="00716BDB" w:rsidP="002F1B30">
      <w:pPr>
        <w:pStyle w:val="OverviewlistBlue"/>
        <w:numPr>
          <w:ilvl w:val="0"/>
          <w:numId w:val="32"/>
        </w:numPr>
        <w:tabs>
          <w:tab w:val="clear" w:pos="142"/>
        </w:tabs>
        <w:ind w:left="284" w:hanging="142"/>
      </w:pPr>
      <w:r>
        <w:t>Image Names and ALT Tags</w:t>
      </w:r>
    </w:p>
    <w:p w14:paraId="176EF177" w14:textId="77777777" w:rsidR="00716BDB" w:rsidRDefault="00716BDB">
      <w:pPr>
        <w:pStyle w:val="ListBlue"/>
        <w:numPr>
          <w:ilvl w:val="0"/>
          <w:numId w:val="32"/>
        </w:numPr>
        <w:spacing w:before="0"/>
        <w:ind w:hanging="142"/>
      </w:pPr>
    </w:p>
    <w:p w14:paraId="16321FC0" w14:textId="77777777" w:rsidR="00716BDB" w:rsidRDefault="00716BDB">
      <w:pPr>
        <w:pStyle w:val="H3BlueTOC"/>
      </w:pPr>
      <w:bookmarkStart w:id="11" w:name="_TOC3724"/>
      <w:bookmarkEnd w:id="11"/>
      <w:r>
        <w:t xml:space="preserve">Content Analysis </w:t>
      </w:r>
    </w:p>
    <w:p w14:paraId="1BF8C119" w14:textId="77777777" w:rsidR="00716BDB" w:rsidRDefault="00716BDB">
      <w:pPr>
        <w:pStyle w:val="BodyBlue"/>
      </w:pPr>
      <w:r>
        <w:t>This analysis addresses all of the on-site SEO content related</w:t>
      </w:r>
      <w:r w:rsidR="007B77C0">
        <w:t xml:space="preserve"> issues found on the website</w:t>
      </w:r>
      <w:r>
        <w:t>. Implementing the recommended changes should provide valuable SEO benefits. There are 10 main on-site SEO topics covered, as follows:</w:t>
      </w:r>
    </w:p>
    <w:tbl>
      <w:tblPr>
        <w:tblW w:w="0" w:type="auto"/>
        <w:jc w:val="center"/>
        <w:tblLayout w:type="fixed"/>
        <w:tblLook w:val="0000" w:firstRow="0" w:lastRow="0" w:firstColumn="0" w:lastColumn="0" w:noHBand="0" w:noVBand="0"/>
      </w:tblPr>
      <w:tblGrid>
        <w:gridCol w:w="9280"/>
      </w:tblGrid>
      <w:tr w:rsidR="00716BDB" w14:paraId="003E0B4F"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3114A656" w14:textId="77777777" w:rsidR="00716BDB" w:rsidRDefault="00716BDB">
            <w:pPr>
              <w:pStyle w:val="ListBlue"/>
              <w:numPr>
                <w:ilvl w:val="0"/>
                <w:numId w:val="33"/>
              </w:numPr>
              <w:ind w:hanging="142"/>
              <w:rPr>
                <w:color w:val="FFFFFF"/>
              </w:rPr>
            </w:pPr>
            <w:r>
              <w:rPr>
                <w:color w:val="FFFFFF"/>
              </w:rPr>
              <w:t xml:space="preserve"> Keyword Focus</w:t>
            </w:r>
          </w:p>
        </w:tc>
      </w:tr>
      <w:tr w:rsidR="00716BDB" w14:paraId="4D37FF09"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674495E9" w14:textId="77777777" w:rsidR="00716BDB" w:rsidRDefault="00716BDB">
            <w:pPr>
              <w:pStyle w:val="ListBlue"/>
              <w:numPr>
                <w:ilvl w:val="0"/>
                <w:numId w:val="34"/>
              </w:numPr>
              <w:ind w:hanging="142"/>
              <w:rPr>
                <w:color w:val="FFFFFF"/>
              </w:rPr>
            </w:pPr>
            <w:r>
              <w:rPr>
                <w:color w:val="FFFFFF"/>
              </w:rPr>
              <w:t xml:space="preserve"> URL Structure</w:t>
            </w:r>
          </w:p>
        </w:tc>
      </w:tr>
      <w:tr w:rsidR="00716BDB" w14:paraId="449B3B1E"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783FDA00" w14:textId="77777777" w:rsidR="00716BDB" w:rsidRDefault="00716BDB">
            <w:pPr>
              <w:pStyle w:val="ListBlue"/>
              <w:numPr>
                <w:ilvl w:val="0"/>
                <w:numId w:val="35"/>
              </w:numPr>
              <w:ind w:hanging="142"/>
              <w:rPr>
                <w:color w:val="FFFFFF"/>
              </w:rPr>
            </w:pPr>
            <w:r>
              <w:rPr>
                <w:color w:val="FFFFFF"/>
              </w:rPr>
              <w:t xml:space="preserve"> Title Tags</w:t>
            </w:r>
          </w:p>
        </w:tc>
      </w:tr>
      <w:tr w:rsidR="00716BDB" w14:paraId="034C5470"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1237D753" w14:textId="77777777" w:rsidR="00716BDB" w:rsidRDefault="00716BDB">
            <w:pPr>
              <w:pStyle w:val="ListBlue"/>
              <w:numPr>
                <w:ilvl w:val="0"/>
                <w:numId w:val="36"/>
              </w:numPr>
              <w:ind w:hanging="142"/>
              <w:rPr>
                <w:color w:val="FFFFFF"/>
              </w:rPr>
            </w:pPr>
            <w:r>
              <w:rPr>
                <w:color w:val="FFFFFF"/>
              </w:rPr>
              <w:t xml:space="preserve"> Meta Descriptions</w:t>
            </w:r>
          </w:p>
        </w:tc>
      </w:tr>
      <w:tr w:rsidR="00716BDB" w14:paraId="7017F477"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224FF287" w14:textId="77777777" w:rsidR="00716BDB" w:rsidRDefault="00716BDB">
            <w:pPr>
              <w:pStyle w:val="ListBlue"/>
              <w:numPr>
                <w:ilvl w:val="0"/>
                <w:numId w:val="37"/>
              </w:numPr>
              <w:ind w:hanging="142"/>
              <w:rPr>
                <w:color w:val="FFFFFF"/>
              </w:rPr>
            </w:pPr>
            <w:r>
              <w:rPr>
                <w:color w:val="FFFFFF"/>
              </w:rPr>
              <w:t>Meta Keywords</w:t>
            </w:r>
          </w:p>
        </w:tc>
      </w:tr>
      <w:tr w:rsidR="00716BDB" w14:paraId="47AD7FF7"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620A7EC0" w14:textId="77777777" w:rsidR="00716BDB" w:rsidRDefault="00716BDB">
            <w:pPr>
              <w:pStyle w:val="ListBlue"/>
              <w:numPr>
                <w:ilvl w:val="0"/>
                <w:numId w:val="38"/>
              </w:numPr>
              <w:ind w:hanging="142"/>
              <w:rPr>
                <w:color w:val="FFFFFF"/>
              </w:rPr>
            </w:pPr>
            <w:r>
              <w:rPr>
                <w:color w:val="FFFFFF"/>
              </w:rPr>
              <w:t>Heading Tags</w:t>
            </w:r>
          </w:p>
        </w:tc>
      </w:tr>
      <w:tr w:rsidR="00716BDB" w14:paraId="007464F3"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6612F601" w14:textId="77777777" w:rsidR="00716BDB" w:rsidRDefault="00716BDB">
            <w:pPr>
              <w:pStyle w:val="ListBlue"/>
              <w:numPr>
                <w:ilvl w:val="0"/>
                <w:numId w:val="39"/>
              </w:numPr>
              <w:ind w:hanging="142"/>
              <w:rPr>
                <w:color w:val="FFFFFF"/>
              </w:rPr>
            </w:pPr>
            <w:r>
              <w:rPr>
                <w:color w:val="FFFFFF"/>
              </w:rPr>
              <w:t>Content</w:t>
            </w:r>
          </w:p>
        </w:tc>
      </w:tr>
      <w:tr w:rsidR="00716BDB" w14:paraId="2C4C21DD"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0C5176ED" w14:textId="77777777" w:rsidR="00716BDB" w:rsidRDefault="00716BDB">
            <w:pPr>
              <w:pStyle w:val="ListBlue"/>
              <w:numPr>
                <w:ilvl w:val="0"/>
                <w:numId w:val="40"/>
              </w:numPr>
              <w:ind w:hanging="142"/>
              <w:rPr>
                <w:color w:val="FFFFFF"/>
              </w:rPr>
            </w:pPr>
            <w:r>
              <w:rPr>
                <w:color w:val="FFFFFF"/>
              </w:rPr>
              <w:t>Internal Linking and Anchor Text</w:t>
            </w:r>
          </w:p>
        </w:tc>
      </w:tr>
      <w:tr w:rsidR="00716BDB" w14:paraId="68011682"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7FBBF05D" w14:textId="77777777" w:rsidR="00716BDB" w:rsidRDefault="00716BDB">
            <w:pPr>
              <w:pStyle w:val="ListBlue"/>
              <w:numPr>
                <w:ilvl w:val="0"/>
                <w:numId w:val="41"/>
              </w:numPr>
              <w:ind w:hanging="142"/>
              <w:rPr>
                <w:color w:val="FFFFFF"/>
              </w:rPr>
            </w:pPr>
            <w:r>
              <w:rPr>
                <w:color w:val="FFFFFF"/>
              </w:rPr>
              <w:t>Image Names and ALT Tags</w:t>
            </w:r>
          </w:p>
        </w:tc>
      </w:tr>
      <w:tr w:rsidR="00716BDB" w14:paraId="24507028" w14:textId="77777777">
        <w:trPr>
          <w:cantSplit/>
          <w:trHeight w:val="337"/>
          <w:jc w:val="center"/>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0CC95F0F" w14:textId="77777777" w:rsidR="00716BDB" w:rsidRDefault="00716BDB">
            <w:pPr>
              <w:pStyle w:val="ListBlue"/>
              <w:numPr>
                <w:ilvl w:val="0"/>
                <w:numId w:val="42"/>
              </w:numPr>
              <w:ind w:hanging="142"/>
              <w:rPr>
                <w:color w:val="FFFFFF"/>
              </w:rPr>
            </w:pPr>
            <w:r>
              <w:rPr>
                <w:color w:val="FFFFFF"/>
              </w:rPr>
              <w:t>NoFollow Anchor Tags</w:t>
            </w:r>
          </w:p>
        </w:tc>
      </w:tr>
    </w:tbl>
    <w:p w14:paraId="3CEB80BA" w14:textId="77777777" w:rsidR="00716BDB" w:rsidRDefault="00716BDB">
      <w:pPr>
        <w:pStyle w:val="BodyBlue"/>
        <w:spacing w:after="0" w:line="192" w:lineRule="auto"/>
        <w:jc w:val="center"/>
      </w:pPr>
    </w:p>
    <w:p w14:paraId="31B64360" w14:textId="77777777" w:rsidR="00716BDB" w:rsidRDefault="00716BDB">
      <w:pPr>
        <w:pStyle w:val="BodyBlue"/>
        <w:jc w:val="center"/>
      </w:pPr>
      <w:r>
        <w:rPr>
          <w:rStyle w:val="HighlightRed"/>
        </w:rPr>
        <w:t>Red</w:t>
      </w:r>
      <w:r>
        <w:t xml:space="preserve"> = Major Issues (1-3)  |  </w:t>
      </w:r>
      <w:r>
        <w:rPr>
          <w:rStyle w:val="highlightyellow"/>
        </w:rPr>
        <w:t>Yellow</w:t>
      </w:r>
      <w:r>
        <w:t xml:space="preserve"> = Some Issues (4-7)  |  </w:t>
      </w:r>
      <w:r>
        <w:rPr>
          <w:rStyle w:val="Highlightgreen"/>
        </w:rPr>
        <w:t>Green</w:t>
      </w:r>
      <w:r>
        <w:t xml:space="preserve"> = Minor Issues If Any (8-10)</w:t>
      </w:r>
    </w:p>
    <w:p w14:paraId="3843919E" w14:textId="77777777" w:rsidR="00716BDB" w:rsidRDefault="00716BDB">
      <w:pPr>
        <w:pStyle w:val="BodyBlue"/>
        <w:spacing w:after="0" w:line="96" w:lineRule="auto"/>
      </w:pPr>
    </w:p>
    <w:p w14:paraId="133628C7" w14:textId="55AFCE3F" w:rsidR="00716BDB" w:rsidRDefault="00716BDB">
      <w:pPr>
        <w:pStyle w:val="BodyBlue"/>
      </w:pPr>
      <w:r>
        <w:t xml:space="preserve">For each main on-site SEO topic, there are 3 sub sections: </w:t>
      </w:r>
      <w:r>
        <w:rPr>
          <w:rFonts w:ascii="Edmondsans Bold" w:hAnsi="Edmondsans Bold"/>
        </w:rPr>
        <w:t xml:space="preserve">Analysis, </w:t>
      </w:r>
      <w:r w:rsidR="00986D83">
        <w:rPr>
          <w:noProof/>
        </w:rPr>
        <mc:AlternateContent>
          <mc:Choice Requires="wps">
            <w:drawing>
              <wp:anchor distT="0" distB="0" distL="114300" distR="114300" simplePos="0" relativeHeight="251624448" behindDoc="1" locked="0" layoutInCell="1" allowOverlap="1" wp14:anchorId="0D4537B9" wp14:editId="31E5BDD1">
                <wp:simplePos x="0" y="0"/>
                <wp:positionH relativeFrom="page">
                  <wp:posOffset>5780405</wp:posOffset>
                </wp:positionH>
                <wp:positionV relativeFrom="page">
                  <wp:posOffset>208280</wp:posOffset>
                </wp:positionV>
                <wp:extent cx="596900" cy="584200"/>
                <wp:effectExtent l="0" t="0" r="0" b="0"/>
                <wp:wrapNone/>
                <wp:docPr id="306"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900" cy="5842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04CECB68" w14:textId="77777777" w:rsidR="00C15787" w:rsidRDefault="00C15787">
                            <w:pPr>
                              <w:pStyle w:val="FreeForm"/>
                              <w:jc w:val="center"/>
                              <w:rPr>
                                <w:rFonts w:ascii="Calibri Bold" w:hAnsi="Calibri Bold"/>
                                <w:sz w:val="22"/>
                              </w:rPr>
                            </w:pPr>
                            <w:r>
                              <w:rPr>
                                <w:rFonts w:ascii="Calibri Bold" w:hAnsi="Calibri Bold"/>
                                <w:sz w:val="22"/>
                              </w:rPr>
                              <w:t>Score</w:t>
                            </w:r>
                          </w:p>
                          <w:p w14:paraId="0C5E196B" w14:textId="77777777" w:rsidR="00C15787" w:rsidRDefault="00C15787">
                            <w:pPr>
                              <w:pStyle w:val="FreeForm"/>
                              <w:jc w:val="center"/>
                              <w:rPr>
                                <w:rFonts w:ascii="Hoefler Text" w:hAnsi="Hoefler Text"/>
                                <w:b/>
                                <w:sz w:val="22"/>
                              </w:rPr>
                            </w:pPr>
                            <w:r>
                              <w:rPr>
                                <w:rFonts w:ascii="Hoefler Text" w:hAnsi="Hoefler Text"/>
                                <w:b/>
                                <w:sz w:val="36"/>
                              </w:rPr>
                              <w:t>82%</w:t>
                            </w:r>
                          </w:p>
                          <w:p w14:paraId="1101E009" w14:textId="77777777" w:rsidR="00C15787" w:rsidRDefault="00C15787">
                            <w:pPr>
                              <w:pStyle w:val="FreeForm"/>
                              <w:rPr>
                                <w:rFonts w:ascii="Calibri Bold" w:hAnsi="Calibri Bold"/>
                                <w:sz w:val="22"/>
                              </w:rPr>
                            </w:pPr>
                          </w:p>
                          <w:p w14:paraId="0FFC7BA9" w14:textId="77777777" w:rsidR="00C15787" w:rsidRDefault="00C15787">
                            <w:pPr>
                              <w:pStyle w:val="FreeForm"/>
                              <w:rPr>
                                <w:rFonts w:ascii="Calibri Bold" w:hAnsi="Calibri Bold"/>
                                <w:sz w:val="22"/>
                              </w:rPr>
                            </w:pPr>
                          </w:p>
                          <w:p w14:paraId="6420B352"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4537B9" id="Rectangle 34" o:spid="_x0000_s1045" style="position:absolute;margin-left:455.15pt;margin-top:16.4pt;width:47pt;height:46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" filled="f" stroked="f">
                <v:textbox inset="3pt,3pt,3pt,3pt">
                  <w:txbxContent>
                    <w:p w14:paraId="04CECB68" w14:textId="77777777" w:rsidR="00C15787" w:rsidRDefault="00C15787">
                      <w:pPr>
                        <w:pStyle w:val="FreeForm"/>
                        <w:jc w:val="center"/>
                        <w:rPr>
                          <w:rFonts w:ascii="Calibri Bold" w:hAnsi="Calibri Bold"/>
                          <w:sz w:val="22"/>
                        </w:rPr>
                      </w:pPr>
                      <w:r>
                        <w:rPr>
                          <w:rFonts w:ascii="Calibri Bold" w:hAnsi="Calibri Bold"/>
                          <w:sz w:val="22"/>
                        </w:rPr>
                        <w:t>Score</w:t>
                      </w:r>
                    </w:p>
                    <w:p w14:paraId="0C5E196B" w14:textId="77777777" w:rsidR="00C15787" w:rsidRDefault="00C15787">
                      <w:pPr>
                        <w:pStyle w:val="FreeForm"/>
                        <w:jc w:val="center"/>
                        <w:rPr>
                          <w:rFonts w:ascii="Hoefler Text" w:hAnsi="Hoefler Text"/>
                          <w:b/>
                          <w:sz w:val="22"/>
                        </w:rPr>
                      </w:pPr>
                      <w:r>
                        <w:rPr>
                          <w:rFonts w:ascii="Hoefler Text" w:hAnsi="Hoefler Text"/>
                          <w:b/>
                          <w:sz w:val="36"/>
                        </w:rPr>
                        <w:t>82%</w:t>
                      </w:r>
                    </w:p>
                    <w:p w14:paraId="1101E009" w14:textId="77777777" w:rsidR="00C15787" w:rsidRDefault="00C15787">
                      <w:pPr>
                        <w:pStyle w:val="FreeForm"/>
                        <w:rPr>
                          <w:rFonts w:ascii="Calibri Bold" w:hAnsi="Calibri Bold"/>
                          <w:sz w:val="22"/>
                        </w:rPr>
                      </w:pPr>
                    </w:p>
                    <w:p w14:paraId="0FFC7BA9" w14:textId="77777777" w:rsidR="00C15787" w:rsidRDefault="00C15787">
                      <w:pPr>
                        <w:pStyle w:val="FreeForm"/>
                        <w:rPr>
                          <w:rFonts w:ascii="Calibri Bold" w:hAnsi="Calibri Bold"/>
                          <w:sz w:val="22"/>
                        </w:rPr>
                      </w:pPr>
                    </w:p>
                    <w:p w14:paraId="6420B352"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0" distB="0" distL="114300" distR="114300" simplePos="0" relativeHeight="251625472" behindDoc="1" locked="0" layoutInCell="1" allowOverlap="1" wp14:anchorId="33777DDD" wp14:editId="32A0953F">
                <wp:simplePos x="0" y="0"/>
                <wp:positionH relativeFrom="page">
                  <wp:posOffset>-24765</wp:posOffset>
                </wp:positionH>
                <wp:positionV relativeFrom="page">
                  <wp:posOffset>-5498465</wp:posOffset>
                </wp:positionV>
                <wp:extent cx="7810500" cy="15595600"/>
                <wp:effectExtent l="0" t="0" r="0" b="6350"/>
                <wp:wrapNone/>
                <wp:docPr id="30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00CFEBAF"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777DDD" id="Rectangle 35" o:spid="_x0000_s1046" style="position:absolute;margin-left:-1.95pt;margin-top:-432.95pt;width:615pt;height:122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" fillcolor="#f3f3ec" strokeweight="1pt">
                <v:path arrowok="t"/>
                <v:textbox inset="8pt,8pt,8pt,8pt">
                  <w:txbxContent>
                    <w:p w14:paraId="00CFEBAF"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26496" behindDoc="1" locked="0" layoutInCell="1" allowOverlap="1" wp14:anchorId="0A244FF8" wp14:editId="3905F762">
                <wp:simplePos x="0" y="0"/>
                <wp:positionH relativeFrom="page">
                  <wp:posOffset>729615</wp:posOffset>
                </wp:positionH>
                <wp:positionV relativeFrom="page">
                  <wp:posOffset>1155699</wp:posOffset>
                </wp:positionV>
                <wp:extent cx="6464935" cy="0"/>
                <wp:effectExtent l="0" t="0" r="0" b="0"/>
                <wp:wrapNone/>
                <wp:docPr id="30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1D1892" id="Line 36" o:spid="_x0000_s1026" style="position:absolute;flip:y;z-index:-2516899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1pt" to="566.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27520" behindDoc="1" locked="0" layoutInCell="1" allowOverlap="1" wp14:anchorId="2E1C97EA" wp14:editId="105524BB">
                <wp:simplePos x="0" y="0"/>
                <wp:positionH relativeFrom="page">
                  <wp:posOffset>729615</wp:posOffset>
                </wp:positionH>
                <wp:positionV relativeFrom="page">
                  <wp:posOffset>1193799</wp:posOffset>
                </wp:positionV>
                <wp:extent cx="6457315" cy="0"/>
                <wp:effectExtent l="0" t="0" r="0" b="0"/>
                <wp:wrapNone/>
                <wp:docPr id="303"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2B64ED" id="Line 37" o:spid="_x0000_s1026" style="position:absolute;flip:y;z-index:-2516889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4pt" to="565.9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" strokecolor="#488796" strokeweight="1pt">
                <v:stroke joinstyle="miter"/>
                <w10:wrap anchorx="page" anchory="page"/>
              </v:line>
            </w:pict>
          </mc:Fallback>
        </mc:AlternateContent>
      </w:r>
      <w:r w:rsidR="00986D83">
        <w:rPr>
          <w:noProof/>
        </w:rPr>
        <mc:AlternateContent>
          <mc:Choice Requires="wps">
            <w:drawing>
              <wp:anchor distT="0" distB="0" distL="114300" distR="114300" simplePos="0" relativeHeight="251628544" behindDoc="1" locked="0" layoutInCell="1" allowOverlap="1" wp14:anchorId="19FCB60A" wp14:editId="7D34222C">
                <wp:simplePos x="0" y="0"/>
                <wp:positionH relativeFrom="page">
                  <wp:posOffset>901700</wp:posOffset>
                </wp:positionH>
                <wp:positionV relativeFrom="page">
                  <wp:posOffset>1511300</wp:posOffset>
                </wp:positionV>
                <wp:extent cx="6159500" cy="838200"/>
                <wp:effectExtent l="0" t="0" r="0" b="0"/>
                <wp:wrapNone/>
                <wp:docPr id="30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00" cy="838200"/>
                        </a:xfrm>
                        <a:prstGeom prst="rect">
                          <a:avLst/>
                        </a:prstGeom>
                        <a:solidFill>
                          <a:srgbClr val="FFFEFD"/>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3A38E836"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FCB60A" id="Rectangle 38" o:spid="_x0000_s1047" style="position:absolute;margin-left:71pt;margin-top:119pt;width:485pt;height:66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" fillcolor="#fffefd" stroked="f">
                <v:textbox inset="8pt,8pt,8pt,8pt">
                  <w:txbxContent>
                    <w:p w14:paraId="3A38E836"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29568" behindDoc="1" locked="0" layoutInCell="1" allowOverlap="1" wp14:anchorId="0EE062CC" wp14:editId="28351B0B">
                <wp:simplePos x="0" y="0"/>
                <wp:positionH relativeFrom="page">
                  <wp:posOffset>729615</wp:posOffset>
                </wp:positionH>
                <wp:positionV relativeFrom="page">
                  <wp:posOffset>1498599</wp:posOffset>
                </wp:positionV>
                <wp:extent cx="6456680" cy="0"/>
                <wp:effectExtent l="0" t="0" r="0" b="0"/>
                <wp:wrapNone/>
                <wp:docPr id="297"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6680"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14088B" id="Line 39" o:spid="_x0000_s1026" style="position:absolute;flip:y;z-index:-2516869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118pt" to="565.8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" strokecolor="#488796" strokeweight="1pt">
                <v:stroke joinstyle="miter"/>
                <w10:wrap anchorx="page" anchory="page"/>
              </v:line>
            </w:pict>
          </mc:Fallback>
        </mc:AlternateContent>
      </w:r>
      <w:r w:rsidR="00B66FEA">
        <w:rPr>
          <w:noProof/>
        </w:rPr>
        <w:drawing>
          <wp:anchor distT="0" distB="0" distL="114300" distR="114300" simplePos="0" relativeHeight="251567104" behindDoc="1" locked="0" layoutInCell="1" allowOverlap="1" wp14:anchorId="513AD252" wp14:editId="58A3860E">
            <wp:simplePos x="0" y="0"/>
            <wp:positionH relativeFrom="page">
              <wp:posOffset>5823585</wp:posOffset>
            </wp:positionH>
            <wp:positionV relativeFrom="page">
              <wp:posOffset>-589915</wp:posOffset>
            </wp:positionV>
            <wp:extent cx="1549400" cy="186690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152400" distB="152400" distL="152400" distR="152400" simplePos="0" relativeHeight="251630592" behindDoc="0" locked="0" layoutInCell="1" allowOverlap="1" wp14:anchorId="145AA101" wp14:editId="6074E3A8">
                <wp:simplePos x="0" y="0"/>
                <wp:positionH relativeFrom="page">
                  <wp:posOffset>5829300</wp:posOffset>
                </wp:positionH>
                <wp:positionV relativeFrom="page">
                  <wp:posOffset>203200</wp:posOffset>
                </wp:positionV>
                <wp:extent cx="1473200" cy="787400"/>
                <wp:effectExtent l="0" t="0" r="0" b="0"/>
                <wp:wrapSquare wrapText="bothSides"/>
                <wp:docPr id="296"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09B41FC" w14:textId="77777777" w:rsidR="00C15787" w:rsidRDefault="00C15787">
                            <w:pPr>
                              <w:pStyle w:val="H4Blue"/>
                              <w:numPr>
                                <w:ilvl w:val="0"/>
                                <w:numId w:val="103"/>
                              </w:numPr>
                              <w:spacing w:before="0" w:line="216" w:lineRule="auto"/>
                              <w:ind w:hanging="142"/>
                              <w:jc w:val="center"/>
                              <w:rPr>
                                <w:spacing w:val="7"/>
                                <w:sz w:val="34"/>
                              </w:rPr>
                            </w:pPr>
                            <w:r>
                              <w:rPr>
                                <w:spacing w:val="7"/>
                                <w:sz w:val="34"/>
                              </w:rPr>
                              <w:t>SCORE</w:t>
                            </w:r>
                          </w:p>
                          <w:p w14:paraId="3F3F3B96" w14:textId="77777777" w:rsidR="00C15787" w:rsidRDefault="00C15787">
                            <w:pPr>
                              <w:pStyle w:val="H4Blue"/>
                              <w:numPr>
                                <w:ilvl w:val="0"/>
                                <w:numId w:val="103"/>
                              </w:numPr>
                              <w:spacing w:before="0" w:line="216" w:lineRule="auto"/>
                              <w:ind w:hanging="142"/>
                              <w:jc w:val="center"/>
                            </w:pPr>
                            <w:r>
                              <w:rPr>
                                <w:rStyle w:val="LargeNumbesrBlue"/>
                              </w:rPr>
                              <w:t>61%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5AA101" id="Rectangle 41" o:spid="_x0000_s1048" style="position:absolute;margin-left:459pt;margin-top:16pt;width:116pt;height:62pt;z-index:2516305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" filled="f" stroked="f">
                <v:textbox inset="0,0,0,0">
                  <w:txbxContent>
                    <w:p w14:paraId="609B41FC" w14:textId="77777777" w:rsidR="00C15787" w:rsidRDefault="00C15787">
                      <w:pPr>
                        <w:pStyle w:val="H4Blue"/>
                        <w:numPr>
                          <w:ilvl w:val="0"/>
                          <w:numId w:val="103"/>
                        </w:numPr>
                        <w:spacing w:before="0" w:line="216" w:lineRule="auto"/>
                        <w:ind w:hanging="142"/>
                        <w:jc w:val="center"/>
                        <w:rPr>
                          <w:spacing w:val="7"/>
                          <w:sz w:val="34"/>
                        </w:rPr>
                      </w:pPr>
                      <w:r>
                        <w:rPr>
                          <w:spacing w:val="7"/>
                          <w:sz w:val="34"/>
                        </w:rPr>
                        <w:t>SCORE</w:t>
                      </w:r>
                    </w:p>
                    <w:p w14:paraId="3F3F3B96" w14:textId="77777777" w:rsidR="00C15787" w:rsidRDefault="00C15787">
                      <w:pPr>
                        <w:pStyle w:val="H4Blue"/>
                        <w:numPr>
                          <w:ilvl w:val="0"/>
                          <w:numId w:val="103"/>
                        </w:numPr>
                        <w:spacing w:before="0" w:line="216" w:lineRule="auto"/>
                        <w:ind w:hanging="142"/>
                        <w:jc w:val="center"/>
                      </w:pPr>
                      <w:r>
                        <w:rPr>
                          <w:rStyle w:val="LargeNumbesrBlue"/>
                        </w:rPr>
                        <w:t>61%</w:t>
                      </w:r>
                    </w:p>
                  </w:txbxContent>
                </v:textbox>
                <w10:wrap type="square" anchorx="page" anchory="page"/>
              </v:rect>
            </w:pict>
          </mc:Fallback>
        </mc:AlternateContent>
      </w:r>
      <w:r>
        <w:rPr>
          <w:rFonts w:ascii="Edmondsans Bold" w:hAnsi="Edmondsans Bold"/>
        </w:rPr>
        <w:t>Recommendations</w:t>
      </w:r>
      <w:r>
        <w:t xml:space="preserve"> and </w:t>
      </w:r>
      <w:r>
        <w:rPr>
          <w:rFonts w:ascii="Edmondsans Bold" w:hAnsi="Edmondsans Bold"/>
        </w:rPr>
        <w:t>Guidelines</w:t>
      </w:r>
      <w:r>
        <w:t xml:space="preserve">. </w:t>
      </w:r>
    </w:p>
    <w:p w14:paraId="1FC70D9F" w14:textId="77777777" w:rsidR="00716BDB" w:rsidRDefault="00716BDB">
      <w:pPr>
        <w:pStyle w:val="ListBlue"/>
        <w:numPr>
          <w:ilvl w:val="0"/>
          <w:numId w:val="43"/>
        </w:numPr>
        <w:ind w:hanging="180"/>
        <w:rPr>
          <w:position w:val="-2"/>
          <w:sz w:val="22"/>
        </w:rPr>
      </w:pPr>
      <w:r>
        <w:rPr>
          <w:sz w:val="22"/>
        </w:rPr>
        <w:t xml:space="preserve">The </w:t>
      </w:r>
      <w:r>
        <w:rPr>
          <w:rFonts w:ascii="Edmondsans Bold" w:hAnsi="Edmondsans Bold"/>
          <w:sz w:val="22"/>
        </w:rPr>
        <w:t>Analysis</w:t>
      </w:r>
      <w:r>
        <w:rPr>
          <w:sz w:val="22"/>
        </w:rPr>
        <w:t xml:space="preserve"> section details the findings from our analysis.</w:t>
      </w:r>
    </w:p>
    <w:p w14:paraId="32625080" w14:textId="77777777" w:rsidR="00716BDB" w:rsidRDefault="00716BDB">
      <w:pPr>
        <w:pStyle w:val="ListBlue"/>
        <w:numPr>
          <w:ilvl w:val="0"/>
          <w:numId w:val="43"/>
        </w:numPr>
        <w:ind w:hanging="180"/>
        <w:rPr>
          <w:position w:val="-2"/>
          <w:sz w:val="22"/>
        </w:rPr>
      </w:pPr>
      <w:r>
        <w:rPr>
          <w:sz w:val="22"/>
        </w:rPr>
        <w:t xml:space="preserve">The </w:t>
      </w:r>
      <w:r>
        <w:rPr>
          <w:rFonts w:ascii="Edmondsans Bold" w:hAnsi="Edmondsans Bold"/>
          <w:sz w:val="22"/>
        </w:rPr>
        <w:t>Recommendations</w:t>
      </w:r>
      <w:r>
        <w:rPr>
          <w:sz w:val="22"/>
        </w:rPr>
        <w:t xml:space="preserve"> section identifies our proposed action items.</w:t>
      </w:r>
    </w:p>
    <w:p w14:paraId="00B6F9C6" w14:textId="77777777" w:rsidR="00716BDB" w:rsidRDefault="00716BDB">
      <w:pPr>
        <w:pStyle w:val="ListBlue"/>
        <w:numPr>
          <w:ilvl w:val="0"/>
          <w:numId w:val="43"/>
        </w:numPr>
        <w:ind w:hanging="180"/>
        <w:rPr>
          <w:position w:val="-2"/>
          <w:sz w:val="22"/>
        </w:rPr>
      </w:pPr>
      <w:r>
        <w:rPr>
          <w:sz w:val="22"/>
        </w:rPr>
        <w:t xml:space="preserve">The </w:t>
      </w:r>
      <w:r>
        <w:rPr>
          <w:rFonts w:ascii="Edmondsans Bold" w:hAnsi="Edmondsans Bold"/>
          <w:sz w:val="22"/>
        </w:rPr>
        <w:t>Guidelines</w:t>
      </w:r>
      <w:r>
        <w:rPr>
          <w:sz w:val="22"/>
        </w:rPr>
        <w:t xml:space="preserve"> section gives specific instructions for implementing the required changes.</w:t>
      </w:r>
    </w:p>
    <w:p w14:paraId="0698C80C" w14:textId="77777777" w:rsidR="00716BDB" w:rsidRDefault="00716BDB">
      <w:pPr>
        <w:pStyle w:val="H3BlueTOC"/>
        <w:rPr>
          <w:sz w:val="22"/>
        </w:rPr>
      </w:pPr>
    </w:p>
    <w:p w14:paraId="2E3F20CB" w14:textId="77777777" w:rsidR="00716BDB" w:rsidRDefault="00716BDB">
      <w:pPr>
        <w:pStyle w:val="H3BlueTOC"/>
      </w:pPr>
      <w:bookmarkStart w:id="12" w:name="_TOC4396"/>
      <w:bookmarkEnd w:id="12"/>
      <w:r>
        <w:t>Content Score</w:t>
      </w:r>
    </w:p>
    <w:p w14:paraId="46D9E611" w14:textId="77777777" w:rsidR="00716BDB" w:rsidRDefault="007B77C0">
      <w:pPr>
        <w:pStyle w:val="BodyBlue"/>
      </w:pPr>
      <w:r>
        <w:t>The website</w:t>
      </w:r>
      <w:r w:rsidR="00716BDB">
        <w:t xml:space="preserve"> has an </w:t>
      </w:r>
      <w:r w:rsidR="00716BDB">
        <w:rPr>
          <w:rFonts w:ascii="Edmondsans Bold" w:hAnsi="Edmondsans Bold"/>
        </w:rPr>
        <w:t xml:space="preserve">On-Site SEO Score of </w:t>
      </w:r>
      <w:r w:rsidR="004C27FE">
        <w:rPr>
          <w:rFonts w:ascii="Edmondsans Bold" w:hAnsi="Edmondsans Bold"/>
        </w:rPr>
        <w:t>50</w:t>
      </w:r>
      <w:r w:rsidR="00716BDB">
        <w:rPr>
          <w:rFonts w:ascii="Edmondsans Bold" w:hAnsi="Edmondsans Bold"/>
          <w:sz w:val="32"/>
        </w:rPr>
        <w:t>%</w:t>
      </w:r>
      <w:r w:rsidR="00716BDB">
        <w:t>. This indicates</w:t>
      </w:r>
      <w:r w:rsidR="00A76ABB">
        <w:rPr>
          <w:rFonts w:ascii="Edmondsans Bold" w:hAnsi="Edmondsans Bold"/>
        </w:rPr>
        <w:t xml:space="preserve"> above average</w:t>
      </w:r>
      <w:r w:rsidR="00716BDB">
        <w:rPr>
          <w:rFonts w:ascii="Edmondsans Bold" w:hAnsi="Edmondsans Bold"/>
        </w:rPr>
        <w:t xml:space="preserve"> </w:t>
      </w:r>
      <w:r w:rsidR="00716BDB">
        <w:t>on-site SEO-ability. Correct implementation of the proceeding guid</w:t>
      </w:r>
      <w:r>
        <w:t>elines will help</w:t>
      </w:r>
      <w:r w:rsidR="00716BDB">
        <w:t xml:space="preserve"> to improve existing rankings, and to rank for more competitive keyword phrases in the future.</w:t>
      </w:r>
    </w:p>
    <w:p w14:paraId="305BFE52" w14:textId="4A21840A" w:rsidR="00D857C8" w:rsidRDefault="00716BDB" w:rsidP="00D857C8">
      <w:pPr>
        <w:pStyle w:val="H1Blue"/>
      </w:pPr>
      <w:r>
        <w:br w:type="page"/>
      </w:r>
      <w:bookmarkStart w:id="13" w:name="_TOC4678"/>
      <w:bookmarkEnd w:id="13"/>
      <w:r w:rsidR="00986D83">
        <w:rPr>
          <w:noProof/>
        </w:rPr>
        <mc:AlternateContent>
          <mc:Choice Requires="wps">
            <w:drawing>
              <wp:anchor distT="0" distB="0" distL="114300" distR="114300" simplePos="0" relativeHeight="251631616" behindDoc="1" locked="0" layoutInCell="1" allowOverlap="1" wp14:anchorId="73DF55A3" wp14:editId="30EB3373">
                <wp:simplePos x="0" y="0"/>
                <wp:positionH relativeFrom="page">
                  <wp:posOffset>-24765</wp:posOffset>
                </wp:positionH>
                <wp:positionV relativeFrom="page">
                  <wp:posOffset>-5774055</wp:posOffset>
                </wp:positionV>
                <wp:extent cx="7810500" cy="15898495"/>
                <wp:effectExtent l="0" t="0" r="0" b="8255"/>
                <wp:wrapNone/>
                <wp:docPr id="295"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898495"/>
                        </a:xfrm>
                        <a:prstGeom prst="rect">
                          <a:avLst/>
                        </a:prstGeom>
                        <a:solidFill>
                          <a:srgbClr val="F3F3EC"/>
                        </a:solidFill>
                        <a:ln w="12700">
                          <a:solidFill>
                            <a:srgbClr val="000000"/>
                          </a:solidFill>
                          <a:miter lim="800000"/>
                          <a:headEnd/>
                          <a:tailEnd/>
                        </a:ln>
                      </wps:spPr>
                      <wps:txbx>
                        <w:txbxContent>
                          <w:p w14:paraId="0FD819D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DF55A3" id="Rectangle 42" o:spid="_x0000_s1049" style="position:absolute;margin-left:-1.95pt;margin-top:-454.65pt;width:615pt;height:1251.8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" fillcolor="#f3f3ec" strokeweight="1pt">
                <v:path arrowok="t"/>
                <v:textbox inset="8pt,8pt,8pt,8pt">
                  <w:txbxContent>
                    <w:p w14:paraId="0FD819DC"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bookmarkStart w:id="14" w:name="_TOC6708"/>
      <w:bookmarkStart w:id="15" w:name="TOC302458263"/>
      <w:bookmarkEnd w:id="14"/>
      <w:bookmarkEnd w:id="15"/>
    </w:p>
    <w:p w14:paraId="54384D61" w14:textId="77777777" w:rsidR="00716BDB" w:rsidRDefault="00716BDB">
      <w:pPr>
        <w:pStyle w:val="BodyBlue"/>
      </w:pPr>
      <w:r>
        <w:lastRenderedPageBreak/>
        <w:t>URL STRUCTURE</w:t>
      </w:r>
    </w:p>
    <w:p w14:paraId="0EFD67EB" w14:textId="77777777" w:rsidR="00716BDB" w:rsidRDefault="00716BDB">
      <w:pPr>
        <w:pStyle w:val="H3BlueTOC"/>
      </w:pPr>
      <w:bookmarkStart w:id="16" w:name="_TOC6722"/>
      <w:bookmarkStart w:id="17" w:name="TOC302458264"/>
      <w:bookmarkEnd w:id="16"/>
      <w:bookmarkEnd w:id="17"/>
      <w:r>
        <w:t>Analysis</w:t>
      </w:r>
    </w:p>
    <w:p w14:paraId="2A886881" w14:textId="77777777" w:rsidR="00B629F4" w:rsidRDefault="00716BDB">
      <w:pPr>
        <w:pStyle w:val="BodyBlue"/>
        <w:spacing w:after="140"/>
      </w:pPr>
      <w:bookmarkStart w:id="18" w:name="TOC305768040"/>
      <w:r>
        <w:t xml:space="preserve">We found the URL structure to be </w:t>
      </w:r>
      <w:r w:rsidR="005A7EEA">
        <w:t>good</w:t>
      </w:r>
      <w:r>
        <w:t xml:space="preserve">. </w:t>
      </w:r>
      <w:bookmarkEnd w:id="18"/>
      <w:r w:rsidR="0035145D">
        <w:t>A few</w:t>
      </w:r>
      <w:r w:rsidR="007E71AE">
        <w:t>,</w:t>
      </w:r>
      <w:r>
        <w:t xml:space="preserve"> pages had URLs that </w:t>
      </w:r>
      <w:r w:rsidR="005A7EEA">
        <w:t>had underscores (-) in them</w:t>
      </w:r>
      <w:r>
        <w:t>. For example:</w:t>
      </w:r>
    </w:p>
    <w:tbl>
      <w:tblPr>
        <w:tblStyle w:val="TableGrid"/>
        <w:tblW w:w="0" w:type="auto"/>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7823"/>
        <w:gridCol w:w="1517"/>
      </w:tblGrid>
      <w:tr w:rsidR="00B629F4" w14:paraId="50FD7354" w14:textId="77777777" w:rsidTr="00B629F4">
        <w:trPr>
          <w:trHeight w:val="329"/>
        </w:trPr>
        <w:tc>
          <w:tcPr>
            <w:tcW w:w="804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215868" w:themeFill="accent5" w:themeFillShade="80"/>
          </w:tcPr>
          <w:p w14:paraId="4E1DF74D" w14:textId="77777777" w:rsidR="00B629F4" w:rsidRPr="002F1B30" w:rsidRDefault="00B629F4" w:rsidP="00B629F4">
            <w:pPr>
              <w:pStyle w:val="BodyBlue"/>
              <w:spacing w:after="0"/>
              <w:jc w:val="center"/>
              <w:rPr>
                <w:rFonts w:ascii="Edmondsans Medium" w:hAnsi="Edmondsans Medium"/>
                <w:color w:val="FFFFFF" w:themeColor="background1"/>
              </w:rPr>
            </w:pPr>
            <w:r>
              <w:rPr>
                <w:rFonts w:ascii="Edmondsans Medium" w:hAnsi="Edmondsans Medium"/>
                <w:color w:val="FFFFFF" w:themeColor="background1"/>
              </w:rPr>
              <w:t>URL</w:t>
            </w:r>
          </w:p>
        </w:tc>
        <w:tc>
          <w:tcPr>
            <w:tcW w:w="1530"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215868" w:themeFill="accent5" w:themeFillShade="80"/>
          </w:tcPr>
          <w:p w14:paraId="6EA52806" w14:textId="77777777" w:rsidR="00B629F4" w:rsidRPr="002F1B30" w:rsidRDefault="00B629F4" w:rsidP="00B629F4">
            <w:pPr>
              <w:pStyle w:val="BodyBlue"/>
              <w:spacing w:after="0"/>
              <w:jc w:val="center"/>
              <w:rPr>
                <w:rFonts w:ascii="Edmondsans Medium" w:hAnsi="Edmondsans Medium"/>
                <w:color w:val="FFFFFF" w:themeColor="background1"/>
              </w:rPr>
            </w:pPr>
            <w:r>
              <w:rPr>
                <w:rFonts w:ascii="Edmondsans Medium" w:hAnsi="Edmondsans Medium"/>
                <w:color w:val="FFFFFF" w:themeColor="background1"/>
              </w:rPr>
              <w:t>URL LENGTH</w:t>
            </w:r>
          </w:p>
        </w:tc>
      </w:tr>
      <w:tr w:rsidR="00B629F4" w14:paraId="44160ACA" w14:textId="77777777" w:rsidTr="00B629F4">
        <w:tc>
          <w:tcPr>
            <w:tcW w:w="804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263E2ED1" w14:textId="27A00BE0" w:rsidR="00B629F4" w:rsidRDefault="00B629F4" w:rsidP="00B629F4">
            <w:pPr>
              <w:pStyle w:val="BodyBlue"/>
            </w:pPr>
          </w:p>
        </w:tc>
        <w:tc>
          <w:tcPr>
            <w:tcW w:w="1530"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3A96BE79" w14:textId="61FB7D45" w:rsidR="00B629F4" w:rsidRDefault="00B629F4" w:rsidP="00B629F4">
            <w:pPr>
              <w:pStyle w:val="BodyBlue"/>
            </w:pPr>
          </w:p>
        </w:tc>
      </w:tr>
      <w:tr w:rsidR="00B629F4" w14:paraId="72EC3CEA" w14:textId="77777777" w:rsidTr="00B629F4">
        <w:tc>
          <w:tcPr>
            <w:tcW w:w="804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EBF4F9"/>
          </w:tcPr>
          <w:p w14:paraId="1CA8B144" w14:textId="553498D6" w:rsidR="00B629F4" w:rsidRDefault="00B629F4" w:rsidP="00B629F4">
            <w:pPr>
              <w:pStyle w:val="BodyBlue"/>
            </w:pPr>
          </w:p>
        </w:tc>
        <w:tc>
          <w:tcPr>
            <w:tcW w:w="1530"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EBF4F9"/>
          </w:tcPr>
          <w:p w14:paraId="0EA534EE" w14:textId="42B63CAE" w:rsidR="00B629F4" w:rsidRDefault="00B629F4" w:rsidP="00B629F4">
            <w:pPr>
              <w:pStyle w:val="BodyBlue"/>
            </w:pPr>
          </w:p>
        </w:tc>
      </w:tr>
      <w:tr w:rsidR="00B629F4" w14:paraId="6427E7A5" w14:textId="77777777" w:rsidTr="00B629F4">
        <w:trPr>
          <w:trHeight w:val="207"/>
        </w:trPr>
        <w:tc>
          <w:tcPr>
            <w:tcW w:w="804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6BE9CE86" w14:textId="4AF0593C" w:rsidR="00B629F4" w:rsidRDefault="00B629F4" w:rsidP="00B629F4">
            <w:pPr>
              <w:pStyle w:val="BodyBlue"/>
            </w:pPr>
          </w:p>
        </w:tc>
        <w:tc>
          <w:tcPr>
            <w:tcW w:w="1530"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03A4CBB7" w14:textId="71121EC0" w:rsidR="00B629F4" w:rsidRDefault="00B629F4" w:rsidP="00B629F4">
            <w:pPr>
              <w:pStyle w:val="BodyBlue"/>
            </w:pPr>
          </w:p>
        </w:tc>
      </w:tr>
    </w:tbl>
    <w:p w14:paraId="69EE9FAC" w14:textId="77777777" w:rsidR="00B629F4" w:rsidRDefault="00B629F4">
      <w:pPr>
        <w:pStyle w:val="BodyBlue"/>
        <w:spacing w:after="140"/>
      </w:pPr>
    </w:p>
    <w:p w14:paraId="0270778F" w14:textId="77777777" w:rsidR="00716BDB" w:rsidRDefault="007E71AE">
      <w:pPr>
        <w:pStyle w:val="BodyBlue"/>
      </w:pPr>
      <w:r>
        <w:t xml:space="preserve">There are no URLs that </w:t>
      </w:r>
      <w:r w:rsidR="00FA7B03">
        <w:t xml:space="preserve">exceeded 100 characters or used </w:t>
      </w:r>
      <w:r w:rsidR="0035145D">
        <w:t>uppercase</w:t>
      </w:r>
      <w:r>
        <w:t xml:space="preserve"> letters and no pages with duplicate URLs. It makes the URL structure overall great and perfect.</w:t>
      </w:r>
    </w:p>
    <w:p w14:paraId="2FA755E8" w14:textId="77777777" w:rsidR="00716BDB" w:rsidRDefault="00716BDB">
      <w:pPr>
        <w:pStyle w:val="H3BlueTOC"/>
      </w:pPr>
      <w:bookmarkStart w:id="19" w:name="_TOC7092"/>
      <w:bookmarkStart w:id="20" w:name="TOC302458266"/>
      <w:bookmarkEnd w:id="19"/>
      <w:bookmarkEnd w:id="20"/>
      <w:r>
        <w:t>Recommendations</w:t>
      </w:r>
    </w:p>
    <w:p w14:paraId="41977E86" w14:textId="77777777" w:rsidR="00716BDB" w:rsidRDefault="00716BDB">
      <w:pPr>
        <w:pStyle w:val="BodyBlue"/>
      </w:pPr>
      <w:r>
        <w:t>Ideally, no URL should be longer than 100 characters in length. If possible, create shorter URLs for any pages that exceed this limit (if you change a URL, 301 redirects will be necessary). The attached site crawl report will help you to identify the URLs in need of optimization. That said, keep in mind that this is far from a critical issued, and could safely be ignored.</w:t>
      </w:r>
    </w:p>
    <w:p w14:paraId="6BDDB1F8" w14:textId="77777777" w:rsidR="00716BDB" w:rsidRDefault="00716BDB">
      <w:pPr>
        <w:pStyle w:val="H3BlueTOC"/>
      </w:pPr>
      <w:bookmarkStart w:id="21" w:name="_TOC7483"/>
      <w:bookmarkStart w:id="22" w:name="TOC302458267"/>
      <w:bookmarkEnd w:id="21"/>
      <w:bookmarkEnd w:id="22"/>
      <w:r>
        <w:t>Guidelines</w:t>
      </w:r>
    </w:p>
    <w:p w14:paraId="33016863" w14:textId="77777777" w:rsidR="00716BDB" w:rsidRDefault="00716BDB">
      <w:pPr>
        <w:pStyle w:val="BodyBlue"/>
      </w:pPr>
      <w:r>
        <w:t xml:space="preserve">A site’s URL structure is extremely important to both users and search engines. Poor URL structure can hurt rankings, prevent pages from being indexed and lower your click-through-rate (CTR). </w:t>
      </w:r>
    </w:p>
    <w:p w14:paraId="580E6A04" w14:textId="513999EA" w:rsidR="00716BDB" w:rsidRDefault="00716BDB">
      <w:pPr>
        <w:pStyle w:val="BodyBlue"/>
      </w:pPr>
      <w:r>
        <w:t>It is extremely important that URLs be readable, user friendly, and that they contain the keyword of the page. Always separate keyword</w:t>
      </w:r>
      <w:r w:rsidR="00986D83">
        <w:rPr>
          <w:noProof/>
        </w:rPr>
        <mc:AlternateContent>
          <mc:Choice Requires="wps">
            <w:drawing>
              <wp:anchor distT="0" distB="0" distL="114300" distR="114300" simplePos="0" relativeHeight="251632640" behindDoc="1" locked="0" layoutInCell="1" allowOverlap="1" wp14:anchorId="59E549D8" wp14:editId="56B0A1BC">
                <wp:simplePos x="0" y="0"/>
                <wp:positionH relativeFrom="page">
                  <wp:posOffset>-24765</wp:posOffset>
                </wp:positionH>
                <wp:positionV relativeFrom="page">
                  <wp:posOffset>-5511165</wp:posOffset>
                </wp:positionV>
                <wp:extent cx="7810500" cy="15595600"/>
                <wp:effectExtent l="0" t="0" r="0" b="6350"/>
                <wp:wrapNone/>
                <wp:docPr id="29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6361244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E549D8" id="Rectangle 47" o:spid="_x0000_s1050" style="position:absolute;margin-left:-1.95pt;margin-top:-433.95pt;width:615pt;height:122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" fillcolor="#f3f3ec" strokeweight="1pt">
                <v:path arrowok="t"/>
                <v:textbox inset="8pt,8pt,8pt,8pt">
                  <w:txbxContent>
                    <w:p w14:paraId="6361244B"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33664" behindDoc="1" locked="0" layoutInCell="1" allowOverlap="1" wp14:anchorId="4C4ED895" wp14:editId="1D33939A">
                <wp:simplePos x="0" y="0"/>
                <wp:positionH relativeFrom="page">
                  <wp:posOffset>729615</wp:posOffset>
                </wp:positionH>
                <wp:positionV relativeFrom="page">
                  <wp:posOffset>1168399</wp:posOffset>
                </wp:positionV>
                <wp:extent cx="6464935" cy="0"/>
                <wp:effectExtent l="0" t="0" r="0" b="0"/>
                <wp:wrapNone/>
                <wp:docPr id="293"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EBAF59" id="Line 48" o:spid="_x0000_s1026" style="position:absolute;flip:y;z-index:-25168281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2pt" to="566.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34688" behindDoc="1" locked="0" layoutInCell="1" allowOverlap="1" wp14:anchorId="07D7A24D" wp14:editId="45C67DB3">
                <wp:simplePos x="0" y="0"/>
                <wp:positionH relativeFrom="page">
                  <wp:posOffset>729615</wp:posOffset>
                </wp:positionH>
                <wp:positionV relativeFrom="page">
                  <wp:posOffset>1206499</wp:posOffset>
                </wp:positionV>
                <wp:extent cx="6457315" cy="0"/>
                <wp:effectExtent l="0" t="0" r="0" b="0"/>
                <wp:wrapNone/>
                <wp:docPr id="292"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B231CE" id="Line 49" o:spid="_x0000_s1026" style="position:absolute;flip:y;z-index:-2516817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5.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" strokecolor="#488796" strokeweight="1pt">
                <v:stroke joinstyle="miter"/>
                <w10:wrap anchorx="page" anchory="page"/>
              </v:line>
            </w:pict>
          </mc:Fallback>
        </mc:AlternateContent>
      </w:r>
      <w:r w:rsidR="00B66FEA">
        <w:rPr>
          <w:noProof/>
        </w:rPr>
        <w:drawing>
          <wp:anchor distT="0" distB="0" distL="114300" distR="114300" simplePos="0" relativeHeight="251568128" behindDoc="1" locked="0" layoutInCell="1" allowOverlap="1" wp14:anchorId="767A1319" wp14:editId="443BAFF3">
            <wp:simplePos x="0" y="0"/>
            <wp:positionH relativeFrom="page">
              <wp:posOffset>5823585</wp:posOffset>
            </wp:positionH>
            <wp:positionV relativeFrom="page">
              <wp:posOffset>-577215</wp:posOffset>
            </wp:positionV>
            <wp:extent cx="1549400" cy="18669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35712" behindDoc="1" locked="0" layoutInCell="1" allowOverlap="1" wp14:anchorId="40D9DF82" wp14:editId="58B63A69">
                <wp:simplePos x="0" y="0"/>
                <wp:positionH relativeFrom="page">
                  <wp:posOffset>5829300</wp:posOffset>
                </wp:positionH>
                <wp:positionV relativeFrom="page">
                  <wp:posOffset>215900</wp:posOffset>
                </wp:positionV>
                <wp:extent cx="1473200" cy="787400"/>
                <wp:effectExtent l="0" t="0" r="0" b="0"/>
                <wp:wrapNone/>
                <wp:docPr id="29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26777E97" w14:textId="77777777" w:rsidR="00C15787" w:rsidRDefault="00C15787">
                            <w:pPr>
                              <w:pStyle w:val="H4Blue"/>
                              <w:numPr>
                                <w:ilvl w:val="0"/>
                                <w:numId w:val="125"/>
                              </w:numPr>
                              <w:spacing w:before="0" w:line="216" w:lineRule="auto"/>
                              <w:ind w:hanging="142"/>
                              <w:jc w:val="center"/>
                              <w:rPr>
                                <w:spacing w:val="7"/>
                                <w:sz w:val="34"/>
                              </w:rPr>
                            </w:pPr>
                            <w:r>
                              <w:rPr>
                                <w:spacing w:val="7"/>
                                <w:sz w:val="34"/>
                              </w:rPr>
                              <w:t>SCORE</w:t>
                            </w:r>
                          </w:p>
                          <w:p w14:paraId="51402AAA" w14:textId="77777777" w:rsidR="00C15787" w:rsidRDefault="00C15787">
                            <w:pPr>
                              <w:pStyle w:val="H4Blue"/>
                              <w:numPr>
                                <w:ilvl w:val="0"/>
                                <w:numId w:val="125"/>
                              </w:numPr>
                              <w:spacing w:before="0" w:line="216" w:lineRule="auto"/>
                              <w:ind w:hanging="142"/>
                              <w:jc w:val="center"/>
                            </w:pPr>
                            <w:r>
                              <w:rPr>
                                <w:rStyle w:val="LargeNumbesrBlue"/>
                              </w:rPr>
                              <w:t>10/10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D9DF82" id="Rectangle 51" o:spid="_x0000_s1051" style="position:absolute;margin-left:459pt;margin-top:17pt;width:116pt;height:62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" filled="f" stroked="f">
                <v:textbox inset="0,0,0,0">
                  <w:txbxContent>
                    <w:p w14:paraId="26777E97" w14:textId="77777777" w:rsidR="00C15787" w:rsidRDefault="00C15787">
                      <w:pPr>
                        <w:pStyle w:val="H4Blue"/>
                        <w:numPr>
                          <w:ilvl w:val="0"/>
                          <w:numId w:val="125"/>
                        </w:numPr>
                        <w:spacing w:before="0" w:line="216" w:lineRule="auto"/>
                        <w:ind w:hanging="142"/>
                        <w:jc w:val="center"/>
                        <w:rPr>
                          <w:spacing w:val="7"/>
                          <w:sz w:val="34"/>
                        </w:rPr>
                      </w:pPr>
                      <w:r>
                        <w:rPr>
                          <w:spacing w:val="7"/>
                          <w:sz w:val="34"/>
                        </w:rPr>
                        <w:t>SCORE</w:t>
                      </w:r>
                    </w:p>
                    <w:p w14:paraId="51402AAA" w14:textId="77777777" w:rsidR="00C15787" w:rsidRDefault="00C15787">
                      <w:pPr>
                        <w:pStyle w:val="H4Blue"/>
                        <w:numPr>
                          <w:ilvl w:val="0"/>
                          <w:numId w:val="125"/>
                        </w:numPr>
                        <w:spacing w:before="0" w:line="216" w:lineRule="auto"/>
                        <w:ind w:hanging="142"/>
                        <w:jc w:val="center"/>
                      </w:pPr>
                      <w:r>
                        <w:rPr>
                          <w:rStyle w:val="LargeNumbesrBlue"/>
                        </w:rPr>
                        <w:t>10/10</w:t>
                      </w:r>
                    </w:p>
                  </w:txbxContent>
                </v:textbox>
                <w10:wrap anchorx="page" anchory="page"/>
              </v:rect>
            </w:pict>
          </mc:Fallback>
        </mc:AlternateContent>
      </w:r>
      <w:r>
        <w:t>s with dashes, not underscores. If relevant, a geo-qualifier (such as Vancouver, BC) should also be included. URL file names should always be written in lowercase letters.</w:t>
      </w:r>
    </w:p>
    <w:p w14:paraId="3C06034E" w14:textId="77777777" w:rsidR="00716BDB" w:rsidRDefault="00716BDB">
      <w:pPr>
        <w:pStyle w:val="BodyBlue"/>
      </w:pPr>
      <w:r>
        <w:t>URLs should also be relatively short, with 100 characters in length being the current SEO best practice. While longer URLs aren't necessarily bad, the shorter the URL the less likely that URL is to truncate in search results and the more likely it is to have a positive impact on SERP click-through-rates.</w:t>
      </w:r>
    </w:p>
    <w:p w14:paraId="4DB997BC" w14:textId="77777777" w:rsidR="00716BDB" w:rsidRDefault="00716BDB">
      <w:pPr>
        <w:pStyle w:val="BodyBlue"/>
      </w:pPr>
      <w:r>
        <w:t>If query parameters are necessary for analytics or paid advertising reasons, make sure to use Google and Bing Webmaster Tools to tell search spiders to ignore those parameters from an indexing perspective. It won’t impact your tracking, but will prevent any indexing issues related to parameters from occurring. Make sure that parameter pages are not linked to internally.</w:t>
      </w:r>
    </w:p>
    <w:p w14:paraId="63FEDD50" w14:textId="77777777" w:rsidR="00B629F4" w:rsidRDefault="00B629F4">
      <w:pPr>
        <w:pStyle w:val="H1Blue"/>
      </w:pPr>
      <w:bookmarkStart w:id="23" w:name="_TOC8672"/>
      <w:bookmarkEnd w:id="23"/>
    </w:p>
    <w:p w14:paraId="437D33FB" w14:textId="77777777" w:rsidR="00C3550F" w:rsidRDefault="00C3550F">
      <w:pPr>
        <w:pStyle w:val="H1Blue"/>
      </w:pPr>
    </w:p>
    <w:p w14:paraId="35400FEE" w14:textId="77777777" w:rsidR="00C3550F" w:rsidRDefault="00C3550F">
      <w:pPr>
        <w:pStyle w:val="H1Blue"/>
      </w:pPr>
    </w:p>
    <w:p w14:paraId="75AFFEF1" w14:textId="77777777" w:rsidR="00C3550F" w:rsidRDefault="00C3550F">
      <w:pPr>
        <w:pStyle w:val="H1Blue"/>
      </w:pPr>
    </w:p>
    <w:p w14:paraId="7BD44973" w14:textId="77777777" w:rsidR="00716BDB" w:rsidRDefault="00716BDB">
      <w:pPr>
        <w:pStyle w:val="H1Blue"/>
      </w:pPr>
      <w:r>
        <w:lastRenderedPageBreak/>
        <w:t>TITLE TAGS</w:t>
      </w:r>
    </w:p>
    <w:p w14:paraId="1A12C22E" w14:textId="77777777" w:rsidR="00716BDB" w:rsidRDefault="00716BDB">
      <w:pPr>
        <w:pStyle w:val="H3BlueTOC"/>
      </w:pPr>
      <w:bookmarkStart w:id="24" w:name="_TOC8683"/>
      <w:bookmarkStart w:id="25" w:name="TOC302458269"/>
      <w:bookmarkEnd w:id="24"/>
      <w:bookmarkEnd w:id="25"/>
      <w:r>
        <w:t>Analysis</w:t>
      </w:r>
    </w:p>
    <w:tbl>
      <w:tblPr>
        <w:tblStyle w:val="TableGrid"/>
        <w:tblW w:w="9604"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5778"/>
        <w:gridCol w:w="3826"/>
      </w:tblGrid>
      <w:tr w:rsidR="00760236" w:rsidRPr="00760236" w14:paraId="753B85A2" w14:textId="77777777" w:rsidTr="00760236">
        <w:trPr>
          <w:trHeight w:val="355"/>
        </w:trPr>
        <w:tc>
          <w:tcPr>
            <w:tcW w:w="5778"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215868" w:themeFill="accent5" w:themeFillShade="80"/>
          </w:tcPr>
          <w:p w14:paraId="5CB02CDC" w14:textId="77777777" w:rsidR="00760236" w:rsidRPr="00760236" w:rsidRDefault="00760236" w:rsidP="00B25076">
            <w:pPr>
              <w:pStyle w:val="H3BlueTOC"/>
              <w:jc w:val="right"/>
            </w:pPr>
            <w:r>
              <w:t xml:space="preserve">URL </w:t>
            </w:r>
            <w:r w:rsidR="00B25076">
              <w:t>&amp; Titles</w:t>
            </w:r>
          </w:p>
        </w:tc>
        <w:tc>
          <w:tcPr>
            <w:tcW w:w="382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215868" w:themeFill="accent5" w:themeFillShade="80"/>
          </w:tcPr>
          <w:p w14:paraId="6DB5DF11" w14:textId="77777777" w:rsidR="00760236" w:rsidRPr="00760236" w:rsidRDefault="00760236" w:rsidP="00CC7803">
            <w:pPr>
              <w:pStyle w:val="H3BlueTOC"/>
              <w:jc w:val="center"/>
            </w:pPr>
          </w:p>
        </w:tc>
      </w:tr>
      <w:tr w:rsidR="00760236" w:rsidRPr="00760236" w14:paraId="22D65FE6" w14:textId="77777777" w:rsidTr="00760236">
        <w:trPr>
          <w:trHeight w:val="340"/>
        </w:trPr>
        <w:tc>
          <w:tcPr>
            <w:tcW w:w="5778"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07829ECD" w14:textId="352C8AB3" w:rsidR="00760236" w:rsidRPr="00760236" w:rsidRDefault="00760236" w:rsidP="00760236">
            <w:pPr>
              <w:pStyle w:val="H3BlueTOC"/>
            </w:pPr>
          </w:p>
        </w:tc>
        <w:tc>
          <w:tcPr>
            <w:tcW w:w="382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3912D732" w14:textId="6365BF97" w:rsidR="00760236" w:rsidRPr="00760236" w:rsidRDefault="00760236" w:rsidP="00CC7803">
            <w:pPr>
              <w:pStyle w:val="H3BlueTOC"/>
            </w:pPr>
          </w:p>
        </w:tc>
      </w:tr>
      <w:tr w:rsidR="00760236" w:rsidRPr="00760236" w14:paraId="1B055EEB" w14:textId="77777777" w:rsidTr="00760236">
        <w:trPr>
          <w:trHeight w:val="340"/>
        </w:trPr>
        <w:tc>
          <w:tcPr>
            <w:tcW w:w="5778"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EBF4F9"/>
          </w:tcPr>
          <w:p w14:paraId="1529C004" w14:textId="736D12A8" w:rsidR="00760236" w:rsidRPr="00760236" w:rsidRDefault="00760236" w:rsidP="00760236">
            <w:pPr>
              <w:pStyle w:val="H3BlueTOC"/>
            </w:pPr>
          </w:p>
        </w:tc>
        <w:tc>
          <w:tcPr>
            <w:tcW w:w="382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EBF4F9"/>
          </w:tcPr>
          <w:p w14:paraId="7DB81B89" w14:textId="440A7368" w:rsidR="00760236" w:rsidRPr="00760236" w:rsidRDefault="00760236" w:rsidP="00CC7803">
            <w:pPr>
              <w:pStyle w:val="H3BlueTOC"/>
            </w:pPr>
          </w:p>
        </w:tc>
      </w:tr>
      <w:tr w:rsidR="00760236" w:rsidRPr="00760236" w14:paraId="305515D9" w14:textId="77777777" w:rsidTr="00760236">
        <w:trPr>
          <w:trHeight w:val="224"/>
        </w:trPr>
        <w:tc>
          <w:tcPr>
            <w:tcW w:w="5778"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3817127F" w14:textId="33425C00" w:rsidR="00760236" w:rsidRPr="00760236" w:rsidRDefault="00760236" w:rsidP="00760236">
            <w:pPr>
              <w:pStyle w:val="H3BlueTOC"/>
            </w:pPr>
          </w:p>
        </w:tc>
        <w:tc>
          <w:tcPr>
            <w:tcW w:w="382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682D63A8" w14:textId="629DB564" w:rsidR="00760236" w:rsidRPr="00760236" w:rsidRDefault="00760236" w:rsidP="00CC7803">
            <w:pPr>
              <w:pStyle w:val="H3BlueTOC"/>
            </w:pPr>
          </w:p>
        </w:tc>
      </w:tr>
    </w:tbl>
    <w:p w14:paraId="4B33FC4D" w14:textId="77777777" w:rsidR="00760236" w:rsidRDefault="00760236">
      <w:pPr>
        <w:pStyle w:val="H3BlueTOC"/>
      </w:pPr>
    </w:p>
    <w:p w14:paraId="2462E0FA" w14:textId="77777777" w:rsidR="00716BDB" w:rsidRDefault="00716BDB">
      <w:pPr>
        <w:pStyle w:val="BodyBlue"/>
      </w:pPr>
      <w:r>
        <w:t xml:space="preserve">We </w:t>
      </w:r>
      <w:r w:rsidR="00551EF6">
        <w:t>found 6</w:t>
      </w:r>
      <w:r>
        <w:t xml:space="preserve"> pages where the Title tags exceeded Google’s truncation limit</w:t>
      </w:r>
      <w:r w:rsidR="006C246E">
        <w:t>,</w:t>
      </w:r>
      <w:r w:rsidR="00FA7B03">
        <w:t xml:space="preserve"> 3</w:t>
      </w:r>
      <w:r>
        <w:t xml:space="preserve"> that are too short, </w:t>
      </w:r>
      <w:r w:rsidR="00FA7B03">
        <w:t>8</w:t>
      </w:r>
      <w:r w:rsidR="00DD45F9">
        <w:t xml:space="preserve"> duplicates, and 0</w:t>
      </w:r>
      <w:r>
        <w:t xml:space="preserve"> page</w:t>
      </w:r>
      <w:r w:rsidR="0035145D">
        <w:t>s that are</w:t>
      </w:r>
      <w:r>
        <w:t xml:space="preserve"> missing a Title tag. </w:t>
      </w:r>
    </w:p>
    <w:p w14:paraId="005DA9D8" w14:textId="77777777" w:rsidR="00716BDB" w:rsidRDefault="00716BDB">
      <w:pPr>
        <w:pStyle w:val="BodyBlue"/>
      </w:pPr>
      <w:r>
        <w:t>While existing Title tags were f</w:t>
      </w:r>
      <w:r w:rsidR="0035145D">
        <w:t xml:space="preserve">airly well written overall. </w:t>
      </w:r>
      <w:r>
        <w:t xml:space="preserve">The home page Title tag epitomizes this; while branded, it lacked </w:t>
      </w:r>
      <w:r w:rsidR="0035145D">
        <w:t>some</w:t>
      </w:r>
      <w:r w:rsidR="006C246E">
        <w:t xml:space="preserve"> </w:t>
      </w:r>
      <w:r>
        <w:t>keyword focus, and is one of the most important places on a site for keywords to be used.</w:t>
      </w:r>
    </w:p>
    <w:p w14:paraId="244980D6" w14:textId="77777777" w:rsidR="00716BDB" w:rsidRDefault="00716BDB">
      <w:pPr>
        <w:pStyle w:val="H3BlueTOC"/>
      </w:pPr>
      <w:bookmarkStart w:id="26" w:name="_TOC9232"/>
      <w:bookmarkStart w:id="27" w:name="TOC302458270"/>
      <w:bookmarkEnd w:id="26"/>
      <w:bookmarkEnd w:id="27"/>
      <w:r>
        <w:t>Recommendations</w:t>
      </w:r>
    </w:p>
    <w:p w14:paraId="32E06284" w14:textId="77777777" w:rsidR="00716BDB" w:rsidRDefault="00716BDB">
      <w:pPr>
        <w:pStyle w:val="BodyBlue"/>
      </w:pPr>
      <w:r>
        <w:t>We recommend that optimized Title tags be re-written for each page that has an overly long, short or otherwise un-optimized Title tag. We particularly recommend writing a new home page Title tag.</w:t>
      </w:r>
    </w:p>
    <w:p w14:paraId="653042D5" w14:textId="77777777" w:rsidR="00716BDB" w:rsidRDefault="00716BDB">
      <w:pPr>
        <w:pStyle w:val="H3BlueTOC"/>
      </w:pPr>
      <w:bookmarkStart w:id="28" w:name="_TOC9444"/>
      <w:bookmarkStart w:id="29" w:name="TOC302458271"/>
      <w:bookmarkEnd w:id="28"/>
      <w:bookmarkEnd w:id="29"/>
      <w:r>
        <w:t>Guidelines</w:t>
      </w:r>
    </w:p>
    <w:p w14:paraId="0780E044" w14:textId="77777777" w:rsidR="00716BDB" w:rsidRDefault="00716BDB">
      <w:pPr>
        <w:pStyle w:val="BodyBlue"/>
        <w:spacing w:after="100"/>
      </w:pPr>
      <w:r>
        <w:t xml:space="preserve">After the URL, the second most important place on a page to have the keyword is the Title tag. The Title tag is the first description of the page that search engine users will read, and it is extremely important to both users and search engines that it contain the keyword they are searching for. This will not only help to improve rankings, but can significantly improve your click-through-rate as well. </w:t>
      </w:r>
    </w:p>
    <w:p w14:paraId="76283FFB" w14:textId="77777777" w:rsidR="00716BDB" w:rsidRDefault="00716BDB">
      <w:pPr>
        <w:pStyle w:val="BodyBlue"/>
      </w:pPr>
      <w:r>
        <w:t>A proper Title tag will:</w:t>
      </w:r>
    </w:p>
    <w:p w14:paraId="012B71A1" w14:textId="77777777" w:rsidR="00716BDB" w:rsidRDefault="00DD45F9">
      <w:pPr>
        <w:pStyle w:val="ListBlue"/>
        <w:numPr>
          <w:ilvl w:val="0"/>
          <w:numId w:val="63"/>
        </w:numPr>
        <w:ind w:hanging="180"/>
        <w:rPr>
          <w:color w:val="FB0007"/>
          <w:position w:val="-2"/>
        </w:rPr>
      </w:pPr>
      <w:r>
        <w:t>Be 15-60 characters in length (50-60</w:t>
      </w:r>
      <w:r w:rsidR="00716BDB">
        <w:t xml:space="preserve"> is ideal).</w:t>
      </w:r>
      <w:r w:rsidR="00716BDB">
        <w:rPr>
          <w:color w:val="FB0007"/>
        </w:rPr>
        <w:t>*</w:t>
      </w:r>
    </w:p>
    <w:p w14:paraId="7AB2E143" w14:textId="77777777" w:rsidR="00716BDB" w:rsidRDefault="00716BDB">
      <w:pPr>
        <w:pStyle w:val="ListBlue"/>
        <w:numPr>
          <w:ilvl w:val="0"/>
          <w:numId w:val="63"/>
        </w:numPr>
        <w:ind w:hanging="180"/>
        <w:rPr>
          <w:position w:val="-2"/>
        </w:rPr>
      </w:pPr>
      <w:r>
        <w:t>Be unique to that page (don’t use the same title tag on multiple pages).</w:t>
      </w:r>
    </w:p>
    <w:p w14:paraId="3B78B4E3" w14:textId="3526D809" w:rsidR="00716BDB" w:rsidRDefault="00716BDB">
      <w:pPr>
        <w:pStyle w:val="ListBlue"/>
        <w:numPr>
          <w:ilvl w:val="0"/>
          <w:numId w:val="63"/>
        </w:numPr>
        <w:ind w:hanging="180"/>
        <w:rPr>
          <w:position w:val="-2"/>
        </w:rPr>
      </w:pPr>
      <w:r>
        <w:t xml:space="preserve">Use the keyword of that page twice if space permits (once at the start, followed by separator such as a colon, hyphen, or pipe, and </w:t>
      </w:r>
      <w:r w:rsidR="00986D83">
        <w:rPr>
          <w:noProof/>
        </w:rPr>
        <mc:AlternateContent>
          <mc:Choice Requires="wpg">
            <w:drawing>
              <wp:anchor distT="0" distB="0" distL="114300" distR="114300" simplePos="0" relativeHeight="251636736" behindDoc="1" locked="0" layoutInCell="1" allowOverlap="1" wp14:anchorId="01605D17" wp14:editId="422233B7">
                <wp:simplePos x="0" y="0"/>
                <wp:positionH relativeFrom="page">
                  <wp:posOffset>838200</wp:posOffset>
                </wp:positionH>
                <wp:positionV relativeFrom="page">
                  <wp:posOffset>1399540</wp:posOffset>
                </wp:positionV>
                <wp:extent cx="5886450" cy="1282700"/>
                <wp:effectExtent l="9525" t="0" r="19050" b="3810"/>
                <wp:wrapNone/>
                <wp:docPr id="9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93" name="AutoShape 53"/>
                        <wps:cNvSpPr>
                          <a:spLocks noChangeArrowheads="1"/>
                        </wps:cNvSpPr>
                        <wps:spPr bwMode="auto">
                          <a:xfrm>
                            <a:off x="0" y="837"/>
                            <a:ext cx="9270" cy="495"/>
                          </a:xfrm>
                          <a:prstGeom prst="roundRect">
                            <a:avLst>
                              <a:gd name="adj" fmla="val 16667"/>
                            </a:avLst>
                          </a:prstGeom>
                          <a:gradFill rotWithShape="0">
                            <a:gsLst>
                              <a:gs pos="0">
                                <a:srgbClr val="92CDDC"/>
                              </a:gs>
                              <a:gs pos="50000">
                                <a:srgbClr val="4BACC6"/>
                              </a:gs>
                              <a:gs pos="100000">
                                <a:srgbClr val="92CDDC"/>
                              </a:gs>
                            </a:gsLst>
                            <a:lin ang="5400000"/>
                          </a:gradFill>
                          <a:ln w="12700">
                            <a:solidFill>
                              <a:srgbClr val="4BACC6"/>
                            </a:solidFill>
                            <a:round/>
                            <a:headEnd/>
                            <a:tailEnd/>
                          </a:ln>
                          <a:effectLst>
                            <a:outerShdw dist="28398" dir="3806097" algn="ctr" rotWithShape="0">
                              <a:srgbClr val="205867">
                                <a:alpha val="74997"/>
                              </a:srgbClr>
                            </a:outerShdw>
                          </a:effectLst>
                        </wps:spPr>
                        <wps:txbx>
                          <w:txbxContent>
                            <w:p w14:paraId="2AFB26C7"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94" name="Group 54"/>
                        <wpg:cNvGrpSpPr>
                          <a:grpSpLocks/>
                        </wpg:cNvGrpSpPr>
                        <wpg:grpSpPr bwMode="auto">
                          <a:xfrm>
                            <a:off x="7785" y="0"/>
                            <a:ext cx="945" cy="2020"/>
                            <a:chOff x="0" y="0"/>
                            <a:chExt cx="945" cy="2020"/>
                          </a:xfrm>
                        </wpg:grpSpPr>
                        <wps:wsp>
                          <wps:cNvPr id="95" name="AutoShape 55"/>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B8CCE4"/>
                                </a:gs>
                              </a:gsLst>
                              <a:lin ang="5400000"/>
                            </a:gradFill>
                            <a:ln w="12700">
                              <a:solidFill>
                                <a:srgbClr val="95B3D7"/>
                              </a:solidFill>
                              <a:round/>
                              <a:headEnd/>
                              <a:tailEnd/>
                            </a:ln>
                            <a:effectLst>
                              <a:outerShdw dist="28398" dir="3806097" algn="ctr" rotWithShape="0">
                                <a:srgbClr val="243F60">
                                  <a:alpha val="50000"/>
                                </a:srgbClr>
                              </a:outerShdw>
                            </a:effectLst>
                          </wps:spPr>
                          <wps:txbx>
                            <w:txbxContent>
                              <w:p w14:paraId="52596788"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88" name="AutoShape 56"/>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93A3B6"/>
                            </a:solidFill>
                            <a:ln>
                              <a:noFill/>
                            </a:ln>
                            <a:extLst>
                              <a:ext uri="{91240B29-F687-4F45-9708-019B960494DF}">
                                <a14:hiddenLine xmlns:a14="http://schemas.microsoft.com/office/drawing/2010/main" w="12700">
                                  <a:solidFill>
                                    <a:srgbClr val="95B3D7"/>
                                  </a:solidFill>
                                  <a:round/>
                                  <a:headEnd/>
                                  <a:tailEnd/>
                                </a14:hiddenLine>
                              </a:ext>
                            </a:extLst>
                          </wps:spPr>
                          <wps:txbx>
                            <w:txbxContent>
                              <w:p w14:paraId="6A4F59D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89" name="AutoShape 57"/>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95B3D7"/>
                              </a:solidFill>
                              <a:round/>
                              <a:headEnd/>
                              <a:tailEnd/>
                            </a:ln>
                            <a:extLst>
                              <a:ext uri="{909E8E84-426E-40DD-AFC4-6F175D3DCCD1}">
                                <a14:hiddenFill xmlns:a14="http://schemas.microsoft.com/office/drawing/2010/main">
                                  <a:solidFill>
                                    <a:srgbClr val="FFFFFF"/>
                                  </a:solidFill>
                                </a14:hiddenFill>
                              </a:ext>
                            </a:extLst>
                          </wps:spPr>
                          <wps:txbx>
                            <w:txbxContent>
                              <w:p w14:paraId="354B03E9"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90" name="Rectangle 58"/>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677BAB4" w14:textId="77777777" w:rsidR="00C15787" w:rsidRDefault="00C15787">
                                <w:pPr>
                                  <w:pStyle w:val="FreeForm"/>
                                  <w:jc w:val="center"/>
                                  <w:rPr>
                                    <w:rFonts w:ascii="Calibri Bold" w:hAnsi="Calibri Bold"/>
                                    <w:sz w:val="22"/>
                                  </w:rPr>
                                </w:pPr>
                                <w:r>
                                  <w:rPr>
                                    <w:rFonts w:ascii="Calibri Bold" w:hAnsi="Calibri Bold"/>
                                    <w:sz w:val="22"/>
                                  </w:rPr>
                                  <w:t>Score</w:t>
                                </w:r>
                              </w:p>
                              <w:p w14:paraId="3A422CEC" w14:textId="77777777" w:rsidR="00C15787" w:rsidRDefault="00C15787">
                                <w:pPr>
                                  <w:pStyle w:val="FreeForm"/>
                                  <w:jc w:val="center"/>
                                  <w:rPr>
                                    <w:rFonts w:ascii="Calibri Bold" w:hAnsi="Calibri Bold"/>
                                    <w:sz w:val="22"/>
                                  </w:rPr>
                                </w:pPr>
                                <w:r>
                                  <w:rPr>
                                    <w:rFonts w:ascii="Calibri Bold" w:hAnsi="Calibri Bold"/>
                                    <w:sz w:val="22"/>
                                  </w:rPr>
                                  <w:t>7/10</w:t>
                                </w:r>
                              </w:p>
                              <w:p w14:paraId="17C22B4C" w14:textId="77777777" w:rsidR="00C15787" w:rsidRDefault="00C15787">
                                <w:pPr>
                                  <w:pStyle w:val="FreeForm"/>
                                  <w:rPr>
                                    <w:rFonts w:ascii="Calibri Bold" w:hAnsi="Calibri Bold"/>
                                    <w:sz w:val="22"/>
                                  </w:rPr>
                                </w:pPr>
                              </w:p>
                              <w:p w14:paraId="0F03BE68" w14:textId="77777777" w:rsidR="00C15787" w:rsidRDefault="00C15787">
                                <w:pPr>
                                  <w:pStyle w:val="FreeForm"/>
                                  <w:rPr>
                                    <w:rFonts w:ascii="Calibri Bold" w:hAnsi="Calibri Bold"/>
                                    <w:sz w:val="22"/>
                                  </w:rPr>
                                </w:pPr>
                              </w:p>
                              <w:p w14:paraId="1DAC4D50"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605D17" id="Group 52" o:spid="_x0000_s1052" style="position:absolute;left:0;text-align:left;margin-left:66pt;margin-top:110.2pt;width:463.5pt;height:101pt;z-index:-251679744;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">
                <v:roundrect id="AutoShape 53" o:spid="_x0000_s1053"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" fillcolor="#92cddc" strokecolor="#4bacc6" strokeweight="1pt">
                  <v:fill color2="#4bacc6" focus="50%" type="gradient">
                    <o:fill v:ext="view" type="gradientUnscaled"/>
                  </v:fill>
                  <v:shadow on="t" color="#205867" opacity="49150f" offset="1pt"/>
                  <v:textbox inset="0,0,0,0">
                    <w:txbxContent>
                      <w:p w14:paraId="2AFB26C7" w14:textId="77777777" w:rsidR="00C15787" w:rsidRDefault="00C15787">
                        <w:pPr>
                          <w:pStyle w:val="FreeForm"/>
                          <w:rPr>
                            <w:rFonts w:ascii="Times New Roman" w:eastAsia="Times New Roman" w:hAnsi="Times New Roman"/>
                            <w:color w:val="auto"/>
                          </w:rPr>
                        </w:pPr>
                      </w:p>
                    </w:txbxContent>
                  </v:textbox>
                </v:roundrect>
                <v:group id="Group 54" o:spid="_x0000_s1054"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shape id="AutoShape 55" o:spid="_x0000_s1055"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" adj="-11796480,,5400" path="m,l,21600r18900,l21600,18900,21600,,,xm,e" strokecolor="#95b3d7" strokeweight="1pt">
                    <v:fill color2="#b8cce4" focus="100%" type="gradient">
                      <o:fill v:ext="view" type="gradientUnscaled"/>
                    </v:fill>
                    <v:stroke joinstyle="round"/>
                    <v:shadow on="t" color="#243f60" opacity=".5" offset="1pt"/>
                    <v:formulas/>
                    <v:path arrowok="t" o:connecttype="custom" o:connectlocs="0,0;0,885;827,885;945,774;945,0;0,0;0,0" o:connectangles="0,0,0,0,0,0,0" textboxrect="0,0,21600,21600"/>
                    <v:textbox inset="8pt,8pt,8pt,8pt">
                      <w:txbxContent>
                        <w:p w14:paraId="52596788" w14:textId="77777777" w:rsidR="00C15787" w:rsidRDefault="00C15787">
                          <w:pPr>
                            <w:pStyle w:val="FreeForm"/>
                            <w:rPr>
                              <w:rFonts w:ascii="Times New Roman" w:eastAsia="Times New Roman" w:hAnsi="Times New Roman"/>
                              <w:color w:val="auto"/>
                            </w:rPr>
                          </w:pPr>
                        </w:p>
                      </w:txbxContent>
                    </v:textbox>
                  </v:shape>
                  <v:shape id="AutoShape 56" o:spid="_x0000_s1056"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" adj="-11796480,,5400" path="m,21600l5592,736c7752,4048,13504,4048,21600,l,21600xm,21600e" fillcolor="#93a3b6" stroked="f" strokecolor="#95b3d7" strokeweight="1pt">
                    <v:stroke joinstyle="round"/>
                    <v:formulas/>
                    <v:path arrowok="t" o:connecttype="custom" o:connectlocs="0,110;31,4;118,0;0,110;0,110" o:connectangles="0,0,0,0,0" textboxrect="0,0,21600,21600"/>
                    <v:textbox inset="8pt,8pt,8pt,8pt">
                      <w:txbxContent>
                        <w:p w14:paraId="6A4F59DA" w14:textId="77777777" w:rsidR="00C15787" w:rsidRDefault="00C15787">
                          <w:pPr>
                            <w:pStyle w:val="FreeForm"/>
                            <w:rPr>
                              <w:rFonts w:ascii="Times New Roman" w:eastAsia="Times New Roman" w:hAnsi="Times New Roman"/>
                              <w:color w:val="auto"/>
                            </w:rPr>
                          </w:pPr>
                        </w:p>
                      </w:txbxContent>
                    </v:textbox>
                  </v:shape>
                  <v:shape id="AutoShape 57" o:spid="_x0000_s1057"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" adj="-11796480,,5400" path="m,21600l5592,736c7752,4048,13504,4048,21600,e" filled="f" strokecolor="#95b3d7" strokeweight="1pt">
                    <v:stroke joinstyle="round"/>
                    <v:formulas/>
                    <v:path arrowok="t" o:connecttype="custom" o:connectlocs="0,110;31,4;118,0" o:connectangles="0,0,0" textboxrect="0,0,21600,21600"/>
                    <v:textbox inset="8pt,8pt,8pt,8pt">
                      <w:txbxContent>
                        <w:p w14:paraId="354B03E9" w14:textId="77777777" w:rsidR="00C15787" w:rsidRDefault="00C15787">
                          <w:pPr>
                            <w:pStyle w:val="FreeForm"/>
                            <w:rPr>
                              <w:rFonts w:ascii="Times New Roman" w:eastAsia="Times New Roman" w:hAnsi="Times New Roman"/>
                              <w:color w:val="auto"/>
                            </w:rPr>
                          </w:pPr>
                        </w:p>
                      </w:txbxContent>
                    </v:textbox>
                  </v:shape>
                  <v:rect id="Rectangle 58" o:spid="_x0000_s1058"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" filled="f" stroked="f" strokeweight="1pt">
                    <v:path arrowok="t"/>
                    <v:textbox inset="3pt,3pt,3pt,3pt">
                      <w:txbxContent>
                        <w:p w14:paraId="0677BAB4" w14:textId="77777777" w:rsidR="00C15787" w:rsidRDefault="00C15787">
                          <w:pPr>
                            <w:pStyle w:val="FreeForm"/>
                            <w:jc w:val="center"/>
                            <w:rPr>
                              <w:rFonts w:ascii="Calibri Bold" w:hAnsi="Calibri Bold"/>
                              <w:sz w:val="22"/>
                            </w:rPr>
                          </w:pPr>
                          <w:r>
                            <w:rPr>
                              <w:rFonts w:ascii="Calibri Bold" w:hAnsi="Calibri Bold"/>
                              <w:sz w:val="22"/>
                            </w:rPr>
                            <w:t>Score</w:t>
                          </w:r>
                        </w:p>
                        <w:p w14:paraId="3A422CEC" w14:textId="77777777" w:rsidR="00C15787" w:rsidRDefault="00C15787">
                          <w:pPr>
                            <w:pStyle w:val="FreeForm"/>
                            <w:jc w:val="center"/>
                            <w:rPr>
                              <w:rFonts w:ascii="Calibri Bold" w:hAnsi="Calibri Bold"/>
                              <w:sz w:val="22"/>
                            </w:rPr>
                          </w:pPr>
                          <w:r>
                            <w:rPr>
                              <w:rFonts w:ascii="Calibri Bold" w:hAnsi="Calibri Bold"/>
                              <w:sz w:val="22"/>
                            </w:rPr>
                            <w:t>7/10</w:t>
                          </w:r>
                        </w:p>
                        <w:p w14:paraId="17C22B4C" w14:textId="77777777" w:rsidR="00C15787" w:rsidRDefault="00C15787">
                          <w:pPr>
                            <w:pStyle w:val="FreeForm"/>
                            <w:rPr>
                              <w:rFonts w:ascii="Calibri Bold" w:hAnsi="Calibri Bold"/>
                              <w:sz w:val="22"/>
                            </w:rPr>
                          </w:pPr>
                        </w:p>
                        <w:p w14:paraId="0F03BE68" w14:textId="77777777" w:rsidR="00C15787" w:rsidRDefault="00C15787">
                          <w:pPr>
                            <w:pStyle w:val="FreeForm"/>
                            <w:rPr>
                              <w:rFonts w:ascii="Calibri Bold" w:hAnsi="Calibri Bold"/>
                              <w:sz w:val="22"/>
                            </w:rPr>
                          </w:pPr>
                        </w:p>
                        <w:p w14:paraId="1DAC4D50"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637760" behindDoc="1" locked="0" layoutInCell="1" allowOverlap="1" wp14:anchorId="68DFED2E" wp14:editId="09353813">
                <wp:simplePos x="0" y="0"/>
                <wp:positionH relativeFrom="page">
                  <wp:posOffset>-24765</wp:posOffset>
                </wp:positionH>
                <wp:positionV relativeFrom="page">
                  <wp:posOffset>-5511165</wp:posOffset>
                </wp:positionV>
                <wp:extent cx="7810500" cy="15595600"/>
                <wp:effectExtent l="0" t="0" r="0" b="6350"/>
                <wp:wrapNone/>
                <wp:docPr id="91"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11B9C08A" w14:textId="77777777" w:rsidR="00C15787" w:rsidRDefault="00C15787">
                            <w:pPr>
                              <w:pStyle w:val="FreeForm"/>
                              <w:rPr>
                                <w:rFonts w:ascii="Times New Roman" w:eastAsia="Times New Roman" w:hAnsi="Times New Roman"/>
                                <w:color w:val="auto"/>
                              </w:rPr>
                            </w:pPr>
                          </w:p>
                          <w:p w14:paraId="1E1C32B2" w14:textId="77777777" w:rsidR="00C15787" w:rsidRDefault="00C15787">
                            <w:pPr>
                              <w:pStyle w:val="FreeForm"/>
                              <w:rPr>
                                <w:rFonts w:ascii="Times New Roman" w:eastAsia="Times New Roman" w:hAnsi="Times New Roman"/>
                                <w:color w:val="auto"/>
                              </w:rPr>
                            </w:pPr>
                            <w:r>
                              <w:rPr>
                                <w:rFonts w:ascii="Times New Roman" w:eastAsia="Times New Roman" w:hAnsi="Times New Roman"/>
                                <w:color w:val="auto"/>
                              </w:rPr>
                              <w:t>#</w:t>
                            </w:r>
                          </w:p>
                          <w:p w14:paraId="3AD191DC" w14:textId="77777777" w:rsidR="00C15787" w:rsidRDefault="00C15787"/>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DFED2E" id="Rectangle 59" o:spid="_x0000_s1059" style="position:absolute;left:0;text-align:left;margin-left:-1.95pt;margin-top:-433.95pt;width:615pt;height:1228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" fillcolor="#f3f3ec" strokeweight="1pt">
                <v:path arrowok="t"/>
                <v:textbox inset="8pt,8pt,8pt,8pt">
                  <w:txbxContent>
                    <w:p w14:paraId="11B9C08A" w14:textId="77777777" w:rsidR="00C15787" w:rsidRDefault="00C15787">
                      <w:pPr>
                        <w:pStyle w:val="FreeForm"/>
                        <w:rPr>
                          <w:rFonts w:ascii="Times New Roman" w:eastAsia="Times New Roman" w:hAnsi="Times New Roman"/>
                          <w:color w:val="auto"/>
                        </w:rPr>
                      </w:pPr>
                    </w:p>
                    <w:p w14:paraId="1E1C32B2" w14:textId="77777777" w:rsidR="00C15787" w:rsidRDefault="00C15787">
                      <w:pPr>
                        <w:pStyle w:val="FreeForm"/>
                        <w:rPr>
                          <w:rFonts w:ascii="Times New Roman" w:eastAsia="Times New Roman" w:hAnsi="Times New Roman"/>
                          <w:color w:val="auto"/>
                        </w:rPr>
                      </w:pPr>
                      <w:r>
                        <w:rPr>
                          <w:rFonts w:ascii="Times New Roman" w:eastAsia="Times New Roman" w:hAnsi="Times New Roman"/>
                          <w:color w:val="auto"/>
                        </w:rPr>
                        <w:t>#</w:t>
                      </w:r>
                    </w:p>
                    <w:p w14:paraId="3AD191DC" w14:textId="77777777" w:rsidR="00C15787" w:rsidRDefault="00C15787"/>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38784" behindDoc="1" locked="0" layoutInCell="1" allowOverlap="1" wp14:anchorId="719AF5E5" wp14:editId="3DF4A6B1">
                <wp:simplePos x="0" y="0"/>
                <wp:positionH relativeFrom="page">
                  <wp:posOffset>729615</wp:posOffset>
                </wp:positionH>
                <wp:positionV relativeFrom="page">
                  <wp:posOffset>1206499</wp:posOffset>
                </wp:positionV>
                <wp:extent cx="6464935" cy="0"/>
                <wp:effectExtent l="0" t="0" r="0" b="0"/>
                <wp:wrapNone/>
                <wp:docPr id="9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774708" id="Line 60" o:spid="_x0000_s1026" style="position:absolute;flip:y;z-index:-25167769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39808" behindDoc="1" locked="0" layoutInCell="1" allowOverlap="1" wp14:anchorId="60D844FB" wp14:editId="62DCCF80">
                <wp:simplePos x="0" y="0"/>
                <wp:positionH relativeFrom="page">
                  <wp:posOffset>729615</wp:posOffset>
                </wp:positionH>
                <wp:positionV relativeFrom="page">
                  <wp:posOffset>1244599</wp:posOffset>
                </wp:positionV>
                <wp:extent cx="6457315" cy="0"/>
                <wp:effectExtent l="0" t="0" r="0" b="0"/>
                <wp:wrapNone/>
                <wp:docPr id="89"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D57846" id="Line 61" o:spid="_x0000_s1026" style="position:absolute;flip:y;z-index:-2516766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8pt" to="565.9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" strokecolor="#488796" strokeweight="1pt">
                <v:stroke joinstyle="miter"/>
                <w10:wrap anchorx="page" anchory="page"/>
              </v:line>
            </w:pict>
          </mc:Fallback>
        </mc:AlternateContent>
      </w:r>
      <w:r w:rsidR="00B66FEA">
        <w:rPr>
          <w:noProof/>
        </w:rPr>
        <w:drawing>
          <wp:anchor distT="0" distB="0" distL="114300" distR="114300" simplePos="0" relativeHeight="251569152" behindDoc="1" locked="0" layoutInCell="1" allowOverlap="1" wp14:anchorId="63DB3583" wp14:editId="6BA0C4BE">
            <wp:simplePos x="0" y="0"/>
            <wp:positionH relativeFrom="page">
              <wp:posOffset>5823585</wp:posOffset>
            </wp:positionH>
            <wp:positionV relativeFrom="page">
              <wp:posOffset>-539115</wp:posOffset>
            </wp:positionV>
            <wp:extent cx="1549400" cy="186690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40832" behindDoc="1" locked="0" layoutInCell="1" allowOverlap="1" wp14:anchorId="11A8AB48" wp14:editId="3F7C4E01">
                <wp:simplePos x="0" y="0"/>
                <wp:positionH relativeFrom="page">
                  <wp:posOffset>5829300</wp:posOffset>
                </wp:positionH>
                <wp:positionV relativeFrom="page">
                  <wp:posOffset>254000</wp:posOffset>
                </wp:positionV>
                <wp:extent cx="1473200" cy="787400"/>
                <wp:effectExtent l="0" t="0" r="0" b="0"/>
                <wp:wrapNone/>
                <wp:docPr id="8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5A8731E0" w14:textId="77777777" w:rsidR="00C15787" w:rsidRDefault="00C15787">
                            <w:pPr>
                              <w:pStyle w:val="H4Blue"/>
                              <w:numPr>
                                <w:ilvl w:val="0"/>
                                <w:numId w:val="126"/>
                              </w:numPr>
                              <w:spacing w:before="0" w:line="216" w:lineRule="auto"/>
                              <w:ind w:hanging="142"/>
                              <w:jc w:val="center"/>
                              <w:rPr>
                                <w:spacing w:val="7"/>
                                <w:sz w:val="34"/>
                              </w:rPr>
                            </w:pPr>
                            <w:r>
                              <w:rPr>
                                <w:spacing w:val="7"/>
                                <w:sz w:val="34"/>
                              </w:rPr>
                              <w:t>SCORE</w:t>
                            </w:r>
                          </w:p>
                          <w:p w14:paraId="0F915331" w14:textId="77777777" w:rsidR="00C15787" w:rsidRDefault="00C15787">
                            <w:pPr>
                              <w:pStyle w:val="H4Blue"/>
                              <w:numPr>
                                <w:ilvl w:val="0"/>
                                <w:numId w:val="126"/>
                              </w:numPr>
                              <w:spacing w:before="0" w:line="216" w:lineRule="auto"/>
                              <w:ind w:hanging="142"/>
                              <w:jc w:val="center"/>
                            </w:pPr>
                            <w:r>
                              <w:rPr>
                                <w:rStyle w:val="LargeNumbesrBlue"/>
                              </w:rPr>
                              <w:t>6/10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A8AB48" id="Rectangle 63" o:spid="_x0000_s1060" style="position:absolute;left:0;text-align:left;margin-left:459pt;margin-top:20pt;width:116pt;height:62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" filled="f" stroked="f">
                <v:textbox inset="0,0,0,0">
                  <w:txbxContent>
                    <w:p w14:paraId="5A8731E0" w14:textId="77777777" w:rsidR="00C15787" w:rsidRDefault="00C15787">
                      <w:pPr>
                        <w:pStyle w:val="H4Blue"/>
                        <w:numPr>
                          <w:ilvl w:val="0"/>
                          <w:numId w:val="126"/>
                        </w:numPr>
                        <w:spacing w:before="0" w:line="216" w:lineRule="auto"/>
                        <w:ind w:hanging="142"/>
                        <w:jc w:val="center"/>
                        <w:rPr>
                          <w:spacing w:val="7"/>
                          <w:sz w:val="34"/>
                        </w:rPr>
                      </w:pPr>
                      <w:r>
                        <w:rPr>
                          <w:spacing w:val="7"/>
                          <w:sz w:val="34"/>
                        </w:rPr>
                        <w:t>SCORE</w:t>
                      </w:r>
                    </w:p>
                    <w:p w14:paraId="0F915331" w14:textId="77777777" w:rsidR="00C15787" w:rsidRDefault="00C15787">
                      <w:pPr>
                        <w:pStyle w:val="H4Blue"/>
                        <w:numPr>
                          <w:ilvl w:val="0"/>
                          <w:numId w:val="126"/>
                        </w:numPr>
                        <w:spacing w:before="0" w:line="216" w:lineRule="auto"/>
                        <w:ind w:hanging="142"/>
                        <w:jc w:val="center"/>
                      </w:pPr>
                      <w:r>
                        <w:rPr>
                          <w:rStyle w:val="LargeNumbesrBlue"/>
                        </w:rPr>
                        <w:t>6/10</w:t>
                      </w:r>
                    </w:p>
                  </w:txbxContent>
                </v:textbox>
                <w10:wrap anchorx="page" anchory="page"/>
              </v:rect>
            </w:pict>
          </mc:Fallback>
        </mc:AlternateContent>
      </w:r>
      <w:r>
        <w:t xml:space="preserve">then once again in a call to action). If the character limit prevents the use of the keyword twice, use it once in a good call to action, with the keyword as close to the beginning of the Title tag as possible. </w:t>
      </w:r>
    </w:p>
    <w:p w14:paraId="20C03CE9" w14:textId="77777777" w:rsidR="00716BDB" w:rsidRDefault="00716BDB">
      <w:pPr>
        <w:pStyle w:val="ListBlue"/>
        <w:numPr>
          <w:ilvl w:val="0"/>
          <w:numId w:val="63"/>
        </w:numPr>
        <w:ind w:hanging="180"/>
        <w:rPr>
          <w:position w:val="-2"/>
          <w:sz w:val="22"/>
        </w:rPr>
      </w:pPr>
      <w:r>
        <w:t>If relevant, include a geo-qualifier (such as Washington or Seattle, WA)</w:t>
      </w:r>
      <w:r>
        <w:rPr>
          <w:sz w:val="22"/>
        </w:rPr>
        <w:t>.</w:t>
      </w:r>
    </w:p>
    <w:p w14:paraId="09ED8553" w14:textId="77777777" w:rsidR="00716BDB" w:rsidRDefault="00716BDB">
      <w:pPr>
        <w:pStyle w:val="BodyBlue"/>
      </w:pPr>
      <w:r>
        <w:cr/>
      </w:r>
      <w:r>
        <w:rPr>
          <w:rFonts w:ascii="Edmondsans Bold" w:hAnsi="Edmondsans Bold"/>
          <w:color w:val="FB0007"/>
        </w:rPr>
        <w:t>*</w:t>
      </w:r>
      <w:r>
        <w:t xml:space="preserve"> While you may hear some SEOs say to limit Titles to 70 characters, it's a misconception. Google is actually using a pixel width limit, not a character limit. Title tags appear in 12pt Arial font by default, with searched for keywords bolded, and Google has a pixel width limit of 520 pixels. </w:t>
      </w:r>
    </w:p>
    <w:p w14:paraId="782069FC" w14:textId="77777777" w:rsidR="00716BDB" w:rsidRDefault="0035145D">
      <w:pPr>
        <w:pStyle w:val="BodyBlue"/>
      </w:pPr>
      <w:r>
        <w:t>Using 60</w:t>
      </w:r>
      <w:r w:rsidR="00716BDB">
        <w:t xml:space="preserve"> characters as your Title character limit will avoid truncation in the vast majority of cases.</w:t>
      </w:r>
    </w:p>
    <w:p w14:paraId="0E8EE887" w14:textId="77777777" w:rsidR="00716BDB" w:rsidRDefault="00716BDB">
      <w:pPr>
        <w:pStyle w:val="BodyBlue"/>
      </w:pPr>
      <w:r>
        <w:t>You can see if a Title will truncate by doing the following: simply use Excel, set column width to 520px, set columns to wrap text, and font to Arial 12pt. Type in your Title, and bold the main keyword. If the line breaks, your Title tag will truncate. (You can also</w:t>
      </w:r>
      <w:hyperlink r:id="rId28" w:history="1">
        <w:r>
          <w:rPr>
            <w:rFonts w:ascii="Edmondsans Bold" w:hAnsi="Edmondsans Bold"/>
            <w:u w:val="single"/>
          </w:rPr>
          <w:t>use this tool</w:t>
        </w:r>
      </w:hyperlink>
      <w:r>
        <w:t xml:space="preserve"> to check.)</w:t>
      </w:r>
    </w:p>
    <w:p w14:paraId="1B7B3FD0" w14:textId="77777777" w:rsidR="00716BDB" w:rsidRDefault="00716BDB">
      <w:pPr>
        <w:pStyle w:val="BodyBlue"/>
      </w:pPr>
      <w:r>
        <w:t>One example of a proper title tag structure might be:</w:t>
      </w:r>
    </w:p>
    <w:p w14:paraId="624BCDF3" w14:textId="3DFB605C" w:rsidR="00716BDB" w:rsidRDefault="00716BDB">
      <w:pPr>
        <w:pStyle w:val="H4Blue"/>
        <w:numPr>
          <w:ilvl w:val="0"/>
          <w:numId w:val="32"/>
        </w:numPr>
        <w:spacing w:before="0" w:line="240" w:lineRule="auto"/>
        <w:ind w:hanging="142"/>
        <w:jc w:val="center"/>
        <w:rPr>
          <w:rFonts w:ascii="Droid Serif Italic" w:hAnsi="Droid Serif Italic"/>
          <w:color w:val="000000"/>
          <w:spacing w:val="0"/>
          <w:sz w:val="24"/>
        </w:rPr>
      </w:pPr>
      <w:r>
        <w:rPr>
          <w:rStyle w:val="TagsBlue"/>
        </w:rPr>
        <w:t>&lt;title&gt;</w:t>
      </w:r>
      <w:r>
        <w:rPr>
          <w:rFonts w:ascii="Droid Serif Italic" w:hAnsi="Droid Serif Italic"/>
          <w:spacing w:val="0"/>
          <w:sz w:val="24"/>
        </w:rPr>
        <w:t xml:space="preserve"> | </w:t>
      </w:r>
      <w:r>
        <w:rPr>
          <w:rStyle w:val="htmlblue"/>
          <w:sz w:val="22"/>
        </w:rPr>
        <w:t>&lt;</w:t>
      </w:r>
      <w:r>
        <w:rPr>
          <w:rFonts w:ascii="Droid Serif Italic" w:hAnsi="Droid Serif Italic"/>
          <w:spacing w:val="0"/>
          <w:sz w:val="24"/>
        </w:rPr>
        <w:t>/title&gt;</w:t>
      </w:r>
    </w:p>
    <w:p w14:paraId="1128D6BF" w14:textId="77777777" w:rsidR="00716BDB" w:rsidRDefault="00716BDB">
      <w:pPr>
        <w:pStyle w:val="H1Blue"/>
        <w:rPr>
          <w:color w:val="000000"/>
          <w:sz w:val="26"/>
        </w:rPr>
      </w:pPr>
      <w:r>
        <w:br w:type="page"/>
      </w:r>
      <w:bookmarkStart w:id="30" w:name="_TOC11250"/>
      <w:bookmarkEnd w:id="30"/>
      <w:r>
        <w:lastRenderedPageBreak/>
        <w:t>META DESCRIPTION TAGS</w:t>
      </w:r>
    </w:p>
    <w:p w14:paraId="66C30D57" w14:textId="77777777" w:rsidR="00716BDB" w:rsidRDefault="00716BDB">
      <w:pPr>
        <w:pStyle w:val="H3BlueTOC"/>
      </w:pPr>
      <w:bookmarkStart w:id="31" w:name="_TOC11272"/>
      <w:bookmarkStart w:id="32" w:name="TOC302458274"/>
      <w:bookmarkEnd w:id="31"/>
      <w:bookmarkEnd w:id="32"/>
      <w:r>
        <w:t>Analysis</w:t>
      </w:r>
    </w:p>
    <w:p w14:paraId="63E3A609" w14:textId="77777777" w:rsidR="00716BDB" w:rsidRDefault="00BC4976">
      <w:pPr>
        <w:pStyle w:val="BodyBlue"/>
      </w:pPr>
      <w:r>
        <w:t>3</w:t>
      </w:r>
      <w:r w:rsidR="00FA7B03">
        <w:t>6</w:t>
      </w:r>
      <w:r w:rsidR="00716BDB">
        <w:t xml:space="preserve"> pages were missing Meta description tags, </w:t>
      </w:r>
      <w:r w:rsidR="00FA7B03">
        <w:t>0</w:t>
      </w:r>
      <w:r w:rsidR="0052054B">
        <w:t xml:space="preserve"> pages have</w:t>
      </w:r>
      <w:r w:rsidR="00FA7B03">
        <w:t xml:space="preserve"> duplicate Meta descriptions, 3</w:t>
      </w:r>
      <w:r w:rsidR="0052054B">
        <w:t xml:space="preserve"> </w:t>
      </w:r>
      <w:r w:rsidR="00551EF6">
        <w:t>Meta</w:t>
      </w:r>
      <w:r w:rsidR="0052054B">
        <w:t xml:space="preserve"> descriptions are too long a</w:t>
      </w:r>
      <w:r w:rsidR="00551EF6">
        <w:t>nd 1</w:t>
      </w:r>
      <w:r w:rsidR="0052054B">
        <w:t xml:space="preserve"> pages</w:t>
      </w:r>
      <w:r>
        <w:t xml:space="preserve"> have too short, 1</w:t>
      </w:r>
      <w:r w:rsidR="00716BDB">
        <w:t xml:space="preserve"> page on the si</w:t>
      </w:r>
      <w:r>
        <w:t>te has 2 Meta description tags.</w:t>
      </w:r>
    </w:p>
    <w:p w14:paraId="2F658289" w14:textId="77777777" w:rsidR="00716BDB" w:rsidRDefault="00716BDB">
      <w:pPr>
        <w:pStyle w:val="H3BlueTOC"/>
      </w:pPr>
      <w:bookmarkStart w:id="33" w:name="_TOC11532"/>
      <w:bookmarkStart w:id="34" w:name="TOC302458275"/>
      <w:bookmarkEnd w:id="33"/>
      <w:bookmarkEnd w:id="34"/>
      <w:r>
        <w:t>Recommendations</w:t>
      </w:r>
    </w:p>
    <w:p w14:paraId="644D7E62" w14:textId="77777777" w:rsidR="00716BDB" w:rsidRDefault="00716BDB">
      <w:pPr>
        <w:pStyle w:val="BodyBlue"/>
      </w:pPr>
      <w:r>
        <w:t>We recommend that unique, keyword and user targeted Meta description tags be re-written for each page that has two tags, or that is currently missing a description (every page on the site). Every page on a site should have a unique, keyword optimized Meta description tag.</w:t>
      </w:r>
    </w:p>
    <w:p w14:paraId="0BF673C9" w14:textId="77777777" w:rsidR="00716BDB" w:rsidRDefault="00716BDB">
      <w:pPr>
        <w:pStyle w:val="H3BlueTOC"/>
      </w:pPr>
      <w:bookmarkStart w:id="35" w:name="_TOC11821"/>
      <w:bookmarkStart w:id="36" w:name="TOC302458276"/>
      <w:bookmarkEnd w:id="35"/>
      <w:bookmarkEnd w:id="36"/>
      <w:r>
        <w:t>Guidelines</w:t>
      </w:r>
    </w:p>
    <w:p w14:paraId="08C49501" w14:textId="0A79F615" w:rsidR="00716BDB" w:rsidRDefault="00716BDB">
      <w:pPr>
        <w:pStyle w:val="BodyBlue"/>
      </w:pPr>
      <w:r>
        <w:t>Whi</w:t>
      </w:r>
      <w:r w:rsidR="00FA7B03">
        <w:t>le Meta description tags are</w:t>
      </w:r>
      <w:r>
        <w:t xml:space="preserve"> a factor in the ranking algorithm, they are </w:t>
      </w:r>
      <w:r w:rsidR="00FA7B03">
        <w:t xml:space="preserve">also </w:t>
      </w:r>
      <w:r>
        <w:t>used as the description searchers will see in the search engine results. Having the keyword used properly in the Meta description tags can increase the likelihood that users will click on the link to t</w:t>
      </w:r>
      <w:r w:rsidR="00986D83">
        <w:rPr>
          <w:noProof/>
        </w:rPr>
        <mc:AlternateContent>
          <mc:Choice Requires="wpg">
            <w:drawing>
              <wp:anchor distT="0" distB="0" distL="114300" distR="114300" simplePos="0" relativeHeight="251641856" behindDoc="1" locked="0" layoutInCell="1" allowOverlap="1" wp14:anchorId="0EBF9F2F" wp14:editId="37E5EB20">
                <wp:simplePos x="0" y="0"/>
                <wp:positionH relativeFrom="page">
                  <wp:posOffset>809625</wp:posOffset>
                </wp:positionH>
                <wp:positionV relativeFrom="page">
                  <wp:posOffset>2982595</wp:posOffset>
                </wp:positionV>
                <wp:extent cx="5886450" cy="1282700"/>
                <wp:effectExtent l="9525" t="1270" r="19050" b="1905"/>
                <wp:wrapNone/>
                <wp:docPr id="8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82" name="AutoShape 65"/>
                        <wps:cNvSpPr>
                          <a:spLocks noChangeArrowheads="1"/>
                        </wps:cNvSpPr>
                        <wps:spPr bwMode="auto">
                          <a:xfrm>
                            <a:off x="0" y="837"/>
                            <a:ext cx="9270" cy="495"/>
                          </a:xfrm>
                          <a:prstGeom prst="roundRect">
                            <a:avLst>
                              <a:gd name="adj" fmla="val 16667"/>
                            </a:avLst>
                          </a:prstGeom>
                          <a:gradFill rotWithShape="0">
                            <a:gsLst>
                              <a:gs pos="0">
                                <a:srgbClr val="92CDDC"/>
                              </a:gs>
                              <a:gs pos="50000">
                                <a:srgbClr val="4BACC6"/>
                              </a:gs>
                              <a:gs pos="100000">
                                <a:srgbClr val="92CDDC"/>
                              </a:gs>
                            </a:gsLst>
                            <a:lin ang="5400000"/>
                          </a:gradFill>
                          <a:ln w="12700">
                            <a:solidFill>
                              <a:srgbClr val="4BACC6"/>
                            </a:solidFill>
                            <a:round/>
                            <a:headEnd/>
                            <a:tailEnd/>
                          </a:ln>
                          <a:effectLst>
                            <a:outerShdw dist="28398" dir="3806097" algn="ctr" rotWithShape="0">
                              <a:srgbClr val="205867">
                                <a:alpha val="74997"/>
                              </a:srgbClr>
                            </a:outerShdw>
                          </a:effectLst>
                        </wps:spPr>
                        <wps:txbx>
                          <w:txbxContent>
                            <w:p w14:paraId="5C6833B2"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83" name="Group 66"/>
                        <wpg:cNvGrpSpPr>
                          <a:grpSpLocks/>
                        </wpg:cNvGrpSpPr>
                        <wpg:grpSpPr bwMode="auto">
                          <a:xfrm>
                            <a:off x="7785" y="0"/>
                            <a:ext cx="945" cy="2020"/>
                            <a:chOff x="0" y="0"/>
                            <a:chExt cx="945" cy="2020"/>
                          </a:xfrm>
                        </wpg:grpSpPr>
                        <wps:wsp>
                          <wps:cNvPr id="84" name="AutoShape 67"/>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B8CCE4"/>
                                </a:gs>
                              </a:gsLst>
                              <a:lin ang="5400000"/>
                            </a:gradFill>
                            <a:ln w="12700">
                              <a:solidFill>
                                <a:srgbClr val="95B3D7"/>
                              </a:solidFill>
                              <a:round/>
                              <a:headEnd/>
                              <a:tailEnd/>
                            </a:ln>
                            <a:effectLst>
                              <a:outerShdw dist="28398" dir="3806097" algn="ctr" rotWithShape="0">
                                <a:srgbClr val="243F60">
                                  <a:alpha val="50000"/>
                                </a:srgbClr>
                              </a:outerShdw>
                            </a:effectLst>
                          </wps:spPr>
                          <wps:txbx>
                            <w:txbxContent>
                              <w:p w14:paraId="60103170"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85" name="AutoShape 68"/>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93A3B6"/>
                            </a:solidFill>
                            <a:ln>
                              <a:noFill/>
                            </a:ln>
                            <a:extLst>
                              <a:ext uri="{91240B29-F687-4F45-9708-019B960494DF}">
                                <a14:hiddenLine xmlns:a14="http://schemas.microsoft.com/office/drawing/2010/main" w="12700">
                                  <a:solidFill>
                                    <a:srgbClr val="95B3D7"/>
                                  </a:solidFill>
                                  <a:round/>
                                  <a:headEnd/>
                                  <a:tailEnd/>
                                </a14:hiddenLine>
                              </a:ext>
                            </a:extLst>
                          </wps:spPr>
                          <wps:txbx>
                            <w:txbxContent>
                              <w:p w14:paraId="4C6F6D39"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86" name="AutoShape 69"/>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95B3D7"/>
                              </a:solidFill>
                              <a:round/>
                              <a:headEnd/>
                              <a:tailEnd/>
                            </a:ln>
                            <a:extLst>
                              <a:ext uri="{909E8E84-426E-40DD-AFC4-6F175D3DCCD1}">
                                <a14:hiddenFill xmlns:a14="http://schemas.microsoft.com/office/drawing/2010/main">
                                  <a:solidFill>
                                    <a:srgbClr val="FFFFFF"/>
                                  </a:solidFill>
                                </a14:hiddenFill>
                              </a:ext>
                            </a:extLst>
                          </wps:spPr>
                          <wps:txbx>
                            <w:txbxContent>
                              <w:p w14:paraId="368FAE3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87" name="Rectangle 70"/>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96CB89B" w14:textId="77777777" w:rsidR="00C15787" w:rsidRDefault="00C15787">
                                <w:pPr>
                                  <w:pStyle w:val="FreeForm"/>
                                  <w:jc w:val="center"/>
                                  <w:rPr>
                                    <w:rFonts w:ascii="Calibri Bold" w:hAnsi="Calibri Bold"/>
                                    <w:sz w:val="22"/>
                                  </w:rPr>
                                </w:pPr>
                                <w:r>
                                  <w:rPr>
                                    <w:rFonts w:ascii="Calibri Bold" w:hAnsi="Calibri Bold"/>
                                    <w:sz w:val="22"/>
                                  </w:rPr>
                                  <w:t>Score</w:t>
                                </w:r>
                              </w:p>
                              <w:p w14:paraId="0AF2F285" w14:textId="77777777" w:rsidR="00C15787" w:rsidRDefault="00C15787">
                                <w:pPr>
                                  <w:pStyle w:val="FreeForm"/>
                                  <w:jc w:val="center"/>
                                  <w:rPr>
                                    <w:rFonts w:ascii="Calibri Bold" w:hAnsi="Calibri Bold"/>
                                    <w:sz w:val="22"/>
                                  </w:rPr>
                                </w:pPr>
                                <w:r>
                                  <w:rPr>
                                    <w:rFonts w:ascii="Calibri Bold" w:hAnsi="Calibri Bold"/>
                                    <w:sz w:val="22"/>
                                  </w:rPr>
                                  <w:t>6/10</w:t>
                                </w:r>
                              </w:p>
                              <w:p w14:paraId="254E947C" w14:textId="77777777" w:rsidR="00C15787" w:rsidRDefault="00C15787">
                                <w:pPr>
                                  <w:pStyle w:val="FreeForm"/>
                                  <w:rPr>
                                    <w:rFonts w:ascii="Calibri Bold" w:hAnsi="Calibri Bold"/>
                                    <w:sz w:val="22"/>
                                  </w:rPr>
                                </w:pPr>
                              </w:p>
                              <w:p w14:paraId="52A32D6A" w14:textId="77777777" w:rsidR="00C15787" w:rsidRDefault="00C15787">
                                <w:pPr>
                                  <w:pStyle w:val="FreeForm"/>
                                  <w:rPr>
                                    <w:rFonts w:ascii="Calibri Bold" w:hAnsi="Calibri Bold"/>
                                    <w:sz w:val="22"/>
                                  </w:rPr>
                                </w:pPr>
                              </w:p>
                              <w:p w14:paraId="59122994"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BF9F2F" id="Group 64" o:spid="_x0000_s1061" style="position:absolute;margin-left:63.75pt;margin-top:234.85pt;width:463.5pt;height:101pt;z-index:-251674624;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">
                <v:roundrect id="AutoShape 65" o:spid="_x0000_s1062"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" fillcolor="#92cddc" strokecolor="#4bacc6" strokeweight="1pt">
                  <v:fill color2="#4bacc6" focus="50%" type="gradient">
                    <o:fill v:ext="view" type="gradientUnscaled"/>
                  </v:fill>
                  <v:shadow on="t" color="#205867" opacity="49150f" offset="1pt"/>
                  <v:textbox inset="0,0,0,0">
                    <w:txbxContent>
                      <w:p w14:paraId="5C6833B2" w14:textId="77777777" w:rsidR="00C15787" w:rsidRDefault="00C15787">
                        <w:pPr>
                          <w:pStyle w:val="FreeForm"/>
                          <w:rPr>
                            <w:rFonts w:ascii="Times New Roman" w:eastAsia="Times New Roman" w:hAnsi="Times New Roman"/>
                            <w:color w:val="auto"/>
                          </w:rPr>
                        </w:pPr>
                      </w:p>
                    </w:txbxContent>
                  </v:textbox>
                </v:roundrect>
                <v:group id="Group 66" o:spid="_x0000_s1063"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AutoShape 67" o:spid="_x0000_s1064"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" adj="-11796480,,5400" path="m,l,21600r18900,l21600,18900,21600,,,xm,e" strokecolor="#95b3d7" strokeweight="1pt">
                    <v:fill color2="#b8cce4" focus="100%" type="gradient">
                      <o:fill v:ext="view" type="gradientUnscaled"/>
                    </v:fill>
                    <v:stroke joinstyle="round"/>
                    <v:shadow on="t" color="#243f60" opacity=".5" offset="1pt"/>
                    <v:formulas/>
                    <v:path arrowok="t" o:connecttype="custom" o:connectlocs="0,0;0,885;827,885;945,774;945,0;0,0;0,0" o:connectangles="0,0,0,0,0,0,0" textboxrect="0,0,21600,21600"/>
                    <v:textbox inset="8pt,8pt,8pt,8pt">
                      <w:txbxContent>
                        <w:p w14:paraId="60103170" w14:textId="77777777" w:rsidR="00C15787" w:rsidRDefault="00C15787">
                          <w:pPr>
                            <w:pStyle w:val="FreeForm"/>
                            <w:rPr>
                              <w:rFonts w:ascii="Times New Roman" w:eastAsia="Times New Roman" w:hAnsi="Times New Roman"/>
                              <w:color w:val="auto"/>
                            </w:rPr>
                          </w:pPr>
                        </w:p>
                      </w:txbxContent>
                    </v:textbox>
                  </v:shape>
                  <v:shape id="AutoShape 68" o:spid="_x0000_s1065"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" adj="-11796480,,5400" path="m,21600l5592,736c7752,4048,13504,4048,21600,l,21600xm,21600e" fillcolor="#93a3b6" stroked="f" strokecolor="#95b3d7" strokeweight="1pt">
                    <v:stroke joinstyle="round"/>
                    <v:formulas/>
                    <v:path arrowok="t" o:connecttype="custom" o:connectlocs="0,110;31,4;118,0;0,110;0,110" o:connectangles="0,0,0,0,0" textboxrect="0,0,21600,21600"/>
                    <v:textbox inset="8pt,8pt,8pt,8pt">
                      <w:txbxContent>
                        <w:p w14:paraId="4C6F6D39" w14:textId="77777777" w:rsidR="00C15787" w:rsidRDefault="00C15787">
                          <w:pPr>
                            <w:pStyle w:val="FreeForm"/>
                            <w:rPr>
                              <w:rFonts w:ascii="Times New Roman" w:eastAsia="Times New Roman" w:hAnsi="Times New Roman"/>
                              <w:color w:val="auto"/>
                            </w:rPr>
                          </w:pPr>
                        </w:p>
                      </w:txbxContent>
                    </v:textbox>
                  </v:shape>
                  <v:shape id="AutoShape 69" o:spid="_x0000_s1066"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" adj="-11796480,,5400" path="m,21600l5592,736c7752,4048,13504,4048,21600,e" filled="f" strokecolor="#95b3d7" strokeweight="1pt">
                    <v:stroke joinstyle="round"/>
                    <v:formulas/>
                    <v:path arrowok="t" o:connecttype="custom" o:connectlocs="0,110;31,4;118,0" o:connectangles="0,0,0" textboxrect="0,0,21600,21600"/>
                    <v:textbox inset="8pt,8pt,8pt,8pt">
                      <w:txbxContent>
                        <w:p w14:paraId="368FAE3C" w14:textId="77777777" w:rsidR="00C15787" w:rsidRDefault="00C15787">
                          <w:pPr>
                            <w:pStyle w:val="FreeForm"/>
                            <w:rPr>
                              <w:rFonts w:ascii="Times New Roman" w:eastAsia="Times New Roman" w:hAnsi="Times New Roman"/>
                              <w:color w:val="auto"/>
                            </w:rPr>
                          </w:pPr>
                        </w:p>
                      </w:txbxContent>
                    </v:textbox>
                  </v:shape>
                  <v:rect id="Rectangle 70" o:spid="_x0000_s1067"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" filled="f" stroked="f" strokeweight="1pt">
                    <v:path arrowok="t"/>
                    <v:textbox inset="3pt,3pt,3pt,3pt">
                      <w:txbxContent>
                        <w:p w14:paraId="696CB89B" w14:textId="77777777" w:rsidR="00C15787" w:rsidRDefault="00C15787">
                          <w:pPr>
                            <w:pStyle w:val="FreeForm"/>
                            <w:jc w:val="center"/>
                            <w:rPr>
                              <w:rFonts w:ascii="Calibri Bold" w:hAnsi="Calibri Bold"/>
                              <w:sz w:val="22"/>
                            </w:rPr>
                          </w:pPr>
                          <w:r>
                            <w:rPr>
                              <w:rFonts w:ascii="Calibri Bold" w:hAnsi="Calibri Bold"/>
                              <w:sz w:val="22"/>
                            </w:rPr>
                            <w:t>Score</w:t>
                          </w:r>
                        </w:p>
                        <w:p w14:paraId="0AF2F285" w14:textId="77777777" w:rsidR="00C15787" w:rsidRDefault="00C15787">
                          <w:pPr>
                            <w:pStyle w:val="FreeForm"/>
                            <w:jc w:val="center"/>
                            <w:rPr>
                              <w:rFonts w:ascii="Calibri Bold" w:hAnsi="Calibri Bold"/>
                              <w:sz w:val="22"/>
                            </w:rPr>
                          </w:pPr>
                          <w:r>
                            <w:rPr>
                              <w:rFonts w:ascii="Calibri Bold" w:hAnsi="Calibri Bold"/>
                              <w:sz w:val="22"/>
                            </w:rPr>
                            <w:t>6/10</w:t>
                          </w:r>
                        </w:p>
                        <w:p w14:paraId="254E947C" w14:textId="77777777" w:rsidR="00C15787" w:rsidRDefault="00C15787">
                          <w:pPr>
                            <w:pStyle w:val="FreeForm"/>
                            <w:rPr>
                              <w:rFonts w:ascii="Calibri Bold" w:hAnsi="Calibri Bold"/>
                              <w:sz w:val="22"/>
                            </w:rPr>
                          </w:pPr>
                        </w:p>
                        <w:p w14:paraId="52A32D6A" w14:textId="77777777" w:rsidR="00C15787" w:rsidRDefault="00C15787">
                          <w:pPr>
                            <w:pStyle w:val="FreeForm"/>
                            <w:rPr>
                              <w:rFonts w:ascii="Calibri Bold" w:hAnsi="Calibri Bold"/>
                              <w:sz w:val="22"/>
                            </w:rPr>
                          </w:pPr>
                        </w:p>
                        <w:p w14:paraId="59122994"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642880" behindDoc="1" locked="0" layoutInCell="1" allowOverlap="1" wp14:anchorId="684A8020" wp14:editId="3758AE3B">
                <wp:simplePos x="0" y="0"/>
                <wp:positionH relativeFrom="page">
                  <wp:posOffset>-24765</wp:posOffset>
                </wp:positionH>
                <wp:positionV relativeFrom="page">
                  <wp:posOffset>-5473065</wp:posOffset>
                </wp:positionV>
                <wp:extent cx="7810500" cy="15595600"/>
                <wp:effectExtent l="0" t="0" r="0" b="6350"/>
                <wp:wrapNone/>
                <wp:docPr id="152"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1774B33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4A8020" id="Rectangle 71" o:spid="_x0000_s1068" style="position:absolute;margin-left:-1.95pt;margin-top:-430.95pt;width:615pt;height:122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" fillcolor="#f3f3ec" strokeweight="1pt">
                <v:path arrowok="t"/>
                <v:textbox inset="8pt,8pt,8pt,8pt">
                  <w:txbxContent>
                    <w:p w14:paraId="1774B33C"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43904" behindDoc="1" locked="0" layoutInCell="1" allowOverlap="1" wp14:anchorId="0D22325B" wp14:editId="186EF61A">
                <wp:simplePos x="0" y="0"/>
                <wp:positionH relativeFrom="page">
                  <wp:posOffset>729615</wp:posOffset>
                </wp:positionH>
                <wp:positionV relativeFrom="page">
                  <wp:posOffset>1193799</wp:posOffset>
                </wp:positionV>
                <wp:extent cx="6464935" cy="0"/>
                <wp:effectExtent l="0" t="0" r="0" b="0"/>
                <wp:wrapNone/>
                <wp:docPr id="151"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68087D" id="Line 72" o:spid="_x0000_s1026" style="position:absolute;flip:y;z-index:-25167257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4pt" to="5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44928" behindDoc="1" locked="0" layoutInCell="1" allowOverlap="1" wp14:anchorId="73F281A8" wp14:editId="20804880">
                <wp:simplePos x="0" y="0"/>
                <wp:positionH relativeFrom="page">
                  <wp:posOffset>729615</wp:posOffset>
                </wp:positionH>
                <wp:positionV relativeFrom="page">
                  <wp:posOffset>1231899</wp:posOffset>
                </wp:positionV>
                <wp:extent cx="6457315" cy="0"/>
                <wp:effectExtent l="0" t="0" r="0" b="0"/>
                <wp:wrapNone/>
                <wp:docPr id="150"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C36B9A" id="Line 73" o:spid="_x0000_s1026" style="position:absolute;flip:y;z-index:-25167155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7pt" to="565.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" strokecolor="#488796" strokeweight="1pt">
                <v:stroke joinstyle="miter"/>
                <w10:wrap anchorx="page" anchory="page"/>
              </v:line>
            </w:pict>
          </mc:Fallback>
        </mc:AlternateContent>
      </w:r>
      <w:r w:rsidR="00B66FEA">
        <w:rPr>
          <w:noProof/>
        </w:rPr>
        <w:drawing>
          <wp:anchor distT="0" distB="0" distL="114300" distR="114300" simplePos="0" relativeHeight="251570176" behindDoc="1" locked="0" layoutInCell="1" allowOverlap="1" wp14:anchorId="3964F781" wp14:editId="7177D1DF">
            <wp:simplePos x="0" y="0"/>
            <wp:positionH relativeFrom="page">
              <wp:posOffset>5823585</wp:posOffset>
            </wp:positionH>
            <wp:positionV relativeFrom="page">
              <wp:posOffset>-551815</wp:posOffset>
            </wp:positionV>
            <wp:extent cx="1549400" cy="1866900"/>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45952" behindDoc="1" locked="0" layoutInCell="1" allowOverlap="1" wp14:anchorId="1CBB5931" wp14:editId="6784CE21">
                <wp:simplePos x="0" y="0"/>
                <wp:positionH relativeFrom="page">
                  <wp:posOffset>5829300</wp:posOffset>
                </wp:positionH>
                <wp:positionV relativeFrom="page">
                  <wp:posOffset>241300</wp:posOffset>
                </wp:positionV>
                <wp:extent cx="1473200" cy="787400"/>
                <wp:effectExtent l="0" t="0" r="0" b="0"/>
                <wp:wrapNone/>
                <wp:docPr id="148"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4BF1B0FD" w14:textId="77777777" w:rsidR="00C15787" w:rsidRDefault="00C15787">
                            <w:pPr>
                              <w:pStyle w:val="H4Blue"/>
                              <w:numPr>
                                <w:ilvl w:val="0"/>
                                <w:numId w:val="122"/>
                              </w:numPr>
                              <w:spacing w:before="0" w:line="216" w:lineRule="auto"/>
                              <w:ind w:hanging="142"/>
                              <w:jc w:val="center"/>
                              <w:rPr>
                                <w:spacing w:val="7"/>
                                <w:sz w:val="34"/>
                              </w:rPr>
                            </w:pPr>
                            <w:r>
                              <w:rPr>
                                <w:spacing w:val="7"/>
                                <w:sz w:val="34"/>
                              </w:rPr>
                              <w:t>SCORE</w:t>
                            </w:r>
                          </w:p>
                          <w:p w14:paraId="121FA537" w14:textId="77777777" w:rsidR="00C15787" w:rsidRDefault="00C15787">
                            <w:pPr>
                              <w:pStyle w:val="H4Blue"/>
                              <w:numPr>
                                <w:ilvl w:val="0"/>
                                <w:numId w:val="122"/>
                              </w:numPr>
                              <w:spacing w:before="0" w:line="216" w:lineRule="auto"/>
                              <w:ind w:hanging="142"/>
                              <w:jc w:val="center"/>
                            </w:pPr>
                            <w:r>
                              <w:rPr>
                                <w:rStyle w:val="LargeNumbesrBlue"/>
                              </w:rPr>
                              <w:t>5/10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CBB5931" id="Rectangle 75" o:spid="_x0000_s1069" style="position:absolute;margin-left:459pt;margin-top:19pt;width:116pt;height:62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" filled="f" stroked="f">
                <v:textbox inset="0,0,0,0">
                  <w:txbxContent>
                    <w:p w14:paraId="4BF1B0FD" w14:textId="77777777" w:rsidR="00C15787" w:rsidRDefault="00C15787">
                      <w:pPr>
                        <w:pStyle w:val="H4Blue"/>
                        <w:numPr>
                          <w:ilvl w:val="0"/>
                          <w:numId w:val="122"/>
                        </w:numPr>
                        <w:spacing w:before="0" w:line="216" w:lineRule="auto"/>
                        <w:ind w:hanging="142"/>
                        <w:jc w:val="center"/>
                        <w:rPr>
                          <w:spacing w:val="7"/>
                          <w:sz w:val="34"/>
                        </w:rPr>
                      </w:pPr>
                      <w:r>
                        <w:rPr>
                          <w:spacing w:val="7"/>
                          <w:sz w:val="34"/>
                        </w:rPr>
                        <w:t>SCORE</w:t>
                      </w:r>
                    </w:p>
                    <w:p w14:paraId="121FA537" w14:textId="77777777" w:rsidR="00C15787" w:rsidRDefault="00C15787">
                      <w:pPr>
                        <w:pStyle w:val="H4Blue"/>
                        <w:numPr>
                          <w:ilvl w:val="0"/>
                          <w:numId w:val="122"/>
                        </w:numPr>
                        <w:spacing w:before="0" w:line="216" w:lineRule="auto"/>
                        <w:ind w:hanging="142"/>
                        <w:jc w:val="center"/>
                      </w:pPr>
                      <w:r>
                        <w:rPr>
                          <w:rStyle w:val="LargeNumbesrBlue"/>
                        </w:rPr>
                        <w:t>5/10</w:t>
                      </w:r>
                    </w:p>
                  </w:txbxContent>
                </v:textbox>
                <w10:wrap anchorx="page" anchory="page"/>
              </v:rect>
            </w:pict>
          </mc:Fallback>
        </mc:AlternateContent>
      </w:r>
      <w:r>
        <w:t xml:space="preserve">he page if the keyword usage matches their search query. </w:t>
      </w:r>
    </w:p>
    <w:p w14:paraId="7894F691" w14:textId="77777777" w:rsidR="00716BDB" w:rsidRDefault="00716BDB">
      <w:pPr>
        <w:pStyle w:val="BodyBlue"/>
        <w:spacing w:before="180" w:after="0"/>
      </w:pPr>
      <w:r>
        <w:t>Meta descriptions should adhere to the following guidelines:</w:t>
      </w:r>
    </w:p>
    <w:p w14:paraId="05C40327" w14:textId="77777777" w:rsidR="00716BDB" w:rsidRDefault="00716BDB">
      <w:pPr>
        <w:pStyle w:val="ListBlue"/>
        <w:numPr>
          <w:ilvl w:val="0"/>
          <w:numId w:val="64"/>
        </w:numPr>
        <w:ind w:hanging="180"/>
        <w:rPr>
          <w:position w:val="-2"/>
          <w:sz w:val="22"/>
        </w:rPr>
      </w:pPr>
      <w:r>
        <w:rPr>
          <w:sz w:val="22"/>
        </w:rPr>
        <w:t>Be unique and relevant to that page.</w:t>
      </w:r>
    </w:p>
    <w:p w14:paraId="4BB9A6FD" w14:textId="77777777" w:rsidR="00716BDB" w:rsidRDefault="00716BDB">
      <w:pPr>
        <w:pStyle w:val="ListBlue"/>
        <w:numPr>
          <w:ilvl w:val="0"/>
          <w:numId w:val="64"/>
        </w:numPr>
        <w:ind w:hanging="180"/>
        <w:rPr>
          <w:position w:val="-2"/>
          <w:sz w:val="22"/>
        </w:rPr>
      </w:pPr>
      <w:r>
        <w:rPr>
          <w:sz w:val="22"/>
        </w:rPr>
        <w:t>Be written as descriptive ad text, with a call to action.</w:t>
      </w:r>
    </w:p>
    <w:p w14:paraId="2C481E1D" w14:textId="77777777" w:rsidR="00716BDB" w:rsidRDefault="00716BDB">
      <w:pPr>
        <w:pStyle w:val="ListBlue"/>
        <w:numPr>
          <w:ilvl w:val="0"/>
          <w:numId w:val="64"/>
        </w:numPr>
        <w:ind w:hanging="180"/>
        <w:rPr>
          <w:position w:val="-2"/>
          <w:sz w:val="22"/>
        </w:rPr>
      </w:pPr>
      <w:r>
        <w:rPr>
          <w:sz w:val="22"/>
        </w:rPr>
        <w:t>No more than 160 characters in length including spaces and punctuation (140-150 is ideal), but no less than 51 characters (Google considers 50 characters or less to be too short).</w:t>
      </w:r>
    </w:p>
    <w:p w14:paraId="65B80F15" w14:textId="77777777" w:rsidR="00716BDB" w:rsidRDefault="00716BDB">
      <w:pPr>
        <w:pStyle w:val="ListBlue"/>
        <w:numPr>
          <w:ilvl w:val="0"/>
          <w:numId w:val="64"/>
        </w:numPr>
        <w:ind w:hanging="180"/>
        <w:rPr>
          <w:position w:val="-2"/>
          <w:sz w:val="22"/>
        </w:rPr>
      </w:pPr>
      <w:r>
        <w:rPr>
          <w:sz w:val="22"/>
        </w:rPr>
        <w:t>Contain 1-2 complete sentences with correct punctuation, and no more than 5 commas.</w:t>
      </w:r>
    </w:p>
    <w:p w14:paraId="61277C95" w14:textId="77777777" w:rsidR="00716BDB" w:rsidRDefault="00716BDB">
      <w:pPr>
        <w:pStyle w:val="ListBlue"/>
        <w:numPr>
          <w:ilvl w:val="0"/>
          <w:numId w:val="64"/>
        </w:numPr>
        <w:ind w:hanging="180"/>
        <w:rPr>
          <w:position w:val="-2"/>
          <w:sz w:val="22"/>
        </w:rPr>
      </w:pPr>
      <w:r>
        <w:rPr>
          <w:sz w:val="22"/>
        </w:rPr>
        <w:t>Use the keyword once per sentence, as close to the start of each sentence as possible.</w:t>
      </w:r>
    </w:p>
    <w:p w14:paraId="42E345CF" w14:textId="77777777" w:rsidR="00716BDB" w:rsidRDefault="00716BDB">
      <w:pPr>
        <w:pStyle w:val="ListBlue"/>
        <w:numPr>
          <w:ilvl w:val="0"/>
          <w:numId w:val="64"/>
        </w:numPr>
        <w:ind w:hanging="180"/>
        <w:rPr>
          <w:position w:val="-2"/>
          <w:sz w:val="22"/>
        </w:rPr>
      </w:pPr>
      <w:r>
        <w:rPr>
          <w:sz w:val="22"/>
        </w:rPr>
        <w:t>Include a geo-qualifier, such as “Seattle, WA”, if relevant.</w:t>
      </w:r>
    </w:p>
    <w:p w14:paraId="23F9DC56" w14:textId="77777777" w:rsidR="00716BDB" w:rsidRDefault="00716BDB">
      <w:pPr>
        <w:pStyle w:val="BodyBlue"/>
        <w:spacing w:before="200"/>
      </w:pPr>
      <w:r>
        <w:t xml:space="preserve">A proper Meta description tag </w:t>
      </w:r>
      <w:r w:rsidR="00551EF6">
        <w:t xml:space="preserve">example </w:t>
      </w:r>
      <w:r>
        <w:t>might be:</w:t>
      </w:r>
    </w:p>
    <w:p w14:paraId="43868351" w14:textId="77777777" w:rsidR="00716BDB" w:rsidRDefault="00716BDB">
      <w:pPr>
        <w:pStyle w:val="BodyBlue"/>
        <w:numPr>
          <w:ilvl w:val="0"/>
          <w:numId w:val="32"/>
        </w:numPr>
        <w:ind w:hanging="142"/>
        <w:rPr>
          <w:rStyle w:val="TagsBlue"/>
        </w:rPr>
      </w:pPr>
      <w:r>
        <w:rPr>
          <w:rStyle w:val="TagsBlue"/>
        </w:rPr>
        <w:t>&lt;meta name=”de</w:t>
      </w:r>
      <w:r w:rsidR="007B77C0">
        <w:rPr>
          <w:rStyle w:val="TagsBlue"/>
        </w:rPr>
        <w:t>scription” content=”</w:t>
      </w:r>
      <w:r>
        <w:rPr>
          <w:rStyle w:val="TagsBlue"/>
        </w:rPr>
        <w:t xml:space="preserve"> </w:t>
      </w:r>
      <w:r w:rsidR="00BC4976" w:rsidRPr="00BC4976">
        <w:rPr>
          <w:rFonts w:ascii="Droid Serif Bold Italic" w:hAnsi="Droid Serif Bold Italic"/>
          <w:color w:val="20363E"/>
          <w:sz w:val="20"/>
        </w:rPr>
        <w:t>The real estate signage options make it easy help advertise at your location. Hundreds of items are in stock at Slimline Warehouse for your business today!</w:t>
      </w:r>
      <w:r>
        <w:rPr>
          <w:rStyle w:val="TagsBlue"/>
        </w:rPr>
        <w:t>!”/&gt;</w:t>
      </w:r>
    </w:p>
    <w:p w14:paraId="1A689D7C" w14:textId="1227F743" w:rsidR="00FC46C8" w:rsidRPr="00551EF6" w:rsidRDefault="00FC46C8" w:rsidP="00FC46C8">
      <w:pPr>
        <w:pStyle w:val="H1Blue"/>
        <w:rPr>
          <w:rFonts w:eastAsia="Times New Roman" w:cs="Tahoma"/>
          <w:color w:val="auto"/>
          <w:szCs w:val="22"/>
        </w:rPr>
      </w:pPr>
      <w:bookmarkStart w:id="37" w:name="_TOC12977"/>
      <w:bookmarkEnd w:id="37"/>
      <w:r w:rsidRPr="00551EF6">
        <w:rPr>
          <w:rFonts w:eastAsia="Times New Roman" w:cs="Tahoma"/>
          <w:color w:val="auto"/>
          <w:szCs w:val="22"/>
        </w:rPr>
        <w:t xml:space="preserve"> </w:t>
      </w:r>
    </w:p>
    <w:p w14:paraId="12CD15F6" w14:textId="68B75ADF" w:rsidR="00716BDB" w:rsidRPr="00551EF6" w:rsidRDefault="00805B2C" w:rsidP="00805B2C">
      <w:pPr>
        <w:pStyle w:val="BodyBlue"/>
        <w:rPr>
          <w:rFonts w:eastAsia="Times New Roman" w:cs="Tahoma"/>
          <w:color w:val="auto"/>
          <w:szCs w:val="22"/>
        </w:rPr>
      </w:pPr>
      <w:r w:rsidRPr="00551EF6">
        <w:rPr>
          <w:rFonts w:eastAsia="Times New Roman" w:cs="Tahoma"/>
          <w:color w:val="auto"/>
          <w:szCs w:val="22"/>
        </w:rPr>
        <w:br w:type="page"/>
      </w:r>
      <w:bookmarkStart w:id="38" w:name="_TOC13082"/>
      <w:bookmarkStart w:id="39" w:name="TOC302458279"/>
      <w:bookmarkEnd w:id="38"/>
      <w:bookmarkEnd w:id="39"/>
    </w:p>
    <w:p w14:paraId="60D04878" w14:textId="77777777" w:rsidR="00716BDB" w:rsidRDefault="00716BDB">
      <w:pPr>
        <w:pStyle w:val="H1Blue"/>
        <w:rPr>
          <w:sz w:val="22"/>
        </w:rPr>
      </w:pPr>
      <w:bookmarkStart w:id="40" w:name="_TOC13365"/>
      <w:bookmarkStart w:id="41" w:name="TOC302458280"/>
      <w:bookmarkEnd w:id="40"/>
      <w:bookmarkEnd w:id="41"/>
      <w:r>
        <w:lastRenderedPageBreak/>
        <w:t>HEADING TAGS</w:t>
      </w:r>
    </w:p>
    <w:p w14:paraId="31791616" w14:textId="77777777" w:rsidR="00716BDB" w:rsidRDefault="00716BDB">
      <w:pPr>
        <w:pStyle w:val="H3BlueTOC"/>
      </w:pPr>
      <w:bookmarkStart w:id="42" w:name="_TOC13378"/>
      <w:bookmarkStart w:id="43" w:name="TOC302458281"/>
      <w:bookmarkEnd w:id="42"/>
      <w:bookmarkEnd w:id="43"/>
      <w:r>
        <w:t>Analysis</w:t>
      </w:r>
    </w:p>
    <w:p w14:paraId="0D511274" w14:textId="77777777" w:rsidR="00716BDB" w:rsidRDefault="00FA7B03">
      <w:pPr>
        <w:pStyle w:val="BodyBlue"/>
      </w:pPr>
      <w:r>
        <w:t>0 pages are missing H1 tags, 59</w:t>
      </w:r>
      <w:r w:rsidR="00805B2C">
        <w:t xml:space="preserve"> pa</w:t>
      </w:r>
      <w:r>
        <w:t>ges have duplicate H1 tags and 6</w:t>
      </w:r>
      <w:r w:rsidR="00BC4976">
        <w:t xml:space="preserve"> H1 tag</w:t>
      </w:r>
      <w:r>
        <w:t>s are</w:t>
      </w:r>
      <w:r w:rsidR="00805B2C">
        <w:t xml:space="preserve"> too long.</w:t>
      </w:r>
      <w:r>
        <w:t xml:space="preserve"> 63 pages have multiple description tags. 66</w:t>
      </w:r>
      <w:r w:rsidR="00716BDB">
        <w:t xml:space="preserve"> pages on the site make use of H2 tags</w:t>
      </w:r>
      <w:r>
        <w:t xml:space="preserve"> and all 66 are duplicate</w:t>
      </w:r>
      <w:r w:rsidR="00716BDB">
        <w:t>.</w:t>
      </w:r>
    </w:p>
    <w:p w14:paraId="7A3D920D" w14:textId="77777777" w:rsidR="00716BDB" w:rsidRDefault="00716BDB">
      <w:pPr>
        <w:pStyle w:val="H3BlueTOC"/>
      </w:pPr>
      <w:bookmarkStart w:id="44" w:name="_TOC13604"/>
      <w:bookmarkStart w:id="45" w:name="TOC302458282"/>
      <w:bookmarkEnd w:id="44"/>
      <w:bookmarkEnd w:id="45"/>
      <w:r>
        <w:t>Recommendations</w:t>
      </w:r>
    </w:p>
    <w:p w14:paraId="2718F97B" w14:textId="77777777" w:rsidR="00716BDB" w:rsidRDefault="00805B2C">
      <w:pPr>
        <w:pStyle w:val="BodyBlue"/>
      </w:pPr>
      <w:r>
        <w:t>You should consider adding H1</w:t>
      </w:r>
      <w:r w:rsidR="00716BDB">
        <w:t xml:space="preserve"> tags to the pages that are missing them, and you should make sure that heading tags in general are </w:t>
      </w:r>
      <w:r w:rsidR="00486848">
        <w:t>unique &amp; use</w:t>
      </w:r>
      <w:r w:rsidR="00716BDB">
        <w:t xml:space="preserve"> keywords more effectively where relevant.</w:t>
      </w:r>
    </w:p>
    <w:p w14:paraId="0427A7CC" w14:textId="77777777" w:rsidR="00716BDB" w:rsidRDefault="00716BDB">
      <w:pPr>
        <w:pStyle w:val="H3BlueTOC"/>
      </w:pPr>
      <w:bookmarkStart w:id="46" w:name="_TOC13797"/>
      <w:bookmarkStart w:id="47" w:name="TOC302458283"/>
      <w:bookmarkEnd w:id="46"/>
      <w:bookmarkEnd w:id="47"/>
      <w:r>
        <w:t>Guidelines</w:t>
      </w:r>
    </w:p>
    <w:p w14:paraId="005CF4DC" w14:textId="77777777" w:rsidR="00716BDB" w:rsidRDefault="00716BDB">
      <w:pPr>
        <w:pStyle w:val="BodyBlue"/>
      </w:pPr>
      <w:r>
        <w:t xml:space="preserve">Search engines weight text for SEO value based on text size and position on the page. Heading tags are supposed to be larger than the other text on the page, and should appear prominently on the page, thus the added benefit of having the keyword in the heading tags. </w:t>
      </w:r>
    </w:p>
    <w:p w14:paraId="092A54CC" w14:textId="77777777" w:rsidR="00716BDB" w:rsidRDefault="00716BDB">
      <w:pPr>
        <w:pStyle w:val="BodyBlue"/>
      </w:pPr>
      <w:r>
        <w:t xml:space="preserve">Every page should have an H1 tag, as search engines look to the H1 to help determine the topic of a page. It should be the first thing in the body text of the page, and should appear prominently. </w:t>
      </w:r>
    </w:p>
    <w:p w14:paraId="3803C46B" w14:textId="709B2187" w:rsidR="00716BDB" w:rsidRDefault="00716BDB">
      <w:pPr>
        <w:pStyle w:val="BodyBlue"/>
      </w:pPr>
      <w:r>
        <w:t>H1 tags should never contain images or logos, only text. The keyword of a page</w:t>
      </w:r>
      <w:r w:rsidR="00986D83">
        <w:rPr>
          <w:noProof/>
        </w:rPr>
        <mc:AlternateContent>
          <mc:Choice Requires="wpg">
            <w:drawing>
              <wp:anchor distT="0" distB="0" distL="114300" distR="114300" simplePos="0" relativeHeight="251646976" behindDoc="1" locked="0" layoutInCell="1" allowOverlap="1" wp14:anchorId="5A5965F8" wp14:editId="66D410F3">
                <wp:simplePos x="0" y="0"/>
                <wp:positionH relativeFrom="page">
                  <wp:posOffset>790575</wp:posOffset>
                </wp:positionH>
                <wp:positionV relativeFrom="page">
                  <wp:posOffset>4114800</wp:posOffset>
                </wp:positionV>
                <wp:extent cx="5886450" cy="1282700"/>
                <wp:effectExtent l="9525" t="0" r="19050" b="3175"/>
                <wp:wrapNone/>
                <wp:docPr id="73"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75" name="AutoShape 96"/>
                        <wps:cNvSpPr>
                          <a:spLocks noChangeArrowheads="1"/>
                        </wps:cNvSpPr>
                        <wps:spPr bwMode="auto">
                          <a:xfrm>
                            <a:off x="0" y="837"/>
                            <a:ext cx="9270" cy="495"/>
                          </a:xfrm>
                          <a:prstGeom prst="roundRect">
                            <a:avLst>
                              <a:gd name="adj" fmla="val 16667"/>
                            </a:avLst>
                          </a:prstGeom>
                          <a:gradFill rotWithShape="0">
                            <a:gsLst>
                              <a:gs pos="0">
                                <a:srgbClr val="92CDDC"/>
                              </a:gs>
                              <a:gs pos="50000">
                                <a:srgbClr val="4BACC6"/>
                              </a:gs>
                              <a:gs pos="100000">
                                <a:srgbClr val="92CDDC"/>
                              </a:gs>
                            </a:gsLst>
                            <a:lin ang="5400000"/>
                          </a:gradFill>
                          <a:ln w="12700">
                            <a:solidFill>
                              <a:srgbClr val="4BACC6"/>
                            </a:solidFill>
                            <a:round/>
                            <a:headEnd/>
                            <a:tailEnd/>
                          </a:ln>
                          <a:effectLst>
                            <a:outerShdw dist="28398" dir="3806097" algn="ctr" rotWithShape="0">
                              <a:srgbClr val="205867">
                                <a:alpha val="74997"/>
                              </a:srgbClr>
                            </a:outerShdw>
                          </a:effectLst>
                        </wps:spPr>
                        <wps:txbx>
                          <w:txbxContent>
                            <w:p w14:paraId="43512FD6"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76" name="Group 97"/>
                        <wpg:cNvGrpSpPr>
                          <a:grpSpLocks/>
                        </wpg:cNvGrpSpPr>
                        <wpg:grpSpPr bwMode="auto">
                          <a:xfrm>
                            <a:off x="7785" y="0"/>
                            <a:ext cx="945" cy="2020"/>
                            <a:chOff x="0" y="0"/>
                            <a:chExt cx="945" cy="2020"/>
                          </a:xfrm>
                        </wpg:grpSpPr>
                        <wps:wsp>
                          <wps:cNvPr id="77" name="AutoShape 98"/>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B8CCE4"/>
                                </a:gs>
                              </a:gsLst>
                              <a:lin ang="5400000"/>
                            </a:gradFill>
                            <a:ln w="12700">
                              <a:solidFill>
                                <a:srgbClr val="95B3D7"/>
                              </a:solidFill>
                              <a:round/>
                              <a:headEnd/>
                              <a:tailEnd/>
                            </a:ln>
                            <a:effectLst>
                              <a:outerShdw dist="28398" dir="3806097" algn="ctr" rotWithShape="0">
                                <a:srgbClr val="243F60">
                                  <a:alpha val="50000"/>
                                </a:srgbClr>
                              </a:outerShdw>
                            </a:effectLst>
                          </wps:spPr>
                          <wps:txbx>
                            <w:txbxContent>
                              <w:p w14:paraId="7FA518D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78" name="AutoShape 99"/>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93A3B6"/>
                            </a:solidFill>
                            <a:ln>
                              <a:noFill/>
                            </a:ln>
                            <a:extLst>
                              <a:ext uri="{91240B29-F687-4F45-9708-019B960494DF}">
                                <a14:hiddenLine xmlns:a14="http://schemas.microsoft.com/office/drawing/2010/main" w="12700">
                                  <a:solidFill>
                                    <a:srgbClr val="95B3D7"/>
                                  </a:solidFill>
                                  <a:round/>
                                  <a:headEnd/>
                                  <a:tailEnd/>
                                </a14:hiddenLine>
                              </a:ext>
                            </a:extLst>
                          </wps:spPr>
                          <wps:txbx>
                            <w:txbxContent>
                              <w:p w14:paraId="4FFDF808"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79" name="AutoShape 100"/>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95B3D7"/>
                              </a:solidFill>
                              <a:round/>
                              <a:headEnd/>
                              <a:tailEnd/>
                            </a:ln>
                            <a:extLst>
                              <a:ext uri="{909E8E84-426E-40DD-AFC4-6F175D3DCCD1}">
                                <a14:hiddenFill xmlns:a14="http://schemas.microsoft.com/office/drawing/2010/main">
                                  <a:solidFill>
                                    <a:srgbClr val="FFFFFF"/>
                                  </a:solidFill>
                                </a14:hiddenFill>
                              </a:ext>
                            </a:extLst>
                          </wps:spPr>
                          <wps:txbx>
                            <w:txbxContent>
                              <w:p w14:paraId="5B018B44"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80" name="Rectangle 101"/>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BA62199" w14:textId="77777777" w:rsidR="00C15787" w:rsidRDefault="00C15787">
                                <w:pPr>
                                  <w:pStyle w:val="FreeForm"/>
                                  <w:jc w:val="center"/>
                                  <w:rPr>
                                    <w:rFonts w:ascii="Calibri Bold" w:hAnsi="Calibri Bold"/>
                                    <w:sz w:val="22"/>
                                  </w:rPr>
                                </w:pPr>
                                <w:r>
                                  <w:rPr>
                                    <w:rFonts w:ascii="Calibri Bold" w:hAnsi="Calibri Bold"/>
                                    <w:sz w:val="22"/>
                                  </w:rPr>
                                  <w:t>Score</w:t>
                                </w:r>
                              </w:p>
                              <w:p w14:paraId="1F63C5EC" w14:textId="77777777" w:rsidR="00C15787" w:rsidRDefault="00C15787">
                                <w:pPr>
                                  <w:pStyle w:val="FreeForm"/>
                                  <w:jc w:val="center"/>
                                  <w:rPr>
                                    <w:rFonts w:ascii="Calibri Bold" w:hAnsi="Calibri Bold"/>
                                    <w:sz w:val="22"/>
                                  </w:rPr>
                                </w:pPr>
                                <w:r>
                                  <w:rPr>
                                    <w:rFonts w:ascii="Calibri Bold" w:hAnsi="Calibri Bold"/>
                                    <w:sz w:val="22"/>
                                  </w:rPr>
                                  <w:t>10/10</w:t>
                                </w:r>
                              </w:p>
                              <w:p w14:paraId="51ACB252" w14:textId="77777777" w:rsidR="00C15787" w:rsidRDefault="00C15787">
                                <w:pPr>
                                  <w:pStyle w:val="FreeForm"/>
                                  <w:rPr>
                                    <w:rFonts w:ascii="Calibri Bold" w:hAnsi="Calibri Bold"/>
                                    <w:sz w:val="22"/>
                                  </w:rPr>
                                </w:pPr>
                              </w:p>
                              <w:p w14:paraId="6941C77B" w14:textId="77777777" w:rsidR="00C15787" w:rsidRDefault="00C15787">
                                <w:pPr>
                                  <w:pStyle w:val="FreeForm"/>
                                  <w:rPr>
                                    <w:rFonts w:ascii="Calibri Bold" w:hAnsi="Calibri Bold"/>
                                    <w:sz w:val="22"/>
                                  </w:rPr>
                                </w:pPr>
                              </w:p>
                              <w:p w14:paraId="1B8EB5C4"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5965F8" id="Group 95" o:spid="_x0000_s1070" style="position:absolute;margin-left:62.25pt;margin-top:324pt;width:463.5pt;height:101pt;z-index:-251669504;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">
                <v:roundrect id="AutoShape 96" o:spid="_x0000_s1071"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" fillcolor="#92cddc" strokecolor="#4bacc6" strokeweight="1pt">
                  <v:fill color2="#4bacc6" focus="50%" type="gradient">
                    <o:fill v:ext="view" type="gradientUnscaled"/>
                  </v:fill>
                  <v:shadow on="t" color="#205867" opacity="49150f" offset="1pt"/>
                  <v:textbox inset="0,0,0,0">
                    <w:txbxContent>
                      <w:p w14:paraId="43512FD6" w14:textId="77777777" w:rsidR="00C15787" w:rsidRDefault="00C15787">
                        <w:pPr>
                          <w:pStyle w:val="FreeForm"/>
                          <w:rPr>
                            <w:rFonts w:ascii="Times New Roman" w:eastAsia="Times New Roman" w:hAnsi="Times New Roman"/>
                            <w:color w:val="auto"/>
                          </w:rPr>
                        </w:pPr>
                      </w:p>
                    </w:txbxContent>
                  </v:textbox>
                </v:roundrect>
                <v:group id="Group 97" o:spid="_x0000_s1072"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AutoShape 98" o:spid="_x0000_s1073"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" adj="-11796480,,5400" path="m,l,21600r18900,l21600,18900,21600,,,xm,e" strokecolor="#95b3d7" strokeweight="1pt">
                    <v:fill color2="#b8cce4" focus="100%" type="gradient">
                      <o:fill v:ext="view" type="gradientUnscaled"/>
                    </v:fill>
                    <v:stroke joinstyle="round"/>
                    <v:shadow on="t" color="#243f60" opacity=".5" offset="1pt"/>
                    <v:formulas/>
                    <v:path arrowok="t" o:connecttype="custom" o:connectlocs="0,0;0,885;827,885;945,774;945,0;0,0;0,0" o:connectangles="0,0,0,0,0,0,0" textboxrect="0,0,21600,21600"/>
                    <v:textbox inset="8pt,8pt,8pt,8pt">
                      <w:txbxContent>
                        <w:p w14:paraId="7FA518DC" w14:textId="77777777" w:rsidR="00C15787" w:rsidRDefault="00C15787">
                          <w:pPr>
                            <w:pStyle w:val="FreeForm"/>
                            <w:rPr>
                              <w:rFonts w:ascii="Times New Roman" w:eastAsia="Times New Roman" w:hAnsi="Times New Roman"/>
                              <w:color w:val="auto"/>
                            </w:rPr>
                          </w:pPr>
                        </w:p>
                      </w:txbxContent>
                    </v:textbox>
                  </v:shape>
                  <v:shape id="AutoShape 99" o:spid="_x0000_s1074"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" adj="-11796480,,5400" path="m,21600l5592,736c7752,4048,13504,4048,21600,l,21600xm,21600e" fillcolor="#93a3b6" stroked="f" strokecolor="#95b3d7" strokeweight="1pt">
                    <v:stroke joinstyle="round"/>
                    <v:formulas/>
                    <v:path arrowok="t" o:connecttype="custom" o:connectlocs="0,110;31,4;118,0;0,110;0,110" o:connectangles="0,0,0,0,0" textboxrect="0,0,21600,21600"/>
                    <v:textbox inset="8pt,8pt,8pt,8pt">
                      <w:txbxContent>
                        <w:p w14:paraId="4FFDF808" w14:textId="77777777" w:rsidR="00C15787" w:rsidRDefault="00C15787">
                          <w:pPr>
                            <w:pStyle w:val="FreeForm"/>
                            <w:rPr>
                              <w:rFonts w:ascii="Times New Roman" w:eastAsia="Times New Roman" w:hAnsi="Times New Roman"/>
                              <w:color w:val="auto"/>
                            </w:rPr>
                          </w:pPr>
                        </w:p>
                      </w:txbxContent>
                    </v:textbox>
                  </v:shape>
                  <v:shape id="AutoShape 100" o:spid="_x0000_s1075"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" adj="-11796480,,5400" path="m,21600l5592,736c7752,4048,13504,4048,21600,e" filled="f" strokecolor="#95b3d7" strokeweight="1pt">
                    <v:stroke joinstyle="round"/>
                    <v:formulas/>
                    <v:path arrowok="t" o:connecttype="custom" o:connectlocs="0,110;31,4;118,0" o:connectangles="0,0,0" textboxrect="0,0,21600,21600"/>
                    <v:textbox inset="8pt,8pt,8pt,8pt">
                      <w:txbxContent>
                        <w:p w14:paraId="5B018B44" w14:textId="77777777" w:rsidR="00C15787" w:rsidRDefault="00C15787">
                          <w:pPr>
                            <w:pStyle w:val="FreeForm"/>
                            <w:rPr>
                              <w:rFonts w:ascii="Times New Roman" w:eastAsia="Times New Roman" w:hAnsi="Times New Roman"/>
                              <w:color w:val="auto"/>
                            </w:rPr>
                          </w:pPr>
                        </w:p>
                      </w:txbxContent>
                    </v:textbox>
                  </v:shape>
                  <v:rect id="Rectangle 101" o:spid="_x0000_s1076"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" filled="f" stroked="f" strokeweight="1pt">
                    <v:path arrowok="t"/>
                    <v:textbox inset="3pt,3pt,3pt,3pt">
                      <w:txbxContent>
                        <w:p w14:paraId="2BA62199" w14:textId="77777777" w:rsidR="00C15787" w:rsidRDefault="00C15787">
                          <w:pPr>
                            <w:pStyle w:val="FreeForm"/>
                            <w:jc w:val="center"/>
                            <w:rPr>
                              <w:rFonts w:ascii="Calibri Bold" w:hAnsi="Calibri Bold"/>
                              <w:sz w:val="22"/>
                            </w:rPr>
                          </w:pPr>
                          <w:r>
                            <w:rPr>
                              <w:rFonts w:ascii="Calibri Bold" w:hAnsi="Calibri Bold"/>
                              <w:sz w:val="22"/>
                            </w:rPr>
                            <w:t>Score</w:t>
                          </w:r>
                        </w:p>
                        <w:p w14:paraId="1F63C5EC" w14:textId="77777777" w:rsidR="00C15787" w:rsidRDefault="00C15787">
                          <w:pPr>
                            <w:pStyle w:val="FreeForm"/>
                            <w:jc w:val="center"/>
                            <w:rPr>
                              <w:rFonts w:ascii="Calibri Bold" w:hAnsi="Calibri Bold"/>
                              <w:sz w:val="22"/>
                            </w:rPr>
                          </w:pPr>
                          <w:r>
                            <w:rPr>
                              <w:rFonts w:ascii="Calibri Bold" w:hAnsi="Calibri Bold"/>
                              <w:sz w:val="22"/>
                            </w:rPr>
                            <w:t>10/10</w:t>
                          </w:r>
                        </w:p>
                        <w:p w14:paraId="51ACB252" w14:textId="77777777" w:rsidR="00C15787" w:rsidRDefault="00C15787">
                          <w:pPr>
                            <w:pStyle w:val="FreeForm"/>
                            <w:rPr>
                              <w:rFonts w:ascii="Calibri Bold" w:hAnsi="Calibri Bold"/>
                              <w:sz w:val="22"/>
                            </w:rPr>
                          </w:pPr>
                        </w:p>
                        <w:p w14:paraId="6941C77B" w14:textId="77777777" w:rsidR="00C15787" w:rsidRDefault="00C15787">
                          <w:pPr>
                            <w:pStyle w:val="FreeForm"/>
                            <w:rPr>
                              <w:rFonts w:ascii="Calibri Bold" w:hAnsi="Calibri Bold"/>
                              <w:sz w:val="22"/>
                            </w:rPr>
                          </w:pPr>
                        </w:p>
                        <w:p w14:paraId="1B8EB5C4"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648000" behindDoc="1" locked="0" layoutInCell="1" allowOverlap="1" wp14:anchorId="32A9CBA3" wp14:editId="4DAB1C20">
                <wp:simplePos x="0" y="0"/>
                <wp:positionH relativeFrom="page">
                  <wp:posOffset>-24765</wp:posOffset>
                </wp:positionH>
                <wp:positionV relativeFrom="page">
                  <wp:posOffset>-5460365</wp:posOffset>
                </wp:positionV>
                <wp:extent cx="7810500" cy="15595600"/>
                <wp:effectExtent l="0" t="0" r="0" b="6350"/>
                <wp:wrapNone/>
                <wp:docPr id="118"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465D571E"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A9CBA3" id="Rectangle 102" o:spid="_x0000_s1077" style="position:absolute;margin-left:-1.95pt;margin-top:-429.95pt;width:615pt;height:122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" fillcolor="#f3f3ec" strokeweight="1pt">
                <v:path arrowok="t"/>
                <v:textbox inset="8pt,8pt,8pt,8pt">
                  <w:txbxContent>
                    <w:p w14:paraId="465D571E"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49024" behindDoc="1" locked="0" layoutInCell="1" allowOverlap="1" wp14:anchorId="36F5FF50" wp14:editId="6F1584A0">
                <wp:simplePos x="0" y="0"/>
                <wp:positionH relativeFrom="page">
                  <wp:posOffset>729615</wp:posOffset>
                </wp:positionH>
                <wp:positionV relativeFrom="page">
                  <wp:posOffset>1181099</wp:posOffset>
                </wp:positionV>
                <wp:extent cx="6464935" cy="0"/>
                <wp:effectExtent l="0" t="0" r="0" b="0"/>
                <wp:wrapNone/>
                <wp:docPr id="116"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180EF5" id="Line 103"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3pt" to="56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50048" behindDoc="1" locked="0" layoutInCell="1" allowOverlap="1" wp14:anchorId="16506466" wp14:editId="38E4EC69">
                <wp:simplePos x="0" y="0"/>
                <wp:positionH relativeFrom="page">
                  <wp:posOffset>729615</wp:posOffset>
                </wp:positionH>
                <wp:positionV relativeFrom="page">
                  <wp:posOffset>1219199</wp:posOffset>
                </wp:positionV>
                <wp:extent cx="6457315" cy="0"/>
                <wp:effectExtent l="0" t="0" r="0" b="0"/>
                <wp:wrapNone/>
                <wp:docPr id="115"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0D304A" id="Line 104"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6pt" to="565.9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" strokecolor="#488796" strokeweight="1pt">
                <v:stroke joinstyle="miter"/>
                <w10:wrap anchorx="page" anchory="page"/>
              </v:line>
            </w:pict>
          </mc:Fallback>
        </mc:AlternateContent>
      </w:r>
      <w:r w:rsidR="00B66FEA">
        <w:rPr>
          <w:noProof/>
        </w:rPr>
        <w:drawing>
          <wp:anchor distT="0" distB="0" distL="114300" distR="114300" simplePos="0" relativeHeight="251571200" behindDoc="1" locked="0" layoutInCell="1" allowOverlap="1" wp14:anchorId="252869B5" wp14:editId="1A6C17A1">
            <wp:simplePos x="0" y="0"/>
            <wp:positionH relativeFrom="page">
              <wp:posOffset>5823585</wp:posOffset>
            </wp:positionH>
            <wp:positionV relativeFrom="page">
              <wp:posOffset>-564515</wp:posOffset>
            </wp:positionV>
            <wp:extent cx="1549400" cy="1866900"/>
            <wp:effectExtent l="0" t="0" r="0" b="0"/>
            <wp:wrapNone/>
            <wp:docPr id="11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51072" behindDoc="1" locked="0" layoutInCell="1" allowOverlap="1" wp14:anchorId="3FD32AEB" wp14:editId="6DBB4AA2">
                <wp:simplePos x="0" y="0"/>
                <wp:positionH relativeFrom="page">
                  <wp:posOffset>5829300</wp:posOffset>
                </wp:positionH>
                <wp:positionV relativeFrom="page">
                  <wp:posOffset>228600</wp:posOffset>
                </wp:positionV>
                <wp:extent cx="1473200" cy="787400"/>
                <wp:effectExtent l="0" t="0" r="0" b="0"/>
                <wp:wrapNone/>
                <wp:docPr id="113"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15F620BB" w14:textId="77777777" w:rsidR="00C15787" w:rsidRDefault="00C15787">
                            <w:pPr>
                              <w:pStyle w:val="H4Blue"/>
                              <w:numPr>
                                <w:ilvl w:val="0"/>
                                <w:numId w:val="128"/>
                              </w:numPr>
                              <w:spacing w:before="0" w:line="216" w:lineRule="auto"/>
                              <w:ind w:hanging="142"/>
                              <w:jc w:val="center"/>
                              <w:rPr>
                                <w:spacing w:val="7"/>
                                <w:sz w:val="34"/>
                              </w:rPr>
                            </w:pPr>
                            <w:r>
                              <w:rPr>
                                <w:spacing w:val="7"/>
                                <w:sz w:val="34"/>
                              </w:rPr>
                              <w:t>SCORE</w:t>
                            </w:r>
                          </w:p>
                          <w:p w14:paraId="1E52604E" w14:textId="77777777" w:rsidR="00C15787" w:rsidRDefault="00C15787">
                            <w:pPr>
                              <w:pStyle w:val="H4Blue"/>
                              <w:numPr>
                                <w:ilvl w:val="0"/>
                                <w:numId w:val="128"/>
                              </w:numPr>
                              <w:spacing w:before="0" w:line="216" w:lineRule="auto"/>
                              <w:ind w:hanging="142"/>
                              <w:jc w:val="center"/>
                            </w:pPr>
                            <w:r>
                              <w:rPr>
                                <w:rStyle w:val="LargeNumbesrBlue"/>
                              </w:rPr>
                              <w:t>7/10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D32AEB" id="Rectangle 106" o:spid="_x0000_s1078" style="position:absolute;margin-left:459pt;margin-top:18pt;width:116pt;height:6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" filled="f" stroked="f">
                <v:textbox inset="0,0,0,0">
                  <w:txbxContent>
                    <w:p w14:paraId="15F620BB" w14:textId="77777777" w:rsidR="00C15787" w:rsidRDefault="00C15787">
                      <w:pPr>
                        <w:pStyle w:val="H4Blue"/>
                        <w:numPr>
                          <w:ilvl w:val="0"/>
                          <w:numId w:val="128"/>
                        </w:numPr>
                        <w:spacing w:before="0" w:line="216" w:lineRule="auto"/>
                        <w:ind w:hanging="142"/>
                        <w:jc w:val="center"/>
                        <w:rPr>
                          <w:spacing w:val="7"/>
                          <w:sz w:val="34"/>
                        </w:rPr>
                      </w:pPr>
                      <w:r>
                        <w:rPr>
                          <w:spacing w:val="7"/>
                          <w:sz w:val="34"/>
                        </w:rPr>
                        <w:t>SCORE</w:t>
                      </w:r>
                    </w:p>
                    <w:p w14:paraId="1E52604E" w14:textId="77777777" w:rsidR="00C15787" w:rsidRDefault="00C15787">
                      <w:pPr>
                        <w:pStyle w:val="H4Blue"/>
                        <w:numPr>
                          <w:ilvl w:val="0"/>
                          <w:numId w:val="128"/>
                        </w:numPr>
                        <w:spacing w:before="0" w:line="216" w:lineRule="auto"/>
                        <w:ind w:hanging="142"/>
                        <w:jc w:val="center"/>
                      </w:pPr>
                      <w:r>
                        <w:rPr>
                          <w:rStyle w:val="LargeNumbesrBlue"/>
                        </w:rPr>
                        <w:t>7/10</w:t>
                      </w:r>
                    </w:p>
                  </w:txbxContent>
                </v:textbox>
                <w10:wrap anchorx="page" anchory="page"/>
              </v:rect>
            </w:pict>
          </mc:Fallback>
        </mc:AlternateContent>
      </w:r>
      <w:r>
        <w:t xml:space="preserve"> needs to be used in the H1 tag, and in at least half of the total heading tags on a page, if more than one heading tag is present.</w:t>
      </w:r>
    </w:p>
    <w:p w14:paraId="03930878" w14:textId="77777777" w:rsidR="00716BDB" w:rsidRDefault="00716BDB">
      <w:pPr>
        <w:pStyle w:val="BodyBlue"/>
      </w:pPr>
      <w:r>
        <w:t>From a usability perspective, paragraphs should never be longer than 5 lines of text, and it is wise to break up a page every 2-3 paragraphs with a sub-heading in the form of an H tag (H2 or H3) or an image. Testing has shown that when users are faced with a large block of unbroken text, most either skim over the text or skip it altogether, so content needs to be divided into usable chunks.</w:t>
      </w:r>
    </w:p>
    <w:p w14:paraId="3AB8925A" w14:textId="77777777" w:rsidR="00716BDB" w:rsidRDefault="00716BDB">
      <w:pPr>
        <w:pStyle w:val="BodyBlue"/>
      </w:pPr>
      <w:r>
        <w:t xml:space="preserve">It is important that the keyword of a page be used in the H1 tag, as close to the beginning of the H1 as possible. Ideally, there should be at least one additional H tag on each page that contains the keyword, for added SEO value. Heading tags are a nested element, and should be used in the correct order. </w:t>
      </w:r>
    </w:p>
    <w:p w14:paraId="55D3475C" w14:textId="77777777" w:rsidR="00716BDB" w:rsidRDefault="00716BDB">
      <w:pPr>
        <w:pStyle w:val="BodyBlue"/>
      </w:pPr>
      <w:r>
        <w:t>No H tag should be used of the preceding numerical tag has not been used (don't use an H2 if there is no H1, don't use an H5 if there is no H4, etc.).</w:t>
      </w:r>
    </w:p>
    <w:p w14:paraId="256564E6" w14:textId="77777777" w:rsidR="00716BDB" w:rsidRDefault="00716BDB">
      <w:pPr>
        <w:pStyle w:val="H1Blue"/>
      </w:pPr>
      <w:r>
        <w:br w:type="page"/>
      </w:r>
      <w:bookmarkStart w:id="48" w:name="_TOC15337"/>
      <w:bookmarkEnd w:id="48"/>
      <w:r>
        <w:lastRenderedPageBreak/>
        <w:t>CONTENT</w:t>
      </w:r>
    </w:p>
    <w:p w14:paraId="3DDC822E" w14:textId="77777777" w:rsidR="00716BDB" w:rsidRDefault="00716BDB">
      <w:pPr>
        <w:pStyle w:val="H3BlueTOC"/>
      </w:pPr>
      <w:bookmarkStart w:id="49" w:name="_TOC15345"/>
      <w:bookmarkStart w:id="50" w:name="TOC302458285"/>
      <w:bookmarkEnd w:id="49"/>
      <w:bookmarkEnd w:id="50"/>
      <w:r>
        <w:t>Analysis</w:t>
      </w:r>
    </w:p>
    <w:p w14:paraId="4F7AE225" w14:textId="385B8C74" w:rsidR="00716BDB" w:rsidRDefault="00986D83">
      <w:pPr>
        <w:pStyle w:val="BodyBlue"/>
      </w:pPr>
      <w:r>
        <w:rPr>
          <w:noProof/>
        </w:rPr>
        <mc:AlternateContent>
          <mc:Choice Requires="wps">
            <w:drawing>
              <wp:anchor distT="0" distB="0" distL="114300" distR="114300" simplePos="0" relativeHeight="251657216" behindDoc="1" locked="0" layoutInCell="1" allowOverlap="1" wp14:anchorId="23225263" wp14:editId="4F74367F">
                <wp:simplePos x="0" y="0"/>
                <wp:positionH relativeFrom="page">
                  <wp:posOffset>805180</wp:posOffset>
                </wp:positionH>
                <wp:positionV relativeFrom="page">
                  <wp:posOffset>1697990</wp:posOffset>
                </wp:positionV>
                <wp:extent cx="6268085" cy="4181475"/>
                <wp:effectExtent l="0" t="0" r="0" b="0"/>
                <wp:wrapNone/>
                <wp:docPr id="101"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68085" cy="4181475"/>
                        </a:xfrm>
                        <a:prstGeom prst="rect">
                          <a:avLst/>
                        </a:prstGeom>
                        <a:solidFill>
                          <a:srgbClr val="FFFEFD"/>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54245341"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225263" id="Rectangle 119" o:spid="_x0000_s1079" style="position:absolute;margin-left:63.4pt;margin-top:133.7pt;width:493.55pt;height:329.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" fillcolor="#fffefd" stroked="f">
                <v:textbox inset="8pt,8pt,8pt,8pt">
                  <w:txbxContent>
                    <w:p w14:paraId="54245341"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7B77C0">
        <w:t>Currently on the website</w:t>
      </w:r>
      <w:r w:rsidR="00716BDB">
        <w:t>, the content situation is as follows:</w:t>
      </w:r>
    </w:p>
    <w:p w14:paraId="38429190" w14:textId="77777777" w:rsidR="00716BDB" w:rsidRDefault="00716BDB">
      <w:pPr>
        <w:pStyle w:val="BodyBlue"/>
        <w:numPr>
          <w:ilvl w:val="0"/>
          <w:numId w:val="32"/>
        </w:numPr>
        <w:ind w:hanging="142"/>
      </w:pPr>
      <w:r>
        <w:rPr>
          <w:rFonts w:ascii="Edmondsans Bold" w:hAnsi="Edmondsans Bold"/>
        </w:rPr>
        <w:t xml:space="preserve">Keyword Usage in Content </w:t>
      </w:r>
      <w:r>
        <w:rPr>
          <w:rFonts w:ascii="Edmondsans Bold" w:hAnsi="Edmondsans Bold"/>
        </w:rPr>
        <w:cr/>
      </w:r>
      <w:r>
        <w:t xml:space="preserve">Keyword and variations used? One </w:t>
      </w:r>
      <w:r w:rsidR="00486848">
        <w:t xml:space="preserve">or two </w:t>
      </w:r>
      <w:r>
        <w:t>main keyword</w:t>
      </w:r>
      <w:r w:rsidR="00486848">
        <w:t>s</w:t>
      </w:r>
      <w:r>
        <w:t xml:space="preserve"> per page?</w:t>
      </w:r>
    </w:p>
    <w:p w14:paraId="6CD71F45" w14:textId="77777777" w:rsidR="00716BDB" w:rsidRDefault="00716BDB">
      <w:pPr>
        <w:pStyle w:val="BodyBlue"/>
        <w:numPr>
          <w:ilvl w:val="0"/>
          <w:numId w:val="32"/>
        </w:numPr>
        <w:ind w:hanging="142"/>
      </w:pPr>
      <w:r>
        <w:rPr>
          <w:rFonts w:ascii="Edmondsans Bold" w:hAnsi="Edmondsans Bold"/>
        </w:rPr>
        <w:t>Content Amount/Quality</w:t>
      </w:r>
      <w:r>
        <w:rPr>
          <w:rFonts w:ascii="Edmondsans Bold" w:hAnsi="Edmondsans Bold"/>
        </w:rPr>
        <w:cr/>
      </w:r>
      <w:r>
        <w:t># of words, spelling, grammar, unique, useful</w:t>
      </w:r>
    </w:p>
    <w:p w14:paraId="13D791BB" w14:textId="77777777" w:rsidR="00716BDB" w:rsidRDefault="00716BDB">
      <w:pPr>
        <w:pStyle w:val="BodyBlue"/>
        <w:numPr>
          <w:ilvl w:val="0"/>
          <w:numId w:val="32"/>
        </w:numPr>
        <w:ind w:hanging="142"/>
      </w:pPr>
      <w:r>
        <w:t xml:space="preserve">For </w:t>
      </w:r>
      <w:r w:rsidR="00486848">
        <w:t xml:space="preserve">some of </w:t>
      </w:r>
      <w:r>
        <w:t>the pages we looked at there appeared to be a significant amount of unique, topically focused and user useful content. The content tends to be very well written.</w:t>
      </w:r>
    </w:p>
    <w:p w14:paraId="4FFE698E" w14:textId="0C3B3273" w:rsidR="00716BDB" w:rsidRDefault="00716BDB">
      <w:pPr>
        <w:pStyle w:val="BodyBlue"/>
        <w:numPr>
          <w:ilvl w:val="0"/>
          <w:numId w:val="32"/>
        </w:numPr>
        <w:ind w:hanging="142"/>
        <w:rPr>
          <w:rFonts w:ascii="Edmondsans Bold" w:hAnsi="Edmondsans Bold"/>
        </w:rPr>
      </w:pPr>
      <w:r>
        <w:rPr>
          <w:rFonts w:ascii="Edmondsans Bold" w:hAnsi="Edmondsans Bold"/>
        </w:rPr>
        <w:t>Content Grow</w:t>
      </w:r>
      <w:r w:rsidR="00986D83">
        <w:rPr>
          <w:noProof/>
        </w:rPr>
        <mc:AlternateContent>
          <mc:Choice Requires="wpg">
            <w:drawing>
              <wp:anchor distT="0" distB="0" distL="114300" distR="114300" simplePos="0" relativeHeight="251652096" behindDoc="1" locked="0" layoutInCell="1" allowOverlap="1" wp14:anchorId="76BF71B5" wp14:editId="62D12311">
                <wp:simplePos x="0" y="0"/>
                <wp:positionH relativeFrom="page">
                  <wp:posOffset>781050</wp:posOffset>
                </wp:positionH>
                <wp:positionV relativeFrom="page">
                  <wp:posOffset>5213985</wp:posOffset>
                </wp:positionV>
                <wp:extent cx="5886450" cy="1282700"/>
                <wp:effectExtent l="9525" t="3810" r="19050" b="0"/>
                <wp:wrapNone/>
                <wp:docPr id="66"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67" name="AutoShape 108"/>
                        <wps:cNvSpPr>
                          <a:spLocks noChangeArrowheads="1"/>
                        </wps:cNvSpPr>
                        <wps:spPr bwMode="auto">
                          <a:xfrm>
                            <a:off x="0" y="837"/>
                            <a:ext cx="9270" cy="495"/>
                          </a:xfrm>
                          <a:prstGeom prst="roundRect">
                            <a:avLst>
                              <a:gd name="adj" fmla="val 16667"/>
                            </a:avLst>
                          </a:prstGeom>
                          <a:gradFill rotWithShape="0">
                            <a:gsLst>
                              <a:gs pos="0">
                                <a:srgbClr val="92CDDC"/>
                              </a:gs>
                              <a:gs pos="50000">
                                <a:srgbClr val="4BACC6"/>
                              </a:gs>
                              <a:gs pos="100000">
                                <a:srgbClr val="92CDDC"/>
                              </a:gs>
                            </a:gsLst>
                            <a:lin ang="5400000"/>
                          </a:gradFill>
                          <a:ln w="12700">
                            <a:solidFill>
                              <a:srgbClr val="4BACC6"/>
                            </a:solidFill>
                            <a:round/>
                            <a:headEnd/>
                            <a:tailEnd/>
                          </a:ln>
                          <a:effectLst>
                            <a:outerShdw dist="28398" dir="3806097" algn="ctr" rotWithShape="0">
                              <a:srgbClr val="205867">
                                <a:alpha val="74997"/>
                              </a:srgbClr>
                            </a:outerShdw>
                          </a:effectLst>
                        </wps:spPr>
                        <wps:txbx>
                          <w:txbxContent>
                            <w:p w14:paraId="1EF5F25F"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68" name="Group 109"/>
                        <wpg:cNvGrpSpPr>
                          <a:grpSpLocks/>
                        </wpg:cNvGrpSpPr>
                        <wpg:grpSpPr bwMode="auto">
                          <a:xfrm>
                            <a:off x="7785" y="0"/>
                            <a:ext cx="945" cy="2020"/>
                            <a:chOff x="0" y="0"/>
                            <a:chExt cx="945" cy="2020"/>
                          </a:xfrm>
                        </wpg:grpSpPr>
                        <wps:wsp>
                          <wps:cNvPr id="69" name="AutoShape 110"/>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B8CCE4"/>
                                </a:gs>
                              </a:gsLst>
                              <a:lin ang="5400000"/>
                            </a:gradFill>
                            <a:ln w="12700">
                              <a:solidFill>
                                <a:srgbClr val="95B3D7"/>
                              </a:solidFill>
                              <a:round/>
                              <a:headEnd/>
                              <a:tailEnd/>
                            </a:ln>
                            <a:effectLst>
                              <a:outerShdw dist="28398" dir="3806097" algn="ctr" rotWithShape="0">
                                <a:srgbClr val="243F60">
                                  <a:alpha val="50000"/>
                                </a:srgbClr>
                              </a:outerShdw>
                            </a:effectLst>
                          </wps:spPr>
                          <wps:txbx>
                            <w:txbxContent>
                              <w:p w14:paraId="658521B5"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70" name="AutoShape 111"/>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93A3B6"/>
                            </a:solidFill>
                            <a:ln>
                              <a:noFill/>
                            </a:ln>
                            <a:extLst>
                              <a:ext uri="{91240B29-F687-4F45-9708-019B960494DF}">
                                <a14:hiddenLine xmlns:a14="http://schemas.microsoft.com/office/drawing/2010/main" w="12700">
                                  <a:solidFill>
                                    <a:srgbClr val="95B3D7"/>
                                  </a:solidFill>
                                  <a:round/>
                                  <a:headEnd/>
                                  <a:tailEnd/>
                                </a14:hiddenLine>
                              </a:ext>
                            </a:extLst>
                          </wps:spPr>
                          <wps:txbx>
                            <w:txbxContent>
                              <w:p w14:paraId="09292CDD"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71" name="AutoShape 112"/>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95B3D7"/>
                              </a:solidFill>
                              <a:round/>
                              <a:headEnd/>
                              <a:tailEnd/>
                            </a:ln>
                            <a:extLst>
                              <a:ext uri="{909E8E84-426E-40DD-AFC4-6F175D3DCCD1}">
                                <a14:hiddenFill xmlns:a14="http://schemas.microsoft.com/office/drawing/2010/main">
                                  <a:solidFill>
                                    <a:srgbClr val="FFFFFF"/>
                                  </a:solidFill>
                                </a14:hiddenFill>
                              </a:ext>
                            </a:extLst>
                          </wps:spPr>
                          <wps:txbx>
                            <w:txbxContent>
                              <w:p w14:paraId="33149E78"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72" name="Rectangle 113"/>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9CD051" w14:textId="77777777" w:rsidR="00C15787" w:rsidRDefault="00C15787">
                                <w:pPr>
                                  <w:pStyle w:val="FreeForm"/>
                                  <w:jc w:val="center"/>
                                  <w:rPr>
                                    <w:rFonts w:ascii="Calibri Bold" w:hAnsi="Calibri Bold"/>
                                    <w:sz w:val="22"/>
                                  </w:rPr>
                                </w:pPr>
                                <w:r>
                                  <w:rPr>
                                    <w:rFonts w:ascii="Calibri Bold" w:hAnsi="Calibri Bold"/>
                                    <w:sz w:val="22"/>
                                  </w:rPr>
                                  <w:t>Score</w:t>
                                </w:r>
                              </w:p>
                              <w:p w14:paraId="43F08F4A" w14:textId="77777777" w:rsidR="00C15787" w:rsidRDefault="00C15787">
                                <w:pPr>
                                  <w:pStyle w:val="FreeForm"/>
                                  <w:jc w:val="center"/>
                                  <w:rPr>
                                    <w:rFonts w:ascii="Calibri Bold" w:hAnsi="Calibri Bold"/>
                                    <w:sz w:val="22"/>
                                  </w:rPr>
                                </w:pPr>
                                <w:r>
                                  <w:rPr>
                                    <w:rFonts w:ascii="Calibri Bold" w:hAnsi="Calibri Bold"/>
                                    <w:sz w:val="22"/>
                                  </w:rPr>
                                  <w:t>8/10</w:t>
                                </w:r>
                              </w:p>
                              <w:p w14:paraId="7EB5D7E1" w14:textId="77777777" w:rsidR="00C15787" w:rsidRDefault="00C15787">
                                <w:pPr>
                                  <w:pStyle w:val="FreeForm"/>
                                  <w:rPr>
                                    <w:rFonts w:ascii="Calibri Bold" w:hAnsi="Calibri Bold"/>
                                    <w:sz w:val="22"/>
                                  </w:rPr>
                                </w:pPr>
                              </w:p>
                              <w:p w14:paraId="2127D651" w14:textId="77777777" w:rsidR="00C15787" w:rsidRDefault="00C15787">
                                <w:pPr>
                                  <w:pStyle w:val="FreeForm"/>
                                  <w:rPr>
                                    <w:rFonts w:ascii="Calibri Bold" w:hAnsi="Calibri Bold"/>
                                    <w:sz w:val="22"/>
                                  </w:rPr>
                                </w:pPr>
                              </w:p>
                              <w:p w14:paraId="10559368"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BF71B5" id="Group 107" o:spid="_x0000_s1080" style="position:absolute;left:0;text-align:left;margin-left:61.5pt;margin-top:410.55pt;width:463.5pt;height:101pt;z-index:-251664384;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">
                <v:roundrect id="AutoShape 108" o:spid="_x0000_s1081"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" fillcolor="#92cddc" strokecolor="#4bacc6" strokeweight="1pt">
                  <v:fill color2="#4bacc6" focus="50%" type="gradient">
                    <o:fill v:ext="view" type="gradientUnscaled"/>
                  </v:fill>
                  <v:shadow on="t" color="#205867" opacity="49150f" offset="1pt"/>
                  <v:textbox inset="0,0,0,0">
                    <w:txbxContent>
                      <w:p w14:paraId="1EF5F25F" w14:textId="77777777" w:rsidR="00C15787" w:rsidRDefault="00C15787">
                        <w:pPr>
                          <w:pStyle w:val="FreeForm"/>
                          <w:rPr>
                            <w:rFonts w:ascii="Times New Roman" w:eastAsia="Times New Roman" w:hAnsi="Times New Roman"/>
                            <w:color w:val="auto"/>
                          </w:rPr>
                        </w:pPr>
                      </w:p>
                    </w:txbxContent>
                  </v:textbox>
                </v:roundrect>
                <v:group id="Group 109" o:spid="_x0000_s1082"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AutoShape 110" o:spid="_x0000_s1083"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" adj="-11796480,,5400" path="m,l,21600r18900,l21600,18900,21600,,,xm,e" strokecolor="#95b3d7" strokeweight="1pt">
                    <v:fill color2="#b8cce4" focus="100%" type="gradient">
                      <o:fill v:ext="view" type="gradientUnscaled"/>
                    </v:fill>
                    <v:stroke joinstyle="round"/>
                    <v:shadow on="t" color="#243f60" opacity=".5" offset="1pt"/>
                    <v:formulas/>
                    <v:path arrowok="t" o:connecttype="custom" o:connectlocs="0,0;0,885;827,885;945,774;945,0;0,0;0,0" o:connectangles="0,0,0,0,0,0,0" textboxrect="0,0,21600,21600"/>
                    <v:textbox inset="8pt,8pt,8pt,8pt">
                      <w:txbxContent>
                        <w:p w14:paraId="658521B5" w14:textId="77777777" w:rsidR="00C15787" w:rsidRDefault="00C15787">
                          <w:pPr>
                            <w:pStyle w:val="FreeForm"/>
                            <w:rPr>
                              <w:rFonts w:ascii="Times New Roman" w:eastAsia="Times New Roman" w:hAnsi="Times New Roman"/>
                              <w:color w:val="auto"/>
                            </w:rPr>
                          </w:pPr>
                        </w:p>
                      </w:txbxContent>
                    </v:textbox>
                  </v:shape>
                  <v:shape id="AutoShape 111" o:spid="_x0000_s1084"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" adj="-11796480,,5400" path="m,21600l5592,736c7752,4048,13504,4048,21600,l,21600xm,21600e" fillcolor="#93a3b6" stroked="f" strokecolor="#95b3d7" strokeweight="1pt">
                    <v:stroke joinstyle="round"/>
                    <v:formulas/>
                    <v:path arrowok="t" o:connecttype="custom" o:connectlocs="0,110;31,4;118,0;0,110;0,110" o:connectangles="0,0,0,0,0" textboxrect="0,0,21600,21600"/>
                    <v:textbox inset="8pt,8pt,8pt,8pt">
                      <w:txbxContent>
                        <w:p w14:paraId="09292CDD" w14:textId="77777777" w:rsidR="00C15787" w:rsidRDefault="00C15787">
                          <w:pPr>
                            <w:pStyle w:val="FreeForm"/>
                            <w:rPr>
                              <w:rFonts w:ascii="Times New Roman" w:eastAsia="Times New Roman" w:hAnsi="Times New Roman"/>
                              <w:color w:val="auto"/>
                            </w:rPr>
                          </w:pPr>
                        </w:p>
                      </w:txbxContent>
                    </v:textbox>
                  </v:shape>
                  <v:shape id="AutoShape 112" o:spid="_x0000_s1085"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" adj="-11796480,,5400" path="m,21600l5592,736c7752,4048,13504,4048,21600,e" filled="f" strokecolor="#95b3d7" strokeweight="1pt">
                    <v:stroke joinstyle="round"/>
                    <v:formulas/>
                    <v:path arrowok="t" o:connecttype="custom" o:connectlocs="0,110;31,4;118,0" o:connectangles="0,0,0" textboxrect="0,0,21600,21600"/>
                    <v:textbox inset="8pt,8pt,8pt,8pt">
                      <w:txbxContent>
                        <w:p w14:paraId="33149E78" w14:textId="77777777" w:rsidR="00C15787" w:rsidRDefault="00C15787">
                          <w:pPr>
                            <w:pStyle w:val="FreeForm"/>
                            <w:rPr>
                              <w:rFonts w:ascii="Times New Roman" w:eastAsia="Times New Roman" w:hAnsi="Times New Roman"/>
                              <w:color w:val="auto"/>
                            </w:rPr>
                          </w:pPr>
                        </w:p>
                      </w:txbxContent>
                    </v:textbox>
                  </v:shape>
                  <v:rect id="Rectangle 113" o:spid="_x0000_s1086"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" filled="f" stroked="f" strokeweight="1pt">
                    <v:path arrowok="t"/>
                    <v:textbox inset="3pt,3pt,3pt,3pt">
                      <w:txbxContent>
                        <w:p w14:paraId="3D9CD051" w14:textId="77777777" w:rsidR="00C15787" w:rsidRDefault="00C15787">
                          <w:pPr>
                            <w:pStyle w:val="FreeForm"/>
                            <w:jc w:val="center"/>
                            <w:rPr>
                              <w:rFonts w:ascii="Calibri Bold" w:hAnsi="Calibri Bold"/>
                              <w:sz w:val="22"/>
                            </w:rPr>
                          </w:pPr>
                          <w:r>
                            <w:rPr>
                              <w:rFonts w:ascii="Calibri Bold" w:hAnsi="Calibri Bold"/>
                              <w:sz w:val="22"/>
                            </w:rPr>
                            <w:t>Score</w:t>
                          </w:r>
                        </w:p>
                        <w:p w14:paraId="43F08F4A" w14:textId="77777777" w:rsidR="00C15787" w:rsidRDefault="00C15787">
                          <w:pPr>
                            <w:pStyle w:val="FreeForm"/>
                            <w:jc w:val="center"/>
                            <w:rPr>
                              <w:rFonts w:ascii="Calibri Bold" w:hAnsi="Calibri Bold"/>
                              <w:sz w:val="22"/>
                            </w:rPr>
                          </w:pPr>
                          <w:r>
                            <w:rPr>
                              <w:rFonts w:ascii="Calibri Bold" w:hAnsi="Calibri Bold"/>
                              <w:sz w:val="22"/>
                            </w:rPr>
                            <w:t>8/10</w:t>
                          </w:r>
                        </w:p>
                        <w:p w14:paraId="7EB5D7E1" w14:textId="77777777" w:rsidR="00C15787" w:rsidRDefault="00C15787">
                          <w:pPr>
                            <w:pStyle w:val="FreeForm"/>
                            <w:rPr>
                              <w:rFonts w:ascii="Calibri Bold" w:hAnsi="Calibri Bold"/>
                              <w:sz w:val="22"/>
                            </w:rPr>
                          </w:pPr>
                        </w:p>
                        <w:p w14:paraId="2127D651" w14:textId="77777777" w:rsidR="00C15787" w:rsidRDefault="00C15787">
                          <w:pPr>
                            <w:pStyle w:val="FreeForm"/>
                            <w:rPr>
                              <w:rFonts w:ascii="Calibri Bold" w:hAnsi="Calibri Bold"/>
                              <w:sz w:val="22"/>
                            </w:rPr>
                          </w:pPr>
                        </w:p>
                        <w:p w14:paraId="10559368"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653120" behindDoc="1" locked="0" layoutInCell="1" allowOverlap="1" wp14:anchorId="297A337A" wp14:editId="54C214A5">
                <wp:simplePos x="0" y="0"/>
                <wp:positionH relativeFrom="page">
                  <wp:posOffset>-24765</wp:posOffset>
                </wp:positionH>
                <wp:positionV relativeFrom="page">
                  <wp:posOffset>-5473065</wp:posOffset>
                </wp:positionV>
                <wp:extent cx="7810500" cy="15595600"/>
                <wp:effectExtent l="0" t="0" r="0" b="6350"/>
                <wp:wrapNone/>
                <wp:docPr id="105"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55CDBB6E"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7A337A" id="Rectangle 114" o:spid="_x0000_s1087" style="position:absolute;left:0;text-align:left;margin-left:-1.95pt;margin-top:-430.95pt;width:615pt;height:12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" fillcolor="#f3f3ec" strokeweight="1pt">
                <v:path arrowok="t"/>
                <v:textbox inset="8pt,8pt,8pt,8pt">
                  <w:txbxContent>
                    <w:p w14:paraId="55CDBB6E"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54144" behindDoc="1" locked="0" layoutInCell="1" allowOverlap="1" wp14:anchorId="50159993" wp14:editId="1C08FAA2">
                <wp:simplePos x="0" y="0"/>
                <wp:positionH relativeFrom="page">
                  <wp:posOffset>729615</wp:posOffset>
                </wp:positionH>
                <wp:positionV relativeFrom="page">
                  <wp:posOffset>1168399</wp:posOffset>
                </wp:positionV>
                <wp:extent cx="6464935" cy="0"/>
                <wp:effectExtent l="0" t="0" r="0" b="0"/>
                <wp:wrapNone/>
                <wp:docPr id="10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1B3C2C" id="Line 115"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2pt" to="566.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55168" behindDoc="1" locked="0" layoutInCell="1" allowOverlap="1" wp14:anchorId="67B17677" wp14:editId="71A1A349">
                <wp:simplePos x="0" y="0"/>
                <wp:positionH relativeFrom="page">
                  <wp:posOffset>729615</wp:posOffset>
                </wp:positionH>
                <wp:positionV relativeFrom="page">
                  <wp:posOffset>1206499</wp:posOffset>
                </wp:positionV>
                <wp:extent cx="6457315" cy="0"/>
                <wp:effectExtent l="0" t="0" r="0" b="0"/>
                <wp:wrapNone/>
                <wp:docPr id="103"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9E645D" id="Line 116"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5.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" strokecolor="#488796" strokeweight="1pt">
                <v:stroke joinstyle="miter"/>
                <w10:wrap anchorx="page" anchory="page"/>
              </v:line>
            </w:pict>
          </mc:Fallback>
        </mc:AlternateContent>
      </w:r>
      <w:r w:rsidR="00B66FEA">
        <w:rPr>
          <w:noProof/>
        </w:rPr>
        <w:drawing>
          <wp:anchor distT="0" distB="0" distL="114300" distR="114300" simplePos="0" relativeHeight="251572224" behindDoc="1" locked="0" layoutInCell="1" allowOverlap="1" wp14:anchorId="1E1A99CF" wp14:editId="7D8B6739">
            <wp:simplePos x="0" y="0"/>
            <wp:positionH relativeFrom="page">
              <wp:posOffset>5823585</wp:posOffset>
            </wp:positionH>
            <wp:positionV relativeFrom="page">
              <wp:posOffset>-577215</wp:posOffset>
            </wp:positionV>
            <wp:extent cx="1549400" cy="1866900"/>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56192" behindDoc="1" locked="0" layoutInCell="1" allowOverlap="1" wp14:anchorId="6803EB6B" wp14:editId="5AE1DA7B">
                <wp:simplePos x="0" y="0"/>
                <wp:positionH relativeFrom="page">
                  <wp:posOffset>5829300</wp:posOffset>
                </wp:positionH>
                <wp:positionV relativeFrom="page">
                  <wp:posOffset>215900</wp:posOffset>
                </wp:positionV>
                <wp:extent cx="1473200" cy="787400"/>
                <wp:effectExtent l="0" t="0" r="0" b="0"/>
                <wp:wrapNone/>
                <wp:docPr id="102"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18EAFCE9" w14:textId="77777777" w:rsidR="00C15787" w:rsidRDefault="00C15787">
                            <w:pPr>
                              <w:pStyle w:val="H4Blue"/>
                              <w:numPr>
                                <w:ilvl w:val="0"/>
                                <w:numId w:val="123"/>
                              </w:numPr>
                              <w:spacing w:before="0" w:line="216" w:lineRule="auto"/>
                              <w:ind w:hanging="142"/>
                              <w:jc w:val="center"/>
                              <w:rPr>
                                <w:spacing w:val="7"/>
                                <w:sz w:val="34"/>
                              </w:rPr>
                            </w:pPr>
                            <w:r>
                              <w:rPr>
                                <w:spacing w:val="7"/>
                                <w:sz w:val="34"/>
                              </w:rPr>
                              <w:t>SCORE</w:t>
                            </w:r>
                          </w:p>
                          <w:p w14:paraId="09F538BC" w14:textId="77777777" w:rsidR="00C15787" w:rsidRDefault="00C15787">
                            <w:pPr>
                              <w:pStyle w:val="H4Blue"/>
                              <w:numPr>
                                <w:ilvl w:val="0"/>
                                <w:numId w:val="123"/>
                              </w:numPr>
                              <w:spacing w:before="0" w:line="216" w:lineRule="auto"/>
                              <w:ind w:hanging="142"/>
                              <w:jc w:val="center"/>
                            </w:pPr>
                            <w:r>
                              <w:rPr>
                                <w:rStyle w:val="LargeNumbesrBlue"/>
                              </w:rPr>
                              <w:t>8/10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03EB6B" id="Rectangle 118" o:spid="_x0000_s1088" style="position:absolute;left:0;text-align:left;margin-left:459pt;margin-top:17pt;width:116pt;height:6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" filled="f" stroked="f">
                <v:textbox inset="0,0,0,0">
                  <w:txbxContent>
                    <w:p w14:paraId="18EAFCE9" w14:textId="77777777" w:rsidR="00C15787" w:rsidRDefault="00C15787">
                      <w:pPr>
                        <w:pStyle w:val="H4Blue"/>
                        <w:numPr>
                          <w:ilvl w:val="0"/>
                          <w:numId w:val="123"/>
                        </w:numPr>
                        <w:spacing w:before="0" w:line="216" w:lineRule="auto"/>
                        <w:ind w:hanging="142"/>
                        <w:jc w:val="center"/>
                        <w:rPr>
                          <w:spacing w:val="7"/>
                          <w:sz w:val="34"/>
                        </w:rPr>
                      </w:pPr>
                      <w:r>
                        <w:rPr>
                          <w:spacing w:val="7"/>
                          <w:sz w:val="34"/>
                        </w:rPr>
                        <w:t>SCORE</w:t>
                      </w:r>
                    </w:p>
                    <w:p w14:paraId="09F538BC" w14:textId="77777777" w:rsidR="00C15787" w:rsidRDefault="00C15787">
                      <w:pPr>
                        <w:pStyle w:val="H4Blue"/>
                        <w:numPr>
                          <w:ilvl w:val="0"/>
                          <w:numId w:val="123"/>
                        </w:numPr>
                        <w:spacing w:before="0" w:line="216" w:lineRule="auto"/>
                        <w:ind w:hanging="142"/>
                        <w:jc w:val="center"/>
                      </w:pPr>
                      <w:r>
                        <w:rPr>
                          <w:rStyle w:val="LargeNumbesrBlue"/>
                        </w:rPr>
                        <w:t>8/10</w:t>
                      </w:r>
                    </w:p>
                  </w:txbxContent>
                </v:textbox>
                <w10:wrap anchorx="page" anchory="page"/>
              </v:rect>
            </w:pict>
          </mc:Fallback>
        </mc:AlternateContent>
      </w:r>
      <w:r>
        <w:rPr>
          <w:rFonts w:ascii="Edmondsans Bold" w:hAnsi="Edmondsans Bold"/>
        </w:rPr>
        <w:t>th</w:t>
      </w:r>
    </w:p>
    <w:p w14:paraId="6E245662" w14:textId="77777777" w:rsidR="00716BDB" w:rsidRDefault="00716BDB">
      <w:pPr>
        <w:pStyle w:val="BodyBlue"/>
        <w:numPr>
          <w:ilvl w:val="0"/>
          <w:numId w:val="32"/>
        </w:numPr>
        <w:ind w:hanging="142"/>
      </w:pPr>
      <w:r>
        <w:t>New content added regularly? Existing content updated from time to time?</w:t>
      </w:r>
    </w:p>
    <w:p w14:paraId="0312D9BA" w14:textId="77777777" w:rsidR="00716BDB" w:rsidRDefault="00486848">
      <w:pPr>
        <w:pStyle w:val="BodyBlue"/>
        <w:numPr>
          <w:ilvl w:val="0"/>
          <w:numId w:val="32"/>
        </w:numPr>
        <w:ind w:hanging="142"/>
      </w:pPr>
      <w:r>
        <w:t>The site is static</w:t>
      </w:r>
      <w:r w:rsidR="00716BDB">
        <w:t>, and new content is</w:t>
      </w:r>
      <w:r>
        <w:t>n’t</w:t>
      </w:r>
      <w:r w:rsidR="00716BDB">
        <w:t xml:space="preserve"> added</w:t>
      </w:r>
      <w:r>
        <w:t xml:space="preserve"> very regularly. Some content might be</w:t>
      </w:r>
      <w:r w:rsidR="00716BDB">
        <w:t xml:space="preserve"> periodically updated, but the main focus is</w:t>
      </w:r>
      <w:r>
        <w:t>n’t</w:t>
      </w:r>
      <w:r w:rsidR="00716BDB">
        <w:t xml:space="preserve"> on adding fresh content frequently.</w:t>
      </w:r>
    </w:p>
    <w:p w14:paraId="05376C3F" w14:textId="77777777" w:rsidR="00716BDB" w:rsidRDefault="00716BDB">
      <w:pPr>
        <w:pStyle w:val="BodyBlue"/>
        <w:numPr>
          <w:ilvl w:val="0"/>
          <w:numId w:val="32"/>
        </w:numPr>
        <w:ind w:hanging="142"/>
      </w:pPr>
      <w:r>
        <w:rPr>
          <w:rFonts w:ascii="Edmondsans Bold" w:hAnsi="Edmondsans Bold"/>
        </w:rPr>
        <w:t>Media to Text</w:t>
      </w:r>
      <w:r>
        <w:rPr>
          <w:rFonts w:ascii="Edmondsans Bold" w:hAnsi="Edmondsans Bold"/>
        </w:rPr>
        <w:cr/>
      </w:r>
      <w:r>
        <w:t>If Flash or images contain text, is it also available in readable html text?</w:t>
      </w:r>
    </w:p>
    <w:p w14:paraId="3A405ECB" w14:textId="77777777" w:rsidR="00716BDB" w:rsidRDefault="00716BDB">
      <w:pPr>
        <w:pStyle w:val="BodyBlue"/>
        <w:numPr>
          <w:ilvl w:val="0"/>
          <w:numId w:val="32"/>
        </w:numPr>
        <w:ind w:hanging="142"/>
      </w:pPr>
      <w:r>
        <w:t>While there are some images that contain text, ALT tags are generally used correctly.</w:t>
      </w:r>
    </w:p>
    <w:p w14:paraId="52815B2A" w14:textId="77777777" w:rsidR="00716BDB" w:rsidRDefault="00716BDB">
      <w:pPr>
        <w:pStyle w:val="H3BlueTOC"/>
        <w:rPr>
          <w:sz w:val="22"/>
        </w:rPr>
      </w:pPr>
    </w:p>
    <w:p w14:paraId="47934B79" w14:textId="77777777" w:rsidR="00C87117" w:rsidRDefault="00C87117">
      <w:pPr>
        <w:pStyle w:val="H3BlueTOC"/>
      </w:pPr>
      <w:bookmarkStart w:id="51" w:name="_TOC16398"/>
      <w:bookmarkStart w:id="52" w:name="TOC302458286"/>
      <w:bookmarkEnd w:id="51"/>
      <w:bookmarkEnd w:id="52"/>
    </w:p>
    <w:p w14:paraId="78C34C67" w14:textId="77777777" w:rsidR="00716BDB" w:rsidRDefault="00716BDB">
      <w:pPr>
        <w:pStyle w:val="H3BlueTOC"/>
      </w:pPr>
      <w:r>
        <w:t>Recommendations</w:t>
      </w:r>
    </w:p>
    <w:p w14:paraId="7756F763" w14:textId="77777777" w:rsidR="00716BDB" w:rsidRDefault="00486848">
      <w:pPr>
        <w:pStyle w:val="BodyBlue"/>
      </w:pPr>
      <w:r>
        <w:t xml:space="preserve">You should optimize your content and make the site thicker. </w:t>
      </w:r>
      <w:r w:rsidR="00C87117">
        <w:t>You should</w:t>
      </w:r>
      <w:r w:rsidR="00716BDB">
        <w:t xml:space="preserve"> consider building out more top-level pages </w:t>
      </w:r>
      <w:r>
        <w:t>too.</w:t>
      </w:r>
    </w:p>
    <w:p w14:paraId="5E5D876D" w14:textId="77777777" w:rsidR="00716BDB" w:rsidRDefault="00716BDB">
      <w:pPr>
        <w:pStyle w:val="H3BlueTOC"/>
        <w:rPr>
          <w:sz w:val="22"/>
        </w:rPr>
      </w:pPr>
      <w:r>
        <w:br w:type="page"/>
      </w:r>
    </w:p>
    <w:p w14:paraId="4521412E" w14:textId="77777777" w:rsidR="00716BDB" w:rsidRDefault="00716BDB">
      <w:pPr>
        <w:pStyle w:val="H3BlueTOC"/>
      </w:pPr>
      <w:bookmarkStart w:id="53" w:name="_TOC16594"/>
      <w:bookmarkStart w:id="54" w:name="TOC302458287"/>
      <w:bookmarkEnd w:id="53"/>
      <w:bookmarkEnd w:id="54"/>
      <w:r>
        <w:lastRenderedPageBreak/>
        <w:t>Guidelines</w:t>
      </w:r>
    </w:p>
    <w:p w14:paraId="27CE60B9" w14:textId="77777777" w:rsidR="00716BDB" w:rsidRDefault="00716BDB">
      <w:pPr>
        <w:pStyle w:val="BodyBlue"/>
      </w:pPr>
      <w:r>
        <w:t xml:space="preserve">One of the most important on-site SEO elements is text content, and search engines want to see a significant amount of </w:t>
      </w:r>
      <w:r>
        <w:rPr>
          <w:rFonts w:ascii="Edmondsans Bold" w:hAnsi="Edmondsans Bold"/>
        </w:rPr>
        <w:t>unique</w:t>
      </w:r>
      <w:r>
        <w:t xml:space="preserve"> text on each page. Under ideal circumstances we would recommend having 400-600 words of unique text per page, though we believe the safe minimum is 300 words. </w:t>
      </w:r>
    </w:p>
    <w:p w14:paraId="336158F9" w14:textId="605F7EAB" w:rsidR="00716BDB" w:rsidRDefault="00716BDB">
      <w:pPr>
        <w:pStyle w:val="BodyBlue"/>
      </w:pPr>
      <w:r>
        <w:t>For usability reasons, no page should ever be longer than 800 words (with the exception of blog posts). This content needs to contain the relevant keywords for the page. Having unique, keyword ric</w:t>
      </w:r>
      <w:r w:rsidR="00986D83">
        <w:rPr>
          <w:noProof/>
        </w:rPr>
        <mc:AlternateContent>
          <mc:Choice Requires="wps">
            <w:drawing>
              <wp:anchor distT="0" distB="0" distL="114300" distR="114300" simplePos="0" relativeHeight="251658240" behindDoc="1" locked="0" layoutInCell="1" allowOverlap="1" wp14:anchorId="796B4F7E" wp14:editId="557764B6">
                <wp:simplePos x="0" y="0"/>
                <wp:positionH relativeFrom="page">
                  <wp:posOffset>-24765</wp:posOffset>
                </wp:positionH>
                <wp:positionV relativeFrom="page">
                  <wp:posOffset>-5257165</wp:posOffset>
                </wp:positionV>
                <wp:extent cx="7810500" cy="15595600"/>
                <wp:effectExtent l="0" t="0" r="0" b="6350"/>
                <wp:wrapNone/>
                <wp:docPr id="10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2F2F2AE5"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6B4F7E" id="Rectangle 120" o:spid="_x0000_s1089" style="position:absolute;margin-left:-1.95pt;margin-top:-413.95pt;width:615pt;height:122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" fillcolor="#f3f3ec" strokeweight="1pt">
                <v:path arrowok="t"/>
                <v:textbox inset="8pt,8pt,8pt,8pt">
                  <w:txbxContent>
                    <w:p w14:paraId="2F2F2AE5"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t>h text on a page can help to improve search engine rankings significantly.</w:t>
      </w:r>
    </w:p>
    <w:p w14:paraId="389F120A" w14:textId="77777777" w:rsidR="00716BDB" w:rsidRDefault="00716BDB" w:rsidP="00D76361">
      <w:pPr>
        <w:pStyle w:val="BodyBlue"/>
      </w:pPr>
      <w:r>
        <w:t xml:space="preserve">Duplicate content is viewed as a big negative. It can not only hurt rankings, but can prevent a page from ranking. Search engines want to see unique content on a site, and can penalize a site for using duplicate content. Using flash or images in place of text is considered a big negative. While search engines like a variety of media, </w:t>
      </w:r>
      <w:r>
        <w:rPr>
          <w:rFonts w:ascii="Edmondsans Bold" w:hAnsi="Edmondsans Bold"/>
        </w:rPr>
        <w:t>itmust not take the place of text</w:t>
      </w:r>
      <w:r>
        <w:t xml:space="preserve">. Consider using Flash replacement text, like </w:t>
      </w:r>
      <w:hyperlink r:id="rId29" w:history="1">
        <w:r>
          <w:rPr>
            <w:rFonts w:ascii="Edmondsans Bold" w:hAnsi="Edmondsans Bold"/>
            <w:u w:val="single"/>
          </w:rPr>
          <w:t>SIFR</w:t>
        </w:r>
      </w:hyperlink>
      <w:r>
        <w:rPr>
          <w:rFonts w:ascii="Edmondsans Bold" w:hAnsi="Edmondsans Bold"/>
          <w:u w:val="single"/>
        </w:rPr>
        <w:t>.</w:t>
      </w:r>
      <w:r>
        <w:br w:type="page"/>
      </w:r>
      <w:bookmarkStart w:id="55" w:name="_TOC17585"/>
      <w:bookmarkEnd w:id="55"/>
      <w:r>
        <w:lastRenderedPageBreak/>
        <w:t xml:space="preserve">INTERNAL </w:t>
      </w:r>
      <w:r w:rsidR="00D857C8">
        <w:t>LINKING &amp;</w:t>
      </w:r>
      <w:r>
        <w:t xml:space="preserve"> ANCHOR TEXT</w:t>
      </w:r>
    </w:p>
    <w:p w14:paraId="4983CB58" w14:textId="77777777" w:rsidR="00716BDB" w:rsidRDefault="00716BDB">
      <w:pPr>
        <w:pStyle w:val="H3BlueTOC"/>
        <w:spacing w:before="200"/>
      </w:pPr>
      <w:bookmarkStart w:id="56" w:name="_TOC17617"/>
      <w:bookmarkStart w:id="57" w:name="TOC302458289"/>
      <w:bookmarkEnd w:id="56"/>
      <w:bookmarkEnd w:id="57"/>
      <w:r>
        <w:t>Analysis</w:t>
      </w:r>
    </w:p>
    <w:p w14:paraId="601CD445" w14:textId="77777777" w:rsidR="00C87117" w:rsidRDefault="00486848" w:rsidP="00C87117">
      <w:pPr>
        <w:pStyle w:val="H3BlueTOC"/>
        <w:spacing w:before="200"/>
        <w:jc w:val="center"/>
      </w:pPr>
      <w:r>
        <w:rPr>
          <w:noProof/>
        </w:rPr>
        <w:drawing>
          <wp:inline distT="0" distB="0" distL="0" distR="0" wp14:anchorId="24D59CFF" wp14:editId="31F49ECE">
            <wp:extent cx="5629275" cy="2276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JPG"/>
                    <pic:cNvPicPr/>
                  </pic:nvPicPr>
                  <pic:blipFill>
                    <a:blip r:embed="rId30">
                      <a:extLst>
                        <a:ext uri="{28A0092B-C50C-407E-A947-70E740481C1C}">
                          <a14:useLocalDpi xmlns:a14="http://schemas.microsoft.com/office/drawing/2010/main" val="0"/>
                        </a:ext>
                      </a:extLst>
                    </a:blip>
                    <a:stretch>
                      <a:fillRect/>
                    </a:stretch>
                  </pic:blipFill>
                  <pic:spPr>
                    <a:xfrm>
                      <a:off x="0" y="0"/>
                      <a:ext cx="5629275" cy="2276475"/>
                    </a:xfrm>
                    <a:prstGeom prst="rect">
                      <a:avLst/>
                    </a:prstGeom>
                  </pic:spPr>
                </pic:pic>
              </a:graphicData>
            </a:graphic>
          </wp:inline>
        </w:drawing>
      </w:r>
    </w:p>
    <w:p w14:paraId="4D084B15" w14:textId="77777777" w:rsidR="00716BDB" w:rsidRDefault="00716BDB">
      <w:pPr>
        <w:pStyle w:val="BodyBlue"/>
      </w:pPr>
      <w:r>
        <w:t xml:space="preserve">We </w:t>
      </w:r>
      <w:r w:rsidR="00BC4976">
        <w:t>didn’t fi</w:t>
      </w:r>
      <w:r>
        <w:t>nd a si</w:t>
      </w:r>
      <w:r w:rsidR="00C87117">
        <w:t>gnificant amount of</w:t>
      </w:r>
      <w:r>
        <w:t xml:space="preserve"> internal linking throughout the site, which is</w:t>
      </w:r>
      <w:r w:rsidR="00BC4976">
        <w:t>n’t</w:t>
      </w:r>
      <w:r>
        <w:t xml:space="preserve"> </w:t>
      </w:r>
      <w:r w:rsidR="00BC4976">
        <w:t>a perfect situation</w:t>
      </w:r>
      <w:r>
        <w:t>!</w:t>
      </w:r>
      <w:r w:rsidR="00C87117">
        <w:t>.</w:t>
      </w:r>
    </w:p>
    <w:p w14:paraId="523553AC" w14:textId="77777777" w:rsidR="00716BDB" w:rsidRDefault="00716BDB">
      <w:pPr>
        <w:pStyle w:val="BodyBlue"/>
        <w:spacing w:after="100"/>
      </w:pPr>
      <w:r>
        <w:t>However, internal navigation is using a mix of relative URLs (</w:t>
      </w:r>
      <w:r>
        <w:rPr>
          <w:rFonts w:ascii="Edmondsans Bold" w:hAnsi="Edmondsans Bold"/>
        </w:rPr>
        <w:t>/</w:t>
      </w:r>
      <w:r>
        <w:t>) and absolute URLs (</w:t>
      </w:r>
      <w:r w:rsidR="00486848" w:rsidRPr="00486848">
        <w:rPr>
          <w:rStyle w:val="htmlblue"/>
        </w:rPr>
        <w:t>http://flstatewideinsurance.com</w:t>
      </w:r>
      <w:r>
        <w:rPr>
          <w:rStyle w:val="htmlblue"/>
        </w:rPr>
        <w:t>/</w:t>
      </w:r>
      <w:r>
        <w:t>). This can sometimes cause indexing issues, and is not advised. Only absolute URLs should be used for internal linking. (The Home link is the only relative that we found.)</w:t>
      </w:r>
    </w:p>
    <w:p w14:paraId="62D7CEAA" w14:textId="77777777" w:rsidR="00716BDB" w:rsidRDefault="00196F9B">
      <w:pPr>
        <w:pStyle w:val="BodyBlue"/>
        <w:spacing w:after="0"/>
        <w:rPr>
          <w:spacing w:val="-2"/>
        </w:rPr>
      </w:pPr>
      <w:r>
        <w:rPr>
          <w:spacing w:val="-2"/>
        </w:rPr>
        <w:t>Some</w:t>
      </w:r>
      <w:r w:rsidR="00716BDB">
        <w:rPr>
          <w:spacing w:val="-2"/>
        </w:rPr>
        <w:t xml:space="preserve"> pages contain more than the recommended limit of 100 links per page, but this is due largely to the comment system. While not ideal, this isn't a critical issue.</w:t>
      </w:r>
    </w:p>
    <w:p w14:paraId="0C204027" w14:textId="6C3358A7" w:rsidR="00716BDB" w:rsidRDefault="005C5FFD">
      <w:pPr>
        <w:pStyle w:val="BodyBlue"/>
        <w:spacing w:after="100"/>
      </w:pPr>
      <w:r>
        <w:t>However, the site</w:t>
      </w:r>
      <w:r w:rsidR="00716BDB">
        <w:t xml:space="preserve"> contain a number of site-wide links pointing to an external domain</w:t>
      </w:r>
      <w:r w:rsidR="00C87117">
        <w:t>s</w:t>
      </w:r>
      <w:r w:rsidR="00716BDB">
        <w:t xml:space="preserve"> (</w:t>
      </w:r>
      <w:hyperlink r:id="rId31" w:history="1">
        <w:r w:rsidRPr="007306A9">
          <w:rPr>
            <w:rStyle w:val="Hyperlink"/>
          </w:rPr>
          <w:t>http://www.corelogic.com/</w:t>
        </w:r>
      </w:hyperlink>
      <w:r>
        <w:t xml:space="preserve"> </w:t>
      </w:r>
      <w:r w:rsidR="00C87117">
        <w:t xml:space="preserve">, </w:t>
      </w:r>
      <w:hyperlink r:id="rId32" w:history="1">
        <w:r w:rsidRPr="007306A9">
          <w:rPr>
            <w:rStyle w:val="Hyperlink"/>
          </w:rPr>
          <w:t>https://www.nachi.org/pb.htm</w:t>
        </w:r>
      </w:hyperlink>
      <w:r>
        <w:t xml:space="preserve"> </w:t>
      </w:r>
      <w:r w:rsidR="00716BDB">
        <w:t>,</w:t>
      </w:r>
      <w:r w:rsidR="00610637">
        <w:t xml:space="preserve"> </w:t>
      </w:r>
      <w:hyperlink r:id="rId33" w:history="1">
        <w:r w:rsidRPr="007306A9">
          <w:rPr>
            <w:rStyle w:val="Hyperlink"/>
          </w:rPr>
          <w:t>http://www.sun-sentinel.com/topic/politics/government/mary-l.-landrieu-PEPLT003755.topic</w:t>
        </w:r>
      </w:hyperlink>
      <w:r w:rsidR="00986D83">
        <w:rPr>
          <w:noProof/>
        </w:rPr>
        <mc:AlternateContent>
          <mc:Choice Requires="wps">
            <w:drawing>
              <wp:anchor distT="0" distB="0" distL="114300" distR="114300" simplePos="0" relativeHeight="251659264" behindDoc="1" locked="0" layoutInCell="1" allowOverlap="1" wp14:anchorId="107D1935" wp14:editId="45B28208">
                <wp:simplePos x="0" y="0"/>
                <wp:positionH relativeFrom="page">
                  <wp:posOffset>-24765</wp:posOffset>
                </wp:positionH>
                <wp:positionV relativeFrom="page">
                  <wp:posOffset>-12065</wp:posOffset>
                </wp:positionV>
                <wp:extent cx="7810500" cy="10401300"/>
                <wp:effectExtent l="0" t="0" r="0" b="0"/>
                <wp:wrapNone/>
                <wp:docPr id="99"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401300"/>
                        </a:xfrm>
                        <a:prstGeom prst="rect">
                          <a:avLst/>
                        </a:prstGeom>
                        <a:solidFill>
                          <a:srgbClr val="F3F3EC"/>
                        </a:solidFill>
                        <a:ln w="12700">
                          <a:solidFill>
                            <a:srgbClr val="000000"/>
                          </a:solidFill>
                          <a:miter lim="800000"/>
                          <a:headEnd/>
                          <a:tailEnd/>
                        </a:ln>
                      </wps:spPr>
                      <wps:txbx>
                        <w:txbxContent>
                          <w:p w14:paraId="2D5237F6"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7D1935" id="Rectangle 121" o:spid="_x0000_s1090" style="position:absolute;margin-left:-1.95pt;margin-top:-.95pt;width:615pt;height:81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" fillcolor="#f3f3ec" strokeweight="1pt">
                <v:path arrowok="t"/>
                <v:textbox inset="8pt,8pt,8pt,8pt">
                  <w:txbxContent>
                    <w:p w14:paraId="2D5237F6"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60288" behindDoc="1" locked="0" layoutInCell="1" allowOverlap="1" wp14:anchorId="2A3CCDF6" wp14:editId="1B013A04">
                <wp:simplePos x="0" y="0"/>
                <wp:positionH relativeFrom="page">
                  <wp:posOffset>729615</wp:posOffset>
                </wp:positionH>
                <wp:positionV relativeFrom="page">
                  <wp:posOffset>1396999</wp:posOffset>
                </wp:positionV>
                <wp:extent cx="6464935" cy="0"/>
                <wp:effectExtent l="0" t="0" r="0" b="0"/>
                <wp:wrapNone/>
                <wp:docPr id="98"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24F8ED" id="Line 122"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110pt" to="566.5pt,1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61312" behindDoc="1" locked="0" layoutInCell="1" allowOverlap="1" wp14:anchorId="79B629AF" wp14:editId="24CB9433">
                <wp:simplePos x="0" y="0"/>
                <wp:positionH relativeFrom="page">
                  <wp:posOffset>729615</wp:posOffset>
                </wp:positionH>
                <wp:positionV relativeFrom="page">
                  <wp:posOffset>1435099</wp:posOffset>
                </wp:positionV>
                <wp:extent cx="6457315" cy="0"/>
                <wp:effectExtent l="0" t="0" r="0" b="0"/>
                <wp:wrapNone/>
                <wp:docPr id="97"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AC4A50" id="Line 123" o:spid="_x0000_s1026" style="position:absolute;flip:y;z-index:-25165516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113pt" to="565.9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" strokecolor="#488796" strokeweight="1pt">
                <v:stroke joinstyle="miter"/>
                <w10:wrap anchorx="page" anchory="page"/>
              </v:line>
            </w:pict>
          </mc:Fallback>
        </mc:AlternateContent>
      </w:r>
      <w:r w:rsidR="00B66FEA">
        <w:rPr>
          <w:noProof/>
        </w:rPr>
        <w:drawing>
          <wp:anchor distT="0" distB="0" distL="114300" distR="114300" simplePos="0" relativeHeight="251656704" behindDoc="1" locked="0" layoutInCell="1" allowOverlap="1" wp14:anchorId="5C6A1E2D" wp14:editId="6E148B12">
            <wp:simplePos x="0" y="0"/>
            <wp:positionH relativeFrom="page">
              <wp:posOffset>5823585</wp:posOffset>
            </wp:positionH>
            <wp:positionV relativeFrom="page">
              <wp:posOffset>-348615</wp:posOffset>
            </wp:positionV>
            <wp:extent cx="1549400" cy="1866900"/>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62336" behindDoc="1" locked="0" layoutInCell="1" allowOverlap="1" wp14:anchorId="252832DE" wp14:editId="77505DF9">
                <wp:simplePos x="0" y="0"/>
                <wp:positionH relativeFrom="page">
                  <wp:posOffset>5829300</wp:posOffset>
                </wp:positionH>
                <wp:positionV relativeFrom="page">
                  <wp:posOffset>444500</wp:posOffset>
                </wp:positionV>
                <wp:extent cx="1473200" cy="787400"/>
                <wp:effectExtent l="0" t="0" r="0" b="0"/>
                <wp:wrapNone/>
                <wp:docPr id="96"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2DE6B365" w14:textId="77777777" w:rsidR="00C15787" w:rsidRDefault="00C15787">
                            <w:pPr>
                              <w:pStyle w:val="H4Blue"/>
                              <w:numPr>
                                <w:ilvl w:val="0"/>
                                <w:numId w:val="108"/>
                              </w:numPr>
                              <w:spacing w:before="0" w:line="216" w:lineRule="auto"/>
                              <w:ind w:hanging="142"/>
                              <w:jc w:val="center"/>
                              <w:rPr>
                                <w:spacing w:val="7"/>
                                <w:sz w:val="34"/>
                              </w:rPr>
                            </w:pPr>
                            <w:r>
                              <w:rPr>
                                <w:spacing w:val="7"/>
                                <w:sz w:val="34"/>
                              </w:rPr>
                              <w:t>SCORE</w:t>
                            </w:r>
                          </w:p>
                          <w:p w14:paraId="067CEAF5" w14:textId="77777777" w:rsidR="00C15787" w:rsidRDefault="00C15787">
                            <w:pPr>
                              <w:pStyle w:val="H4Blue"/>
                              <w:numPr>
                                <w:ilvl w:val="0"/>
                                <w:numId w:val="108"/>
                              </w:numPr>
                              <w:spacing w:before="0" w:line="216" w:lineRule="auto"/>
                              <w:ind w:hanging="142"/>
                              <w:jc w:val="center"/>
                            </w:pPr>
                            <w:r>
                              <w:rPr>
                                <w:rStyle w:val="LargeNumbesrBlue"/>
                              </w:rPr>
                              <w:t>7/10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2832DE" id="Rectangle 125" o:spid="_x0000_s1091" style="position:absolute;margin-left:459pt;margin-top:35pt;width:116pt;height:6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" filled="f" stroked="f">
                <v:textbox inset="0,0,0,0">
                  <w:txbxContent>
                    <w:p w14:paraId="2DE6B365" w14:textId="77777777" w:rsidR="00C15787" w:rsidRDefault="00C15787">
                      <w:pPr>
                        <w:pStyle w:val="H4Blue"/>
                        <w:numPr>
                          <w:ilvl w:val="0"/>
                          <w:numId w:val="108"/>
                        </w:numPr>
                        <w:spacing w:before="0" w:line="216" w:lineRule="auto"/>
                        <w:ind w:hanging="142"/>
                        <w:jc w:val="center"/>
                        <w:rPr>
                          <w:spacing w:val="7"/>
                          <w:sz w:val="34"/>
                        </w:rPr>
                      </w:pPr>
                      <w:r>
                        <w:rPr>
                          <w:spacing w:val="7"/>
                          <w:sz w:val="34"/>
                        </w:rPr>
                        <w:t>SCORE</w:t>
                      </w:r>
                    </w:p>
                    <w:p w14:paraId="067CEAF5" w14:textId="77777777" w:rsidR="00C15787" w:rsidRDefault="00C15787">
                      <w:pPr>
                        <w:pStyle w:val="H4Blue"/>
                        <w:numPr>
                          <w:ilvl w:val="0"/>
                          <w:numId w:val="108"/>
                        </w:numPr>
                        <w:spacing w:before="0" w:line="216" w:lineRule="auto"/>
                        <w:ind w:hanging="142"/>
                        <w:jc w:val="center"/>
                      </w:pPr>
                      <w:r>
                        <w:rPr>
                          <w:rStyle w:val="LargeNumbesrBlue"/>
                        </w:rPr>
                        <w:t>7/10</w:t>
                      </w:r>
                    </w:p>
                  </w:txbxContent>
                </v:textbox>
                <w10:wrap anchorx="page" anchory="page"/>
              </v:rect>
            </w:pict>
          </mc:Fallback>
        </mc:AlternateContent>
      </w:r>
      <w:r w:rsidR="00196F9B">
        <w:t>), and this is</w:t>
      </w:r>
      <w:r>
        <w:t>n’t</w:t>
      </w:r>
      <w:r w:rsidR="00716BDB">
        <w:t xml:space="preserve"> ideal. Not only do site-wide links tend to be discounted, but by doing this you are essentially leaking authority and PageRank from every page on the site to these external domains.</w:t>
      </w:r>
    </w:p>
    <w:p w14:paraId="4C49DD54" w14:textId="77777777" w:rsidR="00716BDB" w:rsidRDefault="00716BDB">
      <w:pPr>
        <w:pStyle w:val="H3BlueTOC"/>
      </w:pPr>
      <w:bookmarkStart w:id="58" w:name="_TOC18567"/>
      <w:bookmarkStart w:id="59" w:name="TOC302458290"/>
      <w:bookmarkEnd w:id="58"/>
      <w:bookmarkEnd w:id="59"/>
      <w:r>
        <w:t>Recommendations</w:t>
      </w:r>
    </w:p>
    <w:p w14:paraId="48BCAC18" w14:textId="77777777" w:rsidR="00716BDB" w:rsidRDefault="00716BDB">
      <w:pPr>
        <w:pStyle w:val="BodyBlue"/>
        <w:spacing w:after="100"/>
      </w:pPr>
      <w:r>
        <w:t>We recommend that absolute URLs be used internally, not relative URLs. We also recommend that the total number of links on each page be reduced as needed to keep the total fewer than 100 links per page to stay in-line with SEO best practices. This might require re-coding the comment system to prevent commenter names from being links.</w:t>
      </w:r>
    </w:p>
    <w:p w14:paraId="0922E0A0" w14:textId="77777777" w:rsidR="00716BDB" w:rsidRDefault="00716BDB">
      <w:pPr>
        <w:pStyle w:val="BodyBlue"/>
        <w:spacing w:after="100"/>
      </w:pPr>
      <w:r>
        <w:t>Also, minimize instances of external linking from within the site. If site-wide links must be used, we recommend implementing NoFollow tags on all such links.</w:t>
      </w:r>
    </w:p>
    <w:p w14:paraId="1A100DAE" w14:textId="77777777" w:rsidR="00716BDB" w:rsidRDefault="00716BDB">
      <w:pPr>
        <w:pStyle w:val="H3BlueTOC"/>
        <w:spacing w:line="240" w:lineRule="auto"/>
        <w:rPr>
          <w:sz w:val="22"/>
        </w:rPr>
      </w:pPr>
      <w:r>
        <w:br w:type="page"/>
      </w:r>
      <w:bookmarkStart w:id="60" w:name="_TOC19079"/>
      <w:bookmarkStart w:id="61" w:name="TOC302458291"/>
      <w:bookmarkEnd w:id="60"/>
      <w:bookmarkEnd w:id="61"/>
      <w:r>
        <w:lastRenderedPageBreak/>
        <w:t>Guidelines</w:t>
      </w:r>
    </w:p>
    <w:p w14:paraId="74E97E7C" w14:textId="77777777" w:rsidR="00716BDB" w:rsidRDefault="00716BDB">
      <w:pPr>
        <w:pStyle w:val="BodyBlue"/>
        <w:spacing w:after="100"/>
        <w:rPr>
          <w:spacing w:val="-2"/>
        </w:rPr>
      </w:pPr>
      <w:r>
        <w:rPr>
          <w:spacing w:val="-2"/>
        </w:rPr>
        <w:t>It is very important to cross link within the pages of one’s site using keyword rich anchor text, though you should do so sparingly. Pages of similar topic should cross link to each other using they keywords of those pages in the anchor text. We recommend 2-3 keyword rich internal links on any given page.</w:t>
      </w:r>
    </w:p>
    <w:p w14:paraId="3CA656AE" w14:textId="1C5DBD72" w:rsidR="00716BDB" w:rsidRDefault="00716BDB">
      <w:pPr>
        <w:pStyle w:val="BodyBlue"/>
        <w:spacing w:after="100"/>
        <w:rPr>
          <w:spacing w:val="-2"/>
        </w:rPr>
      </w:pPr>
      <w:r>
        <w:rPr>
          <w:spacing w:val="-2"/>
        </w:rPr>
        <w:t>In addition to linking from within the text of a page, keyword relevant anchor text should be used in the main navigation elements. Where space prevents the use of a relevant keyw</w:t>
      </w:r>
      <w:r w:rsidR="00986D83">
        <w:rPr>
          <w:noProof/>
        </w:rPr>
        <mc:AlternateContent>
          <mc:Choice Requires="wpg">
            <w:drawing>
              <wp:anchor distT="0" distB="0" distL="114300" distR="114300" simplePos="0" relativeHeight="251663360" behindDoc="1" locked="0" layoutInCell="1" allowOverlap="1" wp14:anchorId="123435E9" wp14:editId="7026D246">
                <wp:simplePos x="0" y="0"/>
                <wp:positionH relativeFrom="page">
                  <wp:posOffset>828675</wp:posOffset>
                </wp:positionH>
                <wp:positionV relativeFrom="page">
                  <wp:posOffset>3094990</wp:posOffset>
                </wp:positionV>
                <wp:extent cx="5886450" cy="1282700"/>
                <wp:effectExtent l="9525" t="0" r="19050" b="3810"/>
                <wp:wrapNone/>
                <wp:docPr id="279"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280" name="AutoShape 128"/>
                        <wps:cNvSpPr>
                          <a:spLocks noChangeArrowheads="1"/>
                        </wps:cNvSpPr>
                        <wps:spPr bwMode="auto">
                          <a:xfrm>
                            <a:off x="0" y="747"/>
                            <a:ext cx="9270" cy="495"/>
                          </a:xfrm>
                          <a:prstGeom prst="roundRect">
                            <a:avLst>
                              <a:gd name="adj" fmla="val 16667"/>
                            </a:avLst>
                          </a:prstGeom>
                          <a:gradFill rotWithShape="0">
                            <a:gsLst>
                              <a:gs pos="0">
                                <a:srgbClr val="92CDDC"/>
                              </a:gs>
                              <a:gs pos="50000">
                                <a:srgbClr val="4BACC6"/>
                              </a:gs>
                              <a:gs pos="100000">
                                <a:srgbClr val="92CDDC"/>
                              </a:gs>
                            </a:gsLst>
                            <a:lin ang="5400000"/>
                          </a:gradFill>
                          <a:ln w="12700">
                            <a:solidFill>
                              <a:srgbClr val="4BACC6"/>
                            </a:solidFill>
                            <a:round/>
                            <a:headEnd/>
                            <a:tailEnd/>
                          </a:ln>
                          <a:effectLst>
                            <a:outerShdw dist="28398" dir="3806097" algn="ctr" rotWithShape="0">
                              <a:srgbClr val="205867">
                                <a:alpha val="74997"/>
                              </a:srgbClr>
                            </a:outerShdw>
                          </a:effectLst>
                        </wps:spPr>
                        <wps:txbx>
                          <w:txbxContent>
                            <w:p w14:paraId="39D80E85"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281" name="Group 129"/>
                        <wpg:cNvGrpSpPr>
                          <a:grpSpLocks/>
                        </wpg:cNvGrpSpPr>
                        <wpg:grpSpPr bwMode="auto">
                          <a:xfrm>
                            <a:off x="7800" y="0"/>
                            <a:ext cx="945" cy="2020"/>
                            <a:chOff x="0" y="0"/>
                            <a:chExt cx="945" cy="2020"/>
                          </a:xfrm>
                        </wpg:grpSpPr>
                        <wps:wsp>
                          <wps:cNvPr id="282" name="AutoShape 130"/>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B8CCE4"/>
                                </a:gs>
                              </a:gsLst>
                              <a:lin ang="5400000"/>
                            </a:gradFill>
                            <a:ln w="12700">
                              <a:solidFill>
                                <a:srgbClr val="95B3D7"/>
                              </a:solidFill>
                              <a:round/>
                              <a:headEnd/>
                              <a:tailEnd/>
                            </a:ln>
                            <a:effectLst>
                              <a:outerShdw dist="28398" dir="3806097" algn="ctr" rotWithShape="0">
                                <a:srgbClr val="243F60">
                                  <a:alpha val="50000"/>
                                </a:srgbClr>
                              </a:outerShdw>
                            </a:effectLst>
                          </wps:spPr>
                          <wps:txbx>
                            <w:txbxContent>
                              <w:p w14:paraId="2FBC032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83" name="AutoShape 131"/>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93A3B6"/>
                            </a:solidFill>
                            <a:ln>
                              <a:noFill/>
                            </a:ln>
                            <a:extLst>
                              <a:ext uri="{91240B29-F687-4F45-9708-019B960494DF}">
                                <a14:hiddenLine xmlns:a14="http://schemas.microsoft.com/office/drawing/2010/main" w="12700">
                                  <a:solidFill>
                                    <a:srgbClr val="95B3D7"/>
                                  </a:solidFill>
                                  <a:round/>
                                  <a:headEnd/>
                                  <a:tailEnd/>
                                </a14:hiddenLine>
                              </a:ext>
                            </a:extLst>
                          </wps:spPr>
                          <wps:txbx>
                            <w:txbxContent>
                              <w:p w14:paraId="4C0DF723"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64" name="AutoShape 132"/>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95B3D7"/>
                              </a:solidFill>
                              <a:round/>
                              <a:headEnd/>
                              <a:tailEnd/>
                            </a:ln>
                            <a:extLst>
                              <a:ext uri="{909E8E84-426E-40DD-AFC4-6F175D3DCCD1}">
                                <a14:hiddenFill xmlns:a14="http://schemas.microsoft.com/office/drawing/2010/main">
                                  <a:solidFill>
                                    <a:srgbClr val="FFFFFF"/>
                                  </a:solidFill>
                                </a14:hiddenFill>
                              </a:ext>
                            </a:extLst>
                          </wps:spPr>
                          <wps:txbx>
                            <w:txbxContent>
                              <w:p w14:paraId="6F0706B9"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65" name="Rectangle 133"/>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6A0A34F" w14:textId="77777777" w:rsidR="00C15787" w:rsidRDefault="00C15787">
                                <w:pPr>
                                  <w:pStyle w:val="FreeForm"/>
                                  <w:jc w:val="center"/>
                                  <w:rPr>
                                    <w:rFonts w:ascii="Calibri Bold" w:hAnsi="Calibri Bold"/>
                                    <w:sz w:val="22"/>
                                  </w:rPr>
                                </w:pPr>
                                <w:r>
                                  <w:rPr>
                                    <w:rFonts w:ascii="Calibri Bold" w:hAnsi="Calibri Bold"/>
                                    <w:sz w:val="22"/>
                                  </w:rPr>
                                  <w:t>Score</w:t>
                                </w:r>
                              </w:p>
                              <w:p w14:paraId="6BA5F71F" w14:textId="77777777" w:rsidR="00C15787" w:rsidRDefault="00C15787">
                                <w:pPr>
                                  <w:pStyle w:val="FreeForm"/>
                                  <w:jc w:val="center"/>
                                  <w:rPr>
                                    <w:rFonts w:ascii="Calibri Bold" w:hAnsi="Calibri Bold"/>
                                    <w:sz w:val="22"/>
                                  </w:rPr>
                                </w:pPr>
                                <w:r>
                                  <w:rPr>
                                    <w:rFonts w:ascii="Calibri Bold" w:hAnsi="Calibri Bold"/>
                                    <w:sz w:val="22"/>
                                  </w:rPr>
                                  <w:t>10/10</w:t>
                                </w:r>
                              </w:p>
                              <w:p w14:paraId="59064FE7" w14:textId="77777777" w:rsidR="00C15787" w:rsidRDefault="00C15787">
                                <w:pPr>
                                  <w:pStyle w:val="FreeForm"/>
                                  <w:rPr>
                                    <w:rFonts w:ascii="Calibri Bold" w:hAnsi="Calibri Bold"/>
                                    <w:sz w:val="22"/>
                                  </w:rPr>
                                </w:pPr>
                              </w:p>
                              <w:p w14:paraId="623443A2" w14:textId="77777777" w:rsidR="00C15787" w:rsidRDefault="00C15787">
                                <w:pPr>
                                  <w:pStyle w:val="FreeForm"/>
                                  <w:rPr>
                                    <w:rFonts w:ascii="Calibri Bold" w:hAnsi="Calibri Bold"/>
                                    <w:sz w:val="22"/>
                                  </w:rPr>
                                </w:pPr>
                              </w:p>
                              <w:p w14:paraId="0A137B37"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3435E9" id="Group 127" o:spid="_x0000_s1092" style="position:absolute;margin-left:65.25pt;margin-top:243.7pt;width:463.5pt;height:101pt;z-index:-251653120;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">
                <v:roundrect id="AutoShape 128" o:spid="_x0000_s1093" style="position:absolute;top:74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" fillcolor="#92cddc" strokecolor="#4bacc6" strokeweight="1pt">
                  <v:fill color2="#4bacc6" focus="50%" type="gradient">
                    <o:fill v:ext="view" type="gradientUnscaled"/>
                  </v:fill>
                  <v:shadow on="t" color="#205867" opacity="49150f" offset="1pt"/>
                  <v:textbox inset="0,0,0,0">
                    <w:txbxContent>
                      <w:p w14:paraId="39D80E85" w14:textId="77777777" w:rsidR="00C15787" w:rsidRDefault="00C15787">
                        <w:pPr>
                          <w:pStyle w:val="FreeForm"/>
                          <w:rPr>
                            <w:rFonts w:ascii="Times New Roman" w:eastAsia="Times New Roman" w:hAnsi="Times New Roman"/>
                            <w:color w:val="auto"/>
                          </w:rPr>
                        </w:pPr>
                      </w:p>
                    </w:txbxContent>
                  </v:textbox>
                </v:roundrect>
                <v:group id="Group 129" o:spid="_x0000_s1094" style="position:absolute;left:7800;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shape id="AutoShape 130" o:spid="_x0000_s1095"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" adj="-11796480,,5400" path="m,l,21600r18900,l21600,18900,21600,,,xm,e" strokecolor="#95b3d7" strokeweight="1pt">
                    <v:fill color2="#b8cce4" focus="100%" type="gradient">
                      <o:fill v:ext="view" type="gradientUnscaled"/>
                    </v:fill>
                    <v:stroke joinstyle="round"/>
                    <v:shadow on="t" color="#243f60" opacity=".5" offset="1pt"/>
                    <v:formulas/>
                    <v:path arrowok="t" o:connecttype="custom" o:connectlocs="0,0;0,885;827,885;945,774;945,0;0,0;0,0" o:connectangles="0,0,0,0,0,0,0" textboxrect="0,0,21600,21600"/>
                    <v:textbox inset="8pt,8pt,8pt,8pt">
                      <w:txbxContent>
                        <w:p w14:paraId="2FBC032A" w14:textId="77777777" w:rsidR="00C15787" w:rsidRDefault="00C15787">
                          <w:pPr>
                            <w:pStyle w:val="FreeForm"/>
                            <w:rPr>
                              <w:rFonts w:ascii="Times New Roman" w:eastAsia="Times New Roman" w:hAnsi="Times New Roman"/>
                              <w:color w:val="auto"/>
                            </w:rPr>
                          </w:pPr>
                        </w:p>
                      </w:txbxContent>
                    </v:textbox>
                  </v:shape>
                  <v:shape id="AutoShape 131" o:spid="_x0000_s1096"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" adj="-11796480,,5400" path="m,21600l5592,736c7752,4048,13504,4048,21600,l,21600xm,21600e" fillcolor="#93a3b6" stroked="f" strokecolor="#95b3d7" strokeweight="1pt">
                    <v:stroke joinstyle="round"/>
                    <v:formulas/>
                    <v:path arrowok="t" o:connecttype="custom" o:connectlocs="0,110;31,4;118,0;0,110;0,110" o:connectangles="0,0,0,0,0" textboxrect="0,0,21600,21600"/>
                    <v:textbox inset="8pt,8pt,8pt,8pt">
                      <w:txbxContent>
                        <w:p w14:paraId="4C0DF723" w14:textId="77777777" w:rsidR="00C15787" w:rsidRDefault="00C15787">
                          <w:pPr>
                            <w:pStyle w:val="FreeForm"/>
                            <w:rPr>
                              <w:rFonts w:ascii="Times New Roman" w:eastAsia="Times New Roman" w:hAnsi="Times New Roman"/>
                              <w:color w:val="auto"/>
                            </w:rPr>
                          </w:pPr>
                        </w:p>
                      </w:txbxContent>
                    </v:textbox>
                  </v:shape>
                  <v:shape id="AutoShape 132" o:spid="_x0000_s1097"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" adj="-11796480,,5400" path="m,21600l5592,736c7752,4048,13504,4048,21600,e" filled="f" strokecolor="#95b3d7" strokeweight="1pt">
                    <v:stroke joinstyle="round"/>
                    <v:formulas/>
                    <v:path arrowok="t" o:connecttype="custom" o:connectlocs="0,110;31,4;118,0" o:connectangles="0,0,0" textboxrect="0,0,21600,21600"/>
                    <v:textbox inset="8pt,8pt,8pt,8pt">
                      <w:txbxContent>
                        <w:p w14:paraId="6F0706B9" w14:textId="77777777" w:rsidR="00C15787" w:rsidRDefault="00C15787">
                          <w:pPr>
                            <w:pStyle w:val="FreeForm"/>
                            <w:rPr>
                              <w:rFonts w:ascii="Times New Roman" w:eastAsia="Times New Roman" w:hAnsi="Times New Roman"/>
                              <w:color w:val="auto"/>
                            </w:rPr>
                          </w:pPr>
                        </w:p>
                      </w:txbxContent>
                    </v:textbox>
                  </v:shape>
                  <v:rect id="Rectangle 133" o:spid="_x0000_s1098"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" filled="f" stroked="f" strokeweight="1pt">
                    <v:path arrowok="t"/>
                    <v:textbox inset="3pt,3pt,3pt,3pt">
                      <w:txbxContent>
                        <w:p w14:paraId="56A0A34F" w14:textId="77777777" w:rsidR="00C15787" w:rsidRDefault="00C15787">
                          <w:pPr>
                            <w:pStyle w:val="FreeForm"/>
                            <w:jc w:val="center"/>
                            <w:rPr>
                              <w:rFonts w:ascii="Calibri Bold" w:hAnsi="Calibri Bold"/>
                              <w:sz w:val="22"/>
                            </w:rPr>
                          </w:pPr>
                          <w:r>
                            <w:rPr>
                              <w:rFonts w:ascii="Calibri Bold" w:hAnsi="Calibri Bold"/>
                              <w:sz w:val="22"/>
                            </w:rPr>
                            <w:t>Score</w:t>
                          </w:r>
                        </w:p>
                        <w:p w14:paraId="6BA5F71F" w14:textId="77777777" w:rsidR="00C15787" w:rsidRDefault="00C15787">
                          <w:pPr>
                            <w:pStyle w:val="FreeForm"/>
                            <w:jc w:val="center"/>
                            <w:rPr>
                              <w:rFonts w:ascii="Calibri Bold" w:hAnsi="Calibri Bold"/>
                              <w:sz w:val="22"/>
                            </w:rPr>
                          </w:pPr>
                          <w:r>
                            <w:rPr>
                              <w:rFonts w:ascii="Calibri Bold" w:hAnsi="Calibri Bold"/>
                              <w:sz w:val="22"/>
                            </w:rPr>
                            <w:t>10/10</w:t>
                          </w:r>
                        </w:p>
                        <w:p w14:paraId="59064FE7" w14:textId="77777777" w:rsidR="00C15787" w:rsidRDefault="00C15787">
                          <w:pPr>
                            <w:pStyle w:val="FreeForm"/>
                            <w:rPr>
                              <w:rFonts w:ascii="Calibri Bold" w:hAnsi="Calibri Bold"/>
                              <w:sz w:val="22"/>
                            </w:rPr>
                          </w:pPr>
                        </w:p>
                        <w:p w14:paraId="623443A2" w14:textId="77777777" w:rsidR="00C15787" w:rsidRDefault="00C15787">
                          <w:pPr>
                            <w:pStyle w:val="FreeForm"/>
                            <w:rPr>
                              <w:rFonts w:ascii="Calibri Bold" w:hAnsi="Calibri Bold"/>
                              <w:sz w:val="22"/>
                            </w:rPr>
                          </w:pPr>
                        </w:p>
                        <w:p w14:paraId="0A137B37"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664384" behindDoc="1" locked="0" layoutInCell="1" allowOverlap="1" wp14:anchorId="7804D527" wp14:editId="6D3FDE58">
                <wp:simplePos x="0" y="0"/>
                <wp:positionH relativeFrom="page">
                  <wp:posOffset>-24765</wp:posOffset>
                </wp:positionH>
                <wp:positionV relativeFrom="page">
                  <wp:posOffset>-5206365</wp:posOffset>
                </wp:positionV>
                <wp:extent cx="7810500" cy="15595600"/>
                <wp:effectExtent l="0" t="0" r="0" b="6350"/>
                <wp:wrapNone/>
                <wp:docPr id="18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1F77A4B6"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04D527" id="Rectangle 134" o:spid="_x0000_s1099" style="position:absolute;margin-left:-1.95pt;margin-top:-409.95pt;width:615pt;height:122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" fillcolor="#f3f3ec" strokeweight="1pt">
                <v:path arrowok="t"/>
                <v:textbox inset="8pt,8pt,8pt,8pt">
                  <w:txbxContent>
                    <w:p w14:paraId="1F77A4B6"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Pr>
          <w:spacing w:val="-2"/>
        </w:rPr>
        <w:t xml:space="preserve">ord for the page being linked to in the navigation, it is important to include the </w:t>
      </w:r>
      <w:r>
        <w:rPr>
          <w:rFonts w:ascii="Edmondsans Bold" w:hAnsi="Edmondsans Bold"/>
          <w:spacing w:val="-2"/>
        </w:rPr>
        <w:t>title</w:t>
      </w:r>
      <w:r>
        <w:rPr>
          <w:spacing w:val="-2"/>
        </w:rPr>
        <w:t xml:space="preserve"> element in the anchor tag, as follows:</w:t>
      </w:r>
    </w:p>
    <w:p w14:paraId="54581FF6" w14:textId="77777777" w:rsidR="00716BDB" w:rsidRDefault="00716BDB">
      <w:pPr>
        <w:pStyle w:val="FreeForm"/>
        <w:spacing w:after="100"/>
        <w:jc w:val="center"/>
        <w:rPr>
          <w:rFonts w:ascii="Calibri Bold" w:hAnsi="Calibri Bold"/>
          <w:spacing w:val="-2"/>
          <w:sz w:val="22"/>
        </w:rPr>
      </w:pPr>
      <w:r>
        <w:rPr>
          <w:rStyle w:val="TagsBlue"/>
          <w:spacing w:val="-2"/>
        </w:rPr>
        <w:t>&lt;ahref=”http://www.QuickSprout.com/” title=”Neil Patel's Digital Marketing Blog”&gt;</w:t>
      </w:r>
      <w:r>
        <w:rPr>
          <w:rStyle w:val="htmlblue"/>
          <w:spacing w:val="-2"/>
        </w:rPr>
        <w:t>Home</w:t>
      </w:r>
      <w:r>
        <w:rPr>
          <w:rStyle w:val="TagsBlue"/>
          <w:spacing w:val="-2"/>
        </w:rPr>
        <w:t>&lt;/a&gt;</w:t>
      </w:r>
    </w:p>
    <w:p w14:paraId="53CEF689" w14:textId="77777777" w:rsidR="00716BDB" w:rsidRDefault="00716BDB" w:rsidP="00D76361">
      <w:pPr>
        <w:pStyle w:val="BodyBlue"/>
      </w:pPr>
      <w:r>
        <w:t xml:space="preserve">The same goes for </w:t>
      </w:r>
      <w:r w:rsidR="007B77C0">
        <w:t>links outside of the site</w:t>
      </w:r>
      <w:r>
        <w:t>. Approximately 15-30% of all inbound links from blogs, forums, press releases, or any other external link building should include the keyword of the page being linked to in the anchor text of the link (or a close variation).</w:t>
      </w:r>
      <w:r>
        <w:br w:type="page"/>
      </w:r>
      <w:bookmarkStart w:id="62" w:name="_TOC20073"/>
      <w:bookmarkStart w:id="63" w:name="TOC302458292"/>
      <w:bookmarkEnd w:id="62"/>
      <w:bookmarkEnd w:id="63"/>
      <w:r>
        <w:lastRenderedPageBreak/>
        <w:t>IMAGE NAMES &amp; ALT TAGS</w:t>
      </w:r>
    </w:p>
    <w:p w14:paraId="45D4BB43" w14:textId="77777777" w:rsidR="00D76361" w:rsidRDefault="00D76361">
      <w:pPr>
        <w:pStyle w:val="H3BlueTOC"/>
      </w:pPr>
      <w:bookmarkStart w:id="64" w:name="_TOC20096"/>
      <w:bookmarkStart w:id="65" w:name="TOC302458293"/>
      <w:bookmarkEnd w:id="64"/>
      <w:bookmarkEnd w:id="65"/>
    </w:p>
    <w:p w14:paraId="0D20DCD9" w14:textId="77777777" w:rsidR="00716BDB" w:rsidRDefault="00716BDB">
      <w:pPr>
        <w:pStyle w:val="H3BlueTOC"/>
      </w:pPr>
      <w:r>
        <w:t>Analysis</w:t>
      </w:r>
    </w:p>
    <w:p w14:paraId="40C52CB3" w14:textId="77777777" w:rsidR="00716BDB" w:rsidRDefault="00716BDB">
      <w:pPr>
        <w:pStyle w:val="BodyBlue"/>
      </w:pPr>
      <w:r>
        <w:t>While many of the main images throughout the site had ALT tags</w:t>
      </w:r>
      <w:r w:rsidR="00BF1E5D">
        <w:t xml:space="preserve">, </w:t>
      </w:r>
      <w:r>
        <w:t>relatively few of the images found on the site had descriptive, keyword rich image names.</w:t>
      </w:r>
    </w:p>
    <w:tbl>
      <w:tblPr>
        <w:tblStyle w:val="TableGrid"/>
        <w:tblW w:w="0" w:type="auto"/>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9340"/>
      </w:tblGrid>
      <w:tr w:rsidR="00B629F4" w14:paraId="1D2BB5A8" w14:textId="77777777" w:rsidTr="00B629F4">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215868" w:themeFill="accent5" w:themeFillShade="80"/>
          </w:tcPr>
          <w:p w14:paraId="6750ADE2" w14:textId="77777777" w:rsidR="00B629F4" w:rsidRPr="002F1B30" w:rsidRDefault="00B629F4" w:rsidP="00B629F4">
            <w:pPr>
              <w:pStyle w:val="BodyBlue"/>
              <w:jc w:val="center"/>
              <w:rPr>
                <w:rFonts w:ascii="Edmondsans Medium" w:hAnsi="Edmondsans Medium"/>
                <w:color w:val="FFFFFF" w:themeColor="background1"/>
              </w:rPr>
            </w:pPr>
            <w:r>
              <w:rPr>
                <w:rFonts w:ascii="Edmondsans Medium" w:hAnsi="Edmondsans Medium"/>
                <w:color w:val="FFFFFF" w:themeColor="background1"/>
              </w:rPr>
              <w:t>MISSING ALT TEXT</w:t>
            </w:r>
          </w:p>
        </w:tc>
      </w:tr>
      <w:tr w:rsidR="00B629F4" w14:paraId="52A0F585" w14:textId="77777777" w:rsidTr="00B629F4">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30E4BFDB" w14:textId="22CF7303" w:rsidR="00B629F4" w:rsidRDefault="00C24539" w:rsidP="00B629F4">
            <w:pPr>
              <w:pStyle w:val="BodyBlue"/>
            </w:pPr>
            <w:hyperlink r:id="rId34" w:history="1">
              <w:r w:rsidR="00C83455" w:rsidRPr="00E62BB4">
                <w:rPr>
                  <w:rStyle w:val="Hyperlink"/>
                </w:rPr>
                <w:t>http://yoursite.com/wp-content/uploads/2015/04/FLsliders-21-627x358.png</w:t>
              </w:r>
            </w:hyperlink>
            <w:r w:rsidR="005C5FFD">
              <w:t xml:space="preserve"> </w:t>
            </w:r>
          </w:p>
        </w:tc>
      </w:tr>
      <w:tr w:rsidR="00B629F4" w14:paraId="56B2D542" w14:textId="77777777" w:rsidTr="00B629F4">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EBF4F9"/>
          </w:tcPr>
          <w:p w14:paraId="03F7DBAB" w14:textId="0BD9F849" w:rsidR="00B629F4" w:rsidRDefault="00C24539" w:rsidP="00B629F4">
            <w:pPr>
              <w:pStyle w:val="BodyBlue"/>
            </w:pPr>
            <w:hyperlink r:id="rId35" w:history="1">
              <w:r w:rsidR="00C83455" w:rsidRPr="00E62BB4">
                <w:rPr>
                  <w:rStyle w:val="Hyperlink"/>
                </w:rPr>
                <w:t>http://yoursite.com/wp-content/uploads/2015/04/FLsliders-41-627x358.png</w:t>
              </w:r>
            </w:hyperlink>
            <w:r w:rsidR="005C5FFD">
              <w:t xml:space="preserve"> </w:t>
            </w:r>
          </w:p>
        </w:tc>
      </w:tr>
      <w:tr w:rsidR="00B629F4" w14:paraId="59C4CB77" w14:textId="77777777" w:rsidTr="00B629F4">
        <w:trPr>
          <w:trHeight w:val="207"/>
        </w:trPr>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DAEEF3" w:themeFill="accent5" w:themeFillTint="33"/>
          </w:tcPr>
          <w:p w14:paraId="25AC3047" w14:textId="297932C5" w:rsidR="00B629F4" w:rsidRDefault="00C24539" w:rsidP="00C404AD">
            <w:pPr>
              <w:pStyle w:val="BodyBlue"/>
            </w:pPr>
            <w:hyperlink r:id="rId36" w:history="1">
              <w:r w:rsidR="00C83455" w:rsidRPr="00E62BB4">
                <w:rPr>
                  <w:rStyle w:val="Hyperlink"/>
                </w:rPr>
                <w:t>http://yoursite.com/wp-content/uploads/2015/04/FLsliders-61-627x358.png</w:t>
              </w:r>
            </w:hyperlink>
            <w:r w:rsidR="005C5FFD">
              <w:t xml:space="preserve"> </w:t>
            </w:r>
          </w:p>
        </w:tc>
      </w:tr>
    </w:tbl>
    <w:p w14:paraId="6DBE6C7E" w14:textId="77777777" w:rsidR="00B629F4" w:rsidRDefault="00B629F4">
      <w:pPr>
        <w:pStyle w:val="BodyBlue"/>
      </w:pPr>
    </w:p>
    <w:p w14:paraId="3D551CED" w14:textId="77777777" w:rsidR="00716BDB" w:rsidRDefault="00716BDB">
      <w:pPr>
        <w:pStyle w:val="H3BlueTOC"/>
      </w:pPr>
      <w:bookmarkStart w:id="66" w:name="_TOC20379"/>
      <w:bookmarkStart w:id="67" w:name="TOC302458294"/>
      <w:bookmarkEnd w:id="66"/>
      <w:bookmarkEnd w:id="67"/>
      <w:r>
        <w:t>Recommendations</w:t>
      </w:r>
    </w:p>
    <w:p w14:paraId="05439362" w14:textId="77777777" w:rsidR="00716BDB" w:rsidRDefault="00716BDB">
      <w:pPr>
        <w:pStyle w:val="BodyBlue"/>
      </w:pPr>
      <w:r>
        <w:t>We recommend that ALT tags be</w:t>
      </w:r>
      <w:r w:rsidR="007B77C0">
        <w:t xml:space="preserve"> written for each image</w:t>
      </w:r>
      <w:r>
        <w:t xml:space="preserve"> (including design elements like borders, buttons, etc.) that currently doesn’t have ALT tags. Keywords should be us</w:t>
      </w:r>
      <w:r w:rsidR="00BF1E5D">
        <w:t>ed in ALT tags</w:t>
      </w:r>
      <w:r w:rsidR="005C5FFD">
        <w:t>.</w:t>
      </w:r>
    </w:p>
    <w:p w14:paraId="0C79BD91" w14:textId="77777777" w:rsidR="00716BDB" w:rsidRDefault="00716BDB">
      <w:pPr>
        <w:pStyle w:val="H3BlueTOC"/>
      </w:pPr>
      <w:bookmarkStart w:id="68" w:name="_TOC20984"/>
      <w:bookmarkStart w:id="69" w:name="TOC302458295"/>
      <w:bookmarkEnd w:id="68"/>
      <w:bookmarkEnd w:id="69"/>
      <w:r>
        <w:t>Guidelines</w:t>
      </w:r>
    </w:p>
    <w:p w14:paraId="356A2889" w14:textId="6A19D8F8" w:rsidR="00716BDB" w:rsidRDefault="00716BDB">
      <w:pPr>
        <w:pStyle w:val="BodyBlue"/>
      </w:pPr>
      <w:r>
        <w:t>For the benefit of search engines, code compliance, and visually impai</w:t>
      </w:r>
      <w:r w:rsidR="00986D83">
        <w:rPr>
          <w:noProof/>
        </w:rPr>
        <mc:AlternateContent>
          <mc:Choice Requires="wps">
            <w:drawing>
              <wp:anchor distT="0" distB="0" distL="114300" distR="114300" simplePos="0" relativeHeight="251665408" behindDoc="1" locked="0" layoutInCell="1" allowOverlap="1" wp14:anchorId="6C722B22" wp14:editId="22A9E097">
                <wp:simplePos x="0" y="0"/>
                <wp:positionH relativeFrom="page">
                  <wp:posOffset>-24765</wp:posOffset>
                </wp:positionH>
                <wp:positionV relativeFrom="page">
                  <wp:posOffset>-50165</wp:posOffset>
                </wp:positionV>
                <wp:extent cx="7810500" cy="10134600"/>
                <wp:effectExtent l="0" t="0" r="0" b="0"/>
                <wp:wrapNone/>
                <wp:docPr id="183"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134600"/>
                        </a:xfrm>
                        <a:prstGeom prst="rect">
                          <a:avLst/>
                        </a:prstGeom>
                        <a:solidFill>
                          <a:srgbClr val="F3F3EC"/>
                        </a:solidFill>
                        <a:ln w="12700">
                          <a:solidFill>
                            <a:srgbClr val="000000"/>
                          </a:solidFill>
                          <a:miter lim="800000"/>
                          <a:headEnd/>
                          <a:tailEnd/>
                        </a:ln>
                      </wps:spPr>
                      <wps:txbx>
                        <w:txbxContent>
                          <w:p w14:paraId="4D88C78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722B22" id="Rectangle 135" o:spid="_x0000_s1100" style="position:absolute;margin-left:-1.95pt;margin-top:-3.95pt;width:615pt;height:798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" fillcolor="#f3f3ec" strokeweight="1pt">
                <v:path arrowok="t"/>
                <v:textbox inset="8pt,8pt,8pt,8pt">
                  <w:txbxContent>
                    <w:p w14:paraId="4D88C78B"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66432" behindDoc="1" locked="0" layoutInCell="1" allowOverlap="1" wp14:anchorId="72ED9BD4" wp14:editId="385C507A">
                <wp:simplePos x="0" y="0"/>
                <wp:positionH relativeFrom="page">
                  <wp:posOffset>729615</wp:posOffset>
                </wp:positionH>
                <wp:positionV relativeFrom="page">
                  <wp:posOffset>1193799</wp:posOffset>
                </wp:positionV>
                <wp:extent cx="6464935" cy="0"/>
                <wp:effectExtent l="0" t="0" r="0" b="0"/>
                <wp:wrapNone/>
                <wp:docPr id="182"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85D513" id="Line 136" o:spid="_x0000_s1026" style="position:absolute;flip:y;z-index:-2516500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4pt" to="5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67456" behindDoc="1" locked="0" layoutInCell="1" allowOverlap="1" wp14:anchorId="2080042F" wp14:editId="6E8F1FA7">
                <wp:simplePos x="0" y="0"/>
                <wp:positionH relativeFrom="page">
                  <wp:posOffset>729615</wp:posOffset>
                </wp:positionH>
                <wp:positionV relativeFrom="page">
                  <wp:posOffset>1231899</wp:posOffset>
                </wp:positionV>
                <wp:extent cx="6457315" cy="0"/>
                <wp:effectExtent l="0" t="0" r="0" b="0"/>
                <wp:wrapNone/>
                <wp:docPr id="181"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7C555A" id="Line 137" o:spid="_x0000_s1026" style="position:absolute;flip:y;z-index:-25164902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7pt" to="565.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" strokecolor="#488796" strokeweight="1pt">
                <v:stroke joinstyle="miter"/>
                <w10:wrap anchorx="page" anchory="page"/>
              </v:line>
            </w:pict>
          </mc:Fallback>
        </mc:AlternateContent>
      </w:r>
      <w:r w:rsidR="00B66FEA">
        <w:rPr>
          <w:noProof/>
        </w:rPr>
        <w:drawing>
          <wp:anchor distT="0" distB="0" distL="114300" distR="114300" simplePos="0" relativeHeight="251574272" behindDoc="1" locked="0" layoutInCell="1" allowOverlap="1" wp14:anchorId="6A2D55C4" wp14:editId="6840201C">
            <wp:simplePos x="0" y="0"/>
            <wp:positionH relativeFrom="page">
              <wp:posOffset>5823585</wp:posOffset>
            </wp:positionH>
            <wp:positionV relativeFrom="page">
              <wp:posOffset>-551815</wp:posOffset>
            </wp:positionV>
            <wp:extent cx="1549400" cy="1866900"/>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68480" behindDoc="1" locked="0" layoutInCell="1" allowOverlap="1" wp14:anchorId="7F1CBF30" wp14:editId="66CFBCB5">
                <wp:simplePos x="0" y="0"/>
                <wp:positionH relativeFrom="page">
                  <wp:posOffset>5829300</wp:posOffset>
                </wp:positionH>
                <wp:positionV relativeFrom="page">
                  <wp:posOffset>241300</wp:posOffset>
                </wp:positionV>
                <wp:extent cx="1473200" cy="787400"/>
                <wp:effectExtent l="0" t="0" r="0" b="0"/>
                <wp:wrapNone/>
                <wp:docPr id="18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4CBDCFCA" w14:textId="77777777" w:rsidR="00C15787" w:rsidRDefault="00C15787">
                            <w:pPr>
                              <w:pStyle w:val="H4Blue"/>
                              <w:numPr>
                                <w:ilvl w:val="0"/>
                                <w:numId w:val="124"/>
                              </w:numPr>
                              <w:spacing w:before="0" w:line="216" w:lineRule="auto"/>
                              <w:ind w:hanging="142"/>
                              <w:jc w:val="center"/>
                              <w:rPr>
                                <w:spacing w:val="7"/>
                                <w:sz w:val="34"/>
                              </w:rPr>
                            </w:pPr>
                            <w:r>
                              <w:rPr>
                                <w:spacing w:val="7"/>
                                <w:sz w:val="34"/>
                              </w:rPr>
                              <w:t>SCORE</w:t>
                            </w:r>
                          </w:p>
                          <w:p w14:paraId="28D95D50" w14:textId="77777777" w:rsidR="00C15787" w:rsidRDefault="00C15787">
                            <w:pPr>
                              <w:pStyle w:val="H4Blue"/>
                              <w:numPr>
                                <w:ilvl w:val="0"/>
                                <w:numId w:val="124"/>
                              </w:numPr>
                              <w:spacing w:before="0" w:line="216" w:lineRule="auto"/>
                              <w:ind w:hanging="142"/>
                              <w:jc w:val="center"/>
                            </w:pPr>
                            <w:r>
                              <w:rPr>
                                <w:rStyle w:val="LargeNumbesrBlue"/>
                              </w:rPr>
                              <w:t>7/10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1CBF30" id="Rectangle 139" o:spid="_x0000_s1101" style="position:absolute;margin-left:459pt;margin-top:19pt;width:116pt;height:6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" filled="f" stroked="f">
                <v:textbox inset="0,0,0,0">
                  <w:txbxContent>
                    <w:p w14:paraId="4CBDCFCA" w14:textId="77777777" w:rsidR="00C15787" w:rsidRDefault="00C15787">
                      <w:pPr>
                        <w:pStyle w:val="H4Blue"/>
                        <w:numPr>
                          <w:ilvl w:val="0"/>
                          <w:numId w:val="124"/>
                        </w:numPr>
                        <w:spacing w:before="0" w:line="216" w:lineRule="auto"/>
                        <w:ind w:hanging="142"/>
                        <w:jc w:val="center"/>
                        <w:rPr>
                          <w:spacing w:val="7"/>
                          <w:sz w:val="34"/>
                        </w:rPr>
                      </w:pPr>
                      <w:r>
                        <w:rPr>
                          <w:spacing w:val="7"/>
                          <w:sz w:val="34"/>
                        </w:rPr>
                        <w:t>SCORE</w:t>
                      </w:r>
                    </w:p>
                    <w:p w14:paraId="28D95D50" w14:textId="77777777" w:rsidR="00C15787" w:rsidRDefault="00C15787">
                      <w:pPr>
                        <w:pStyle w:val="H4Blue"/>
                        <w:numPr>
                          <w:ilvl w:val="0"/>
                          <w:numId w:val="124"/>
                        </w:numPr>
                        <w:spacing w:before="0" w:line="216" w:lineRule="auto"/>
                        <w:ind w:hanging="142"/>
                        <w:jc w:val="center"/>
                      </w:pPr>
                      <w:r>
                        <w:rPr>
                          <w:rStyle w:val="LargeNumbesrBlue"/>
                        </w:rPr>
                        <w:t>7/10</w:t>
                      </w:r>
                    </w:p>
                  </w:txbxContent>
                </v:textbox>
                <w10:wrap anchorx="page" anchory="page"/>
              </v:rect>
            </w:pict>
          </mc:Fallback>
        </mc:AlternateContent>
      </w:r>
      <w:r>
        <w:t>red users, every image MUST have a</w:t>
      </w:r>
      <w:r w:rsidR="007B77C0">
        <w:t>n ALT tag. The ALT tag</w:t>
      </w:r>
      <w:r>
        <w:t xml:space="preserve"> should contain a key</w:t>
      </w:r>
      <w:r w:rsidR="007B77C0">
        <w:t>word relevant to the page</w:t>
      </w:r>
      <w:r>
        <w:t xml:space="preserve">/en-us (but only if the keyword is relevant to the image as well). </w:t>
      </w:r>
    </w:p>
    <w:p w14:paraId="44A1E6D6" w14:textId="77777777" w:rsidR="00716BDB" w:rsidRDefault="00716BDB">
      <w:pPr>
        <w:pStyle w:val="BodyBlue"/>
      </w:pPr>
      <w:r>
        <w:t>Image file names should be descriptive words, not numbers or query strings. They should accurately describe the image, and if relevant should also use the keyword. If an image is used as a link, then the ALT tag functions in place of anchor text.  A linked image should follow this structure:</w:t>
      </w:r>
    </w:p>
    <w:p w14:paraId="12217C22" w14:textId="77777777" w:rsidR="00716BDB" w:rsidRDefault="00716BDB">
      <w:pPr>
        <w:pStyle w:val="FreeForm"/>
        <w:jc w:val="center"/>
        <w:rPr>
          <w:rStyle w:val="TagsBlue"/>
        </w:rPr>
      </w:pPr>
      <w:r>
        <w:rPr>
          <w:rStyle w:val="TagsBlue"/>
        </w:rPr>
        <w:t>&lt;ahref=”http://www.targeturl.com/”&gt;&lt;img src=”http://www.domain.com/images/keyword-rich-image-name.j</w:t>
      </w:r>
      <w:r w:rsidR="00BF1E5D">
        <w:rPr>
          <w:rStyle w:val="TagsBlue"/>
        </w:rPr>
        <w:t>pg” alt=”</w:t>
      </w:r>
      <w:r>
        <w:rPr>
          <w:rStyle w:val="TagsBlue"/>
        </w:rPr>
        <w:t>use a keyword if relevant” /&gt;&lt;/a&gt;</w:t>
      </w:r>
    </w:p>
    <w:p w14:paraId="29A3D668" w14:textId="77777777" w:rsidR="00716BDB" w:rsidRDefault="00716BDB">
      <w:pPr>
        <w:pStyle w:val="FreeForm"/>
        <w:spacing w:after="120"/>
        <w:rPr>
          <w:rFonts w:ascii="Edmondsans Regular" w:hAnsi="Edmondsans Regular"/>
          <w:color w:val="20363E"/>
        </w:rPr>
      </w:pPr>
      <w:r>
        <w:rPr>
          <w:rFonts w:ascii="Edmondsans Regular" w:hAnsi="Edmondsans Regular"/>
          <w:color w:val="20363E"/>
        </w:rPr>
        <w:t>By ensuring that all images are properly named and tagged, you will not only increase the SEO value of those images, but you will increase the likelihood of receiving referral traffic from image search results.</w:t>
      </w:r>
    </w:p>
    <w:p w14:paraId="0D651426" w14:textId="77777777" w:rsidR="00716BDB" w:rsidRDefault="00716BDB">
      <w:pPr>
        <w:pStyle w:val="FreeForm"/>
        <w:spacing w:after="120"/>
        <w:rPr>
          <w:rFonts w:ascii="Edmondsans Regular" w:hAnsi="Edmondsans Regular"/>
          <w:color w:val="20363E"/>
          <w:sz w:val="21"/>
        </w:rPr>
      </w:pPr>
      <w:r>
        <w:rPr>
          <w:rFonts w:ascii="Edmondsans Regular" w:hAnsi="Edmondsans Regular"/>
          <w:color w:val="20363E"/>
          <w:sz w:val="21"/>
        </w:rPr>
        <w:t>Also, for code compliance reasons, all images should also specify a height and width in the image tag.</w:t>
      </w:r>
      <w:r>
        <w:br w:type="page"/>
      </w:r>
      <w:bookmarkStart w:id="70" w:name="_TOC22058"/>
      <w:bookmarkEnd w:id="70"/>
      <w:r>
        <w:lastRenderedPageBreak/>
        <w:t>NOFOLLOW ANCHOR TAGS</w:t>
      </w:r>
    </w:p>
    <w:p w14:paraId="79C2AA67" w14:textId="77777777" w:rsidR="00D76361" w:rsidRDefault="00D76361">
      <w:pPr>
        <w:pStyle w:val="H3BlueTOC"/>
      </w:pPr>
      <w:bookmarkStart w:id="71" w:name="_TOC22079"/>
      <w:bookmarkStart w:id="72" w:name="TOC302458297"/>
      <w:bookmarkEnd w:id="71"/>
      <w:bookmarkEnd w:id="72"/>
    </w:p>
    <w:p w14:paraId="3C101EE4" w14:textId="77777777" w:rsidR="00716BDB" w:rsidRDefault="00716BDB">
      <w:pPr>
        <w:pStyle w:val="H3BlueTOC"/>
      </w:pPr>
      <w:r>
        <w:t>Analysis</w:t>
      </w:r>
    </w:p>
    <w:p w14:paraId="517DD2D7" w14:textId="77777777" w:rsidR="00716BDB" w:rsidRDefault="00716BDB">
      <w:pPr>
        <w:pStyle w:val="BodyBlue"/>
      </w:pPr>
      <w:r>
        <w:t xml:space="preserve">NoFollow tags are </w:t>
      </w:r>
      <w:r w:rsidR="00BF1E5D">
        <w:t xml:space="preserve">not </w:t>
      </w:r>
      <w:r>
        <w:t xml:space="preserve">being used in numerous places throughout the site, and the usage appears </w:t>
      </w:r>
      <w:r w:rsidR="00BF1E5D">
        <w:t xml:space="preserve">not </w:t>
      </w:r>
      <w:r>
        <w:t>to be correct. While there are additional places we feel t</w:t>
      </w:r>
      <w:r w:rsidR="00BF1E5D">
        <w:t>he NoFollow tag should be used.</w:t>
      </w:r>
    </w:p>
    <w:p w14:paraId="630E5CEB" w14:textId="77777777" w:rsidR="00716BDB" w:rsidRDefault="00716BDB">
      <w:pPr>
        <w:pStyle w:val="H3BlueTOC"/>
      </w:pPr>
      <w:bookmarkStart w:id="73" w:name="_TOC22333"/>
      <w:bookmarkStart w:id="74" w:name="TOC302458298"/>
      <w:bookmarkEnd w:id="73"/>
      <w:bookmarkEnd w:id="74"/>
      <w:r>
        <w:t>Recommendations</w:t>
      </w:r>
    </w:p>
    <w:p w14:paraId="390F82E8" w14:textId="77777777" w:rsidR="00716BDB" w:rsidRDefault="00BF1E5D">
      <w:pPr>
        <w:pStyle w:val="BodyBlue"/>
      </w:pPr>
      <w:r>
        <w:t>You should</w:t>
      </w:r>
      <w:r w:rsidR="00716BDB">
        <w:t xml:space="preserve"> consider adding NoFollow tags to some of the site-wide links </w:t>
      </w:r>
      <w:r>
        <w:t xml:space="preserve">that point to other websites </w:t>
      </w:r>
      <w:r w:rsidR="00716BDB">
        <w:t>present on the site.</w:t>
      </w:r>
    </w:p>
    <w:p w14:paraId="231DC876" w14:textId="77777777" w:rsidR="00716BDB" w:rsidRDefault="00716BDB">
      <w:pPr>
        <w:pStyle w:val="H3BlueTOC"/>
      </w:pPr>
      <w:bookmarkStart w:id="75" w:name="_TOC22492"/>
      <w:bookmarkStart w:id="76" w:name="TOC302458299"/>
      <w:bookmarkEnd w:id="75"/>
      <w:bookmarkEnd w:id="76"/>
      <w:r>
        <w:t>Guidelines</w:t>
      </w:r>
    </w:p>
    <w:p w14:paraId="48A029F6" w14:textId="77777777" w:rsidR="00716BDB" w:rsidRDefault="00716BDB">
      <w:pPr>
        <w:pStyle w:val="BodyBlue"/>
      </w:pPr>
      <w:r>
        <w:t xml:space="preserve">Google measures how different pages link together, and assigns a weight to those links based on traffic, relevancy, age, size, content, and hundreds of other components. </w:t>
      </w:r>
    </w:p>
    <w:p w14:paraId="4376AD11" w14:textId="70E8C4EC" w:rsidR="00716BDB" w:rsidRDefault="00716BDB">
      <w:pPr>
        <w:pStyle w:val="BodyBlue"/>
      </w:pPr>
      <w:r>
        <w:t>When pages that Google deems relevant link to other pages, some o</w:t>
      </w:r>
      <w:r w:rsidR="00986D83">
        <w:rPr>
          <w:noProof/>
        </w:rPr>
        <mc:AlternateContent>
          <mc:Choice Requires="wps">
            <w:drawing>
              <wp:anchor distT="0" distB="0" distL="114300" distR="114300" simplePos="0" relativeHeight="251669504" behindDoc="1" locked="0" layoutInCell="1" allowOverlap="1" wp14:anchorId="0CDF9FA8" wp14:editId="64C1911C">
                <wp:simplePos x="0" y="0"/>
                <wp:positionH relativeFrom="page">
                  <wp:posOffset>-24765</wp:posOffset>
                </wp:positionH>
                <wp:positionV relativeFrom="page">
                  <wp:posOffset>-5511165</wp:posOffset>
                </wp:positionV>
                <wp:extent cx="7810500" cy="15595600"/>
                <wp:effectExtent l="0" t="0" r="0" b="6350"/>
                <wp:wrapNone/>
                <wp:docPr id="178"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10666873"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DF9FA8" id="Rectangle 141" o:spid="_x0000_s1102" style="position:absolute;margin-left:-1.95pt;margin-top:-433.95pt;width:615pt;height:1228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" fillcolor="#f3f3ec" strokeweight="1pt">
                <v:path arrowok="t"/>
                <v:textbox inset="8pt,8pt,8pt,8pt">
                  <w:txbxContent>
                    <w:p w14:paraId="10666873"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B66FEA">
        <w:rPr>
          <w:noProof/>
        </w:rPr>
        <w:drawing>
          <wp:anchor distT="0" distB="0" distL="114300" distR="114300" simplePos="0" relativeHeight="251575296" behindDoc="1" locked="0" layoutInCell="1" allowOverlap="1" wp14:anchorId="79FCB663" wp14:editId="6EEDE34E">
            <wp:simplePos x="0" y="0"/>
            <wp:positionH relativeFrom="page">
              <wp:posOffset>5823585</wp:posOffset>
            </wp:positionH>
            <wp:positionV relativeFrom="page">
              <wp:posOffset>-615315</wp:posOffset>
            </wp:positionV>
            <wp:extent cx="1549400" cy="1866900"/>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70528" behindDoc="1" locked="0" layoutInCell="1" allowOverlap="1" wp14:anchorId="3736248B" wp14:editId="49F06EC4">
                <wp:simplePos x="0" y="0"/>
                <wp:positionH relativeFrom="page">
                  <wp:posOffset>5829300</wp:posOffset>
                </wp:positionH>
                <wp:positionV relativeFrom="page">
                  <wp:posOffset>177800</wp:posOffset>
                </wp:positionV>
                <wp:extent cx="1473200" cy="787400"/>
                <wp:effectExtent l="0" t="0" r="0" b="0"/>
                <wp:wrapNone/>
                <wp:docPr id="177"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7A71E0D7" w14:textId="77777777" w:rsidR="00C15787" w:rsidRDefault="00C15787">
                            <w:pPr>
                              <w:pStyle w:val="H4Blue"/>
                              <w:numPr>
                                <w:ilvl w:val="0"/>
                                <w:numId w:val="113"/>
                              </w:numPr>
                              <w:spacing w:before="0" w:line="216" w:lineRule="auto"/>
                              <w:ind w:hanging="142"/>
                              <w:jc w:val="center"/>
                              <w:rPr>
                                <w:spacing w:val="7"/>
                                <w:sz w:val="34"/>
                              </w:rPr>
                            </w:pPr>
                            <w:r>
                              <w:rPr>
                                <w:spacing w:val="7"/>
                                <w:sz w:val="34"/>
                              </w:rPr>
                              <w:t>SCORE</w:t>
                            </w:r>
                          </w:p>
                          <w:p w14:paraId="7DCB9DED" w14:textId="77777777" w:rsidR="00C15787" w:rsidRDefault="00C15787">
                            <w:pPr>
                              <w:pStyle w:val="H4Blue"/>
                              <w:numPr>
                                <w:ilvl w:val="0"/>
                                <w:numId w:val="113"/>
                              </w:numPr>
                              <w:spacing w:before="0" w:line="216" w:lineRule="auto"/>
                              <w:ind w:hanging="142"/>
                              <w:jc w:val="center"/>
                            </w:pPr>
                            <w:r>
                              <w:rPr>
                                <w:rStyle w:val="LargeNumbesrBlue"/>
                              </w:rPr>
                              <w:t>8/10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36248B" id="Rectangle 143" o:spid="_x0000_s1103" style="position:absolute;margin-left:459pt;margin-top:14pt;width:116pt;height:6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" filled="f" stroked="f">
                <v:textbox inset="0,0,0,0">
                  <w:txbxContent>
                    <w:p w14:paraId="7A71E0D7" w14:textId="77777777" w:rsidR="00C15787" w:rsidRDefault="00C15787">
                      <w:pPr>
                        <w:pStyle w:val="H4Blue"/>
                        <w:numPr>
                          <w:ilvl w:val="0"/>
                          <w:numId w:val="113"/>
                        </w:numPr>
                        <w:spacing w:before="0" w:line="216" w:lineRule="auto"/>
                        <w:ind w:hanging="142"/>
                        <w:jc w:val="center"/>
                        <w:rPr>
                          <w:spacing w:val="7"/>
                          <w:sz w:val="34"/>
                        </w:rPr>
                      </w:pPr>
                      <w:r>
                        <w:rPr>
                          <w:spacing w:val="7"/>
                          <w:sz w:val="34"/>
                        </w:rPr>
                        <w:t>SCORE</w:t>
                      </w:r>
                    </w:p>
                    <w:p w14:paraId="7DCB9DED" w14:textId="77777777" w:rsidR="00C15787" w:rsidRDefault="00C15787">
                      <w:pPr>
                        <w:pStyle w:val="H4Blue"/>
                        <w:numPr>
                          <w:ilvl w:val="0"/>
                          <w:numId w:val="113"/>
                        </w:numPr>
                        <w:spacing w:before="0" w:line="216" w:lineRule="auto"/>
                        <w:ind w:hanging="142"/>
                        <w:jc w:val="center"/>
                      </w:pPr>
                      <w:r>
                        <w:rPr>
                          <w:rStyle w:val="LargeNumbesrBlue"/>
                        </w:rPr>
                        <w:t>8/10</w:t>
                      </w: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71552" behindDoc="1" locked="0" layoutInCell="1" allowOverlap="1" wp14:anchorId="3324B00E" wp14:editId="60F85C24">
                <wp:simplePos x="0" y="0"/>
                <wp:positionH relativeFrom="page">
                  <wp:posOffset>729615</wp:posOffset>
                </wp:positionH>
                <wp:positionV relativeFrom="page">
                  <wp:posOffset>1193799</wp:posOffset>
                </wp:positionV>
                <wp:extent cx="6464935" cy="0"/>
                <wp:effectExtent l="0" t="0" r="0" b="0"/>
                <wp:wrapNone/>
                <wp:docPr id="175"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1001EC" id="Line 144" o:spid="_x0000_s1026" style="position:absolute;flip:y;z-index:-25164492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4pt" to="5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" strokecolor="#488796"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72576" behindDoc="1" locked="0" layoutInCell="1" allowOverlap="1" wp14:anchorId="2182CE79" wp14:editId="7F063602">
                <wp:simplePos x="0" y="0"/>
                <wp:positionH relativeFrom="page">
                  <wp:posOffset>729615</wp:posOffset>
                </wp:positionH>
                <wp:positionV relativeFrom="page">
                  <wp:posOffset>1231899</wp:posOffset>
                </wp:positionV>
                <wp:extent cx="6457315" cy="0"/>
                <wp:effectExtent l="0" t="0" r="0" b="0"/>
                <wp:wrapNone/>
                <wp:docPr id="174"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488796"/>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C49037" id="Line 145" o:spid="_x0000_s1026" style="position:absolute;flip:y;z-index:-2516439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7pt" to="565.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" strokecolor="#488796" strokeweight="1pt">
                <v:stroke joinstyle="miter"/>
                <w10:wrap anchorx="page" anchory="page"/>
              </v:line>
            </w:pict>
          </mc:Fallback>
        </mc:AlternateContent>
      </w:r>
      <w:r>
        <w:t>f that “Link Juice” flows through that link to the site being linked to. A “followed” link is essentially endorsing the page being linked to.</w:t>
      </w:r>
    </w:p>
    <w:p w14:paraId="3ADA31D4" w14:textId="77777777" w:rsidR="00716BDB" w:rsidRDefault="00716BDB">
      <w:pPr>
        <w:pStyle w:val="BodyBlue"/>
      </w:pPr>
      <w:r>
        <w:t xml:space="preserve">Enter the </w:t>
      </w:r>
      <w:r>
        <w:rPr>
          <w:rStyle w:val="TagsBlue"/>
        </w:rPr>
        <w:t>rel=”nofollow”</w:t>
      </w:r>
      <w:r>
        <w:t xml:space="preserve"> tag. Google introduced this tag to help preserve the relevancy of PageRank, which was being hurt by blog and forum comment spammers. When the tag </w:t>
      </w:r>
      <w:r>
        <w:rPr>
          <w:rStyle w:val="TagsBlue"/>
        </w:rPr>
        <w:t>rel=”nofollow”</w:t>
      </w:r>
      <w:r>
        <w:t xml:space="preserve"> is used in an anchor tag (link), Google will usually pass 50-100% less "link juice" to the page being linked to. Using this tag is like saying "this page is nice, but we don’t really endorse it."</w:t>
      </w:r>
    </w:p>
    <w:p w14:paraId="5FB664E2" w14:textId="77777777" w:rsidR="00716BDB" w:rsidRDefault="00716BDB">
      <w:pPr>
        <w:pStyle w:val="BodyBlue"/>
        <w:sectPr w:rsidR="00716BDB">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titlePg/>
        </w:sectPr>
      </w:pPr>
      <w:r>
        <w:t>NoFollow tags should be used on blog comments, site-wide external links, and on any internal links pointing to low quality or otherwise user-worthless pages.</w:t>
      </w:r>
    </w:p>
    <w:p w14:paraId="73492E41" w14:textId="77777777" w:rsidR="00716BDB" w:rsidRDefault="00716BDB">
      <w:pPr>
        <w:pStyle w:val="H1Green"/>
        <w:spacing w:line="240" w:lineRule="auto"/>
      </w:pPr>
      <w:bookmarkStart w:id="77" w:name="_TOC23421"/>
      <w:bookmarkStart w:id="78" w:name="TOC224631726"/>
      <w:bookmarkEnd w:id="77"/>
      <w:bookmarkEnd w:id="78"/>
      <w:r>
        <w:lastRenderedPageBreak/>
        <w:t>INDEXING OVERVIEW</w:t>
      </w:r>
    </w:p>
    <w:p w14:paraId="598072FD" w14:textId="77777777" w:rsidR="00716BDB" w:rsidRDefault="00716BDB">
      <w:pPr>
        <w:pStyle w:val="H2Green"/>
        <w:spacing w:line="24" w:lineRule="auto"/>
      </w:pPr>
    </w:p>
    <w:p w14:paraId="2FC84C06" w14:textId="77777777" w:rsidR="00B629F4" w:rsidRPr="00B629F4" w:rsidRDefault="00B629F4">
      <w:pPr>
        <w:pStyle w:val="H3GreenTOC"/>
        <w:rPr>
          <w:sz w:val="16"/>
          <w:szCs w:val="16"/>
        </w:rPr>
      </w:pPr>
      <w:bookmarkStart w:id="79" w:name="_TOC23440"/>
      <w:bookmarkStart w:id="80" w:name="TOC305768077"/>
      <w:bookmarkEnd w:id="79"/>
      <w:bookmarkEnd w:id="80"/>
    </w:p>
    <w:p w14:paraId="32193C2D" w14:textId="77777777" w:rsidR="00716BDB" w:rsidRDefault="00716BDB">
      <w:pPr>
        <w:pStyle w:val="H3GreenTOC"/>
      </w:pPr>
      <w:r>
        <w:t>Top Indexing Action Items</w:t>
      </w:r>
    </w:p>
    <w:p w14:paraId="0D265475" w14:textId="77777777" w:rsidR="00D76361" w:rsidRDefault="00D76361" w:rsidP="00B629F4">
      <w:pPr>
        <w:pStyle w:val="OverviewListGreen"/>
        <w:numPr>
          <w:ilvl w:val="0"/>
          <w:numId w:val="74"/>
        </w:numPr>
        <w:spacing w:after="0"/>
      </w:pPr>
    </w:p>
    <w:p w14:paraId="1282B245" w14:textId="07D18C13" w:rsidR="00716BDB" w:rsidRDefault="00986D83" w:rsidP="00B629F4">
      <w:pPr>
        <w:pStyle w:val="OverviewListGreen"/>
        <w:numPr>
          <w:ilvl w:val="0"/>
          <w:numId w:val="74"/>
        </w:numPr>
        <w:spacing w:after="0"/>
      </w:pPr>
      <w:r>
        <w:rPr>
          <w:noProof/>
        </w:rPr>
        <mc:AlternateContent>
          <mc:Choice Requires="wps">
            <w:drawing>
              <wp:anchor distT="0" distB="0" distL="114300" distR="114300" simplePos="0" relativeHeight="251678720" behindDoc="1" locked="0" layoutInCell="1" allowOverlap="1" wp14:anchorId="3237B314" wp14:editId="6AB39E6C">
                <wp:simplePos x="0" y="0"/>
                <wp:positionH relativeFrom="page">
                  <wp:posOffset>901700</wp:posOffset>
                </wp:positionH>
                <wp:positionV relativeFrom="page">
                  <wp:posOffset>1695450</wp:posOffset>
                </wp:positionV>
                <wp:extent cx="6159500" cy="487045"/>
                <wp:effectExtent l="0" t="0" r="0" b="0"/>
                <wp:wrapNone/>
                <wp:docPr id="168"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00" cy="487045"/>
                        </a:xfrm>
                        <a:prstGeom prst="rect">
                          <a:avLst/>
                        </a:prstGeom>
                        <a:solidFill>
                          <a:srgbClr val="FFFEFD"/>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6B93B84"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37B314" id="Rectangle 152" o:spid="_x0000_s1104" style="position:absolute;left:0;text-align:left;margin-left:71pt;margin-top:133.5pt;width:485pt;height:38.3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" fillcolor="#fffefd" stroked="f">
                <v:textbox inset="8pt,8pt,8pt,8pt">
                  <w:txbxContent>
                    <w:p w14:paraId="66B93B84"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716BDB">
        <w:t>Page Exclusions</w:t>
      </w:r>
    </w:p>
    <w:p w14:paraId="3AFDC986" w14:textId="77777777" w:rsidR="00716BDB" w:rsidRDefault="00716BDB" w:rsidP="00B629F4">
      <w:pPr>
        <w:pStyle w:val="OverviewListGreen"/>
        <w:numPr>
          <w:ilvl w:val="0"/>
          <w:numId w:val="74"/>
        </w:numPr>
        <w:spacing w:after="0"/>
      </w:pPr>
      <w:r>
        <w:t>Page Load Speed</w:t>
      </w:r>
    </w:p>
    <w:p w14:paraId="3528E5F5" w14:textId="77777777" w:rsidR="00716BDB" w:rsidRDefault="00716BDB" w:rsidP="00B629F4">
      <w:pPr>
        <w:pStyle w:val="OverviewListGreen"/>
        <w:numPr>
          <w:ilvl w:val="0"/>
          <w:numId w:val="74"/>
        </w:numPr>
        <w:spacing w:after="0"/>
      </w:pPr>
      <w:r>
        <w:t>Code Validation</w:t>
      </w:r>
    </w:p>
    <w:p w14:paraId="7D0ABE65" w14:textId="77777777" w:rsidR="00716BDB" w:rsidRDefault="00716BDB">
      <w:pPr>
        <w:pStyle w:val="H3GreenTOC"/>
      </w:pPr>
    </w:p>
    <w:p w14:paraId="20371318" w14:textId="77777777" w:rsidR="00716BDB" w:rsidRDefault="00716BDB">
      <w:pPr>
        <w:pStyle w:val="H3GreenTOC"/>
      </w:pPr>
      <w:bookmarkStart w:id="81" w:name="_TOC23515"/>
      <w:bookmarkEnd w:id="81"/>
      <w:r>
        <w:t xml:space="preserve">Indexing Analysis </w:t>
      </w:r>
    </w:p>
    <w:p w14:paraId="7BE4307E" w14:textId="77777777" w:rsidR="00716BDB" w:rsidRDefault="00716BDB">
      <w:pPr>
        <w:pStyle w:val="BodyGreen"/>
      </w:pPr>
      <w:r>
        <w:t>This analysis addresses all of the SEO Indexing related</w:t>
      </w:r>
      <w:r w:rsidR="007B77C0">
        <w:t xml:space="preserve"> issues found on the website</w:t>
      </w:r>
      <w:r>
        <w:t>. Implementing the recommended changes should provide valuable</w:t>
      </w:r>
      <w:r w:rsidR="007B77C0">
        <w:t xml:space="preserve"> SEO benefits</w:t>
      </w:r>
      <w:r>
        <w:t>. There are 7 main SEO indexing topics covered, as follows:</w:t>
      </w:r>
    </w:p>
    <w:tbl>
      <w:tblPr>
        <w:tblW w:w="0" w:type="auto"/>
        <w:tblInd w:w="30" w:type="dxa"/>
        <w:tblLayout w:type="fixed"/>
        <w:tblLook w:val="0000" w:firstRow="0" w:lastRow="0" w:firstColumn="0" w:lastColumn="0" w:noHBand="0" w:noVBand="0"/>
      </w:tblPr>
      <w:tblGrid>
        <w:gridCol w:w="9280"/>
      </w:tblGrid>
      <w:tr w:rsidR="00716BDB" w14:paraId="4033C538"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7C255B7D" w14:textId="77777777" w:rsidR="00716BDB" w:rsidRDefault="00716BDB">
            <w:pPr>
              <w:pStyle w:val="ListBlue"/>
              <w:numPr>
                <w:ilvl w:val="0"/>
                <w:numId w:val="75"/>
              </w:numPr>
              <w:ind w:hanging="142"/>
              <w:rPr>
                <w:color w:val="FFFFFF"/>
              </w:rPr>
            </w:pPr>
            <w:r>
              <w:rPr>
                <w:color w:val="FFFFFF"/>
              </w:rPr>
              <w:t>Page Exclusions</w:t>
            </w:r>
          </w:p>
        </w:tc>
      </w:tr>
      <w:tr w:rsidR="00716BDB" w14:paraId="336CA2E3"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1D21C419" w14:textId="77777777" w:rsidR="00716BDB" w:rsidRDefault="00716BDB">
            <w:pPr>
              <w:pStyle w:val="ListBlue"/>
              <w:numPr>
                <w:ilvl w:val="0"/>
                <w:numId w:val="76"/>
              </w:numPr>
              <w:ind w:hanging="142"/>
              <w:rPr>
                <w:color w:val="FFFFFF"/>
              </w:rPr>
            </w:pPr>
            <w:r>
              <w:rPr>
                <w:color w:val="FFFFFF"/>
              </w:rPr>
              <w:t>Page Inclusions</w:t>
            </w:r>
          </w:p>
        </w:tc>
      </w:tr>
      <w:tr w:rsidR="00716BDB" w14:paraId="6151A182"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69B1B3F5" w14:textId="77777777" w:rsidR="00716BDB" w:rsidRDefault="00716BDB">
            <w:pPr>
              <w:pStyle w:val="ListBlue"/>
              <w:numPr>
                <w:ilvl w:val="0"/>
                <w:numId w:val="77"/>
              </w:numPr>
              <w:ind w:hanging="142"/>
              <w:rPr>
                <w:color w:val="FFFFFF"/>
              </w:rPr>
            </w:pPr>
            <w:r>
              <w:rPr>
                <w:color w:val="FFFFFF"/>
              </w:rPr>
              <w:t>URL Redirects</w:t>
            </w:r>
          </w:p>
        </w:tc>
      </w:tr>
      <w:tr w:rsidR="00716BDB" w14:paraId="0FA2995E"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13ADDA76" w14:textId="77777777" w:rsidR="00716BDB" w:rsidRDefault="00716BDB">
            <w:pPr>
              <w:pStyle w:val="ListBlue"/>
              <w:numPr>
                <w:ilvl w:val="0"/>
                <w:numId w:val="78"/>
              </w:numPr>
              <w:ind w:hanging="142"/>
              <w:rPr>
                <w:color w:val="FFFFFF"/>
              </w:rPr>
            </w:pPr>
            <w:r>
              <w:rPr>
                <w:color w:val="FFFFFF"/>
              </w:rPr>
              <w:t>Duplicate Content</w:t>
            </w:r>
          </w:p>
        </w:tc>
      </w:tr>
      <w:tr w:rsidR="00716BDB" w14:paraId="6615B4A4"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6BE25CF9" w14:textId="77777777" w:rsidR="00716BDB" w:rsidRDefault="00716BDB">
            <w:pPr>
              <w:pStyle w:val="ListBlue"/>
              <w:numPr>
                <w:ilvl w:val="0"/>
                <w:numId w:val="79"/>
              </w:numPr>
              <w:ind w:hanging="142"/>
              <w:rPr>
                <w:color w:val="FFFFFF"/>
              </w:rPr>
            </w:pPr>
            <w:r>
              <w:rPr>
                <w:color w:val="FFFFFF"/>
              </w:rPr>
              <w:t>Broken Links</w:t>
            </w:r>
          </w:p>
        </w:tc>
      </w:tr>
      <w:tr w:rsidR="00716BDB" w14:paraId="00D73045"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69BFDEE7" w14:textId="77777777" w:rsidR="00716BDB" w:rsidRDefault="00716BDB">
            <w:pPr>
              <w:pStyle w:val="ListBlue"/>
              <w:numPr>
                <w:ilvl w:val="0"/>
                <w:numId w:val="80"/>
              </w:numPr>
              <w:ind w:hanging="142"/>
              <w:rPr>
                <w:color w:val="FFFFFF"/>
              </w:rPr>
            </w:pPr>
            <w:r>
              <w:rPr>
                <w:color w:val="FFFFFF"/>
              </w:rPr>
              <w:t>Code Validation</w:t>
            </w:r>
          </w:p>
        </w:tc>
      </w:tr>
      <w:tr w:rsidR="00716BDB" w14:paraId="33614F31"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5A636D34" w14:textId="77777777" w:rsidR="00716BDB" w:rsidRDefault="00716BDB">
            <w:pPr>
              <w:pStyle w:val="ListBlue"/>
              <w:numPr>
                <w:ilvl w:val="0"/>
                <w:numId w:val="81"/>
              </w:numPr>
              <w:ind w:hanging="142"/>
              <w:rPr>
                <w:color w:val="FFFFFF"/>
              </w:rPr>
            </w:pPr>
            <w:r>
              <w:rPr>
                <w:color w:val="FFFFFF"/>
              </w:rPr>
              <w:t>Page Load Speed</w:t>
            </w:r>
          </w:p>
        </w:tc>
      </w:tr>
    </w:tbl>
    <w:p w14:paraId="3727CDF0" w14:textId="77777777" w:rsidR="00716BDB" w:rsidRDefault="00716BDB">
      <w:pPr>
        <w:pStyle w:val="BodyBlue"/>
      </w:pPr>
    </w:p>
    <w:p w14:paraId="0D144070" w14:textId="77777777" w:rsidR="00716BDB" w:rsidRDefault="00716BDB">
      <w:pPr>
        <w:pStyle w:val="BodyBlue"/>
        <w:jc w:val="center"/>
      </w:pPr>
      <w:r>
        <w:rPr>
          <w:rStyle w:val="HighlightRed"/>
        </w:rPr>
        <w:t>Red</w:t>
      </w:r>
      <w:r>
        <w:t xml:space="preserve"> = Major Issues (1-3)  |  </w:t>
      </w:r>
      <w:r>
        <w:rPr>
          <w:rStyle w:val="highlightyellow"/>
        </w:rPr>
        <w:t>Yellow</w:t>
      </w:r>
      <w:r>
        <w:t xml:space="preserve"> = Some Issues (4-7)  |  </w:t>
      </w:r>
      <w:r>
        <w:rPr>
          <w:rStyle w:val="Highlightgreen"/>
        </w:rPr>
        <w:t>Green</w:t>
      </w:r>
      <w:r>
        <w:t xml:space="preserve"> = Minor Issues If Any (8-10) </w:t>
      </w:r>
    </w:p>
    <w:p w14:paraId="5CF8D0C4" w14:textId="77777777" w:rsidR="00716BDB" w:rsidRDefault="00716BDB">
      <w:pPr>
        <w:pStyle w:val="BodyBlue"/>
        <w:jc w:val="center"/>
      </w:pPr>
    </w:p>
    <w:p w14:paraId="506DE55D" w14:textId="7FE83E58" w:rsidR="00716BDB" w:rsidRDefault="00716BDB">
      <w:pPr>
        <w:pStyle w:val="BodyGreen"/>
      </w:pPr>
      <w:r>
        <w:t xml:space="preserve">For each main SEO indexing topic, there are 3 sub sections: </w:t>
      </w:r>
      <w:r>
        <w:rPr>
          <w:rFonts w:ascii="Edmondsans Bold" w:hAnsi="Edmondsans Bold"/>
        </w:rPr>
        <w:t>Analysis, Re</w:t>
      </w:r>
      <w:r w:rsidR="00986D83">
        <w:rPr>
          <w:noProof/>
        </w:rPr>
        <mc:AlternateContent>
          <mc:Choice Requires="wps">
            <w:drawing>
              <wp:anchor distT="0" distB="0" distL="114300" distR="114300" simplePos="0" relativeHeight="251673600" behindDoc="1" locked="0" layoutInCell="1" allowOverlap="1" wp14:anchorId="1DDDC5CF" wp14:editId="49132E69">
                <wp:simplePos x="0" y="0"/>
                <wp:positionH relativeFrom="page">
                  <wp:posOffset>-24765</wp:posOffset>
                </wp:positionH>
                <wp:positionV relativeFrom="page">
                  <wp:posOffset>-5193665</wp:posOffset>
                </wp:positionV>
                <wp:extent cx="7810500" cy="15595600"/>
                <wp:effectExtent l="0" t="0" r="0" b="6350"/>
                <wp:wrapNone/>
                <wp:docPr id="173"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5595600"/>
                        </a:xfrm>
                        <a:prstGeom prst="rect">
                          <a:avLst/>
                        </a:prstGeom>
                        <a:solidFill>
                          <a:srgbClr val="F3F3EC"/>
                        </a:solidFill>
                        <a:ln w="12700">
                          <a:solidFill>
                            <a:srgbClr val="000000"/>
                          </a:solidFill>
                          <a:miter lim="800000"/>
                          <a:headEnd/>
                          <a:tailEnd/>
                        </a:ln>
                      </wps:spPr>
                      <wps:txbx>
                        <w:txbxContent>
                          <w:p w14:paraId="3D31932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DDC5CF" id="Rectangle 146" o:spid="_x0000_s1105" style="position:absolute;margin-left:-1.95pt;margin-top:-408.95pt;width:615pt;height:1228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" fillcolor="#f3f3ec" strokeweight="1pt">
                <v:path arrowok="t"/>
                <v:textbox inset="8pt,8pt,8pt,8pt">
                  <w:txbxContent>
                    <w:p w14:paraId="3D31932A"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74624" behindDoc="1" locked="0" layoutInCell="1" allowOverlap="1" wp14:anchorId="5FFA4ADF" wp14:editId="178A66AB">
                <wp:simplePos x="0" y="0"/>
                <wp:positionH relativeFrom="page">
                  <wp:posOffset>729615</wp:posOffset>
                </wp:positionH>
                <wp:positionV relativeFrom="page">
                  <wp:posOffset>1181099</wp:posOffset>
                </wp:positionV>
                <wp:extent cx="6464935" cy="0"/>
                <wp:effectExtent l="0" t="0" r="0" b="0"/>
                <wp:wrapNone/>
                <wp:docPr id="172"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C5835E" id="Line 147" o:spid="_x0000_s1026" style="position:absolute;flip:y;z-index:-25164185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3pt" to="56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" strokecolor="#5e7f25" strokeweight="2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75648" behindDoc="1" locked="0" layoutInCell="1" allowOverlap="1" wp14:anchorId="20174174" wp14:editId="288B0ABC">
                <wp:simplePos x="0" y="0"/>
                <wp:positionH relativeFrom="page">
                  <wp:posOffset>729615</wp:posOffset>
                </wp:positionH>
                <wp:positionV relativeFrom="page">
                  <wp:posOffset>1219199</wp:posOffset>
                </wp:positionV>
                <wp:extent cx="6457315" cy="0"/>
                <wp:effectExtent l="0" t="0" r="0" b="0"/>
                <wp:wrapNone/>
                <wp:docPr id="171"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18B62D" id="Line 148" o:spid="_x0000_s1026" style="position:absolute;flip:y;z-index:-25164083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6pt" to="565.9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" strokecolor="#5e7f25" strokeweight="1pt">
                <v:stroke joinstyle="miter"/>
                <w10:wrap anchorx="page" anchory="page"/>
              </v:line>
            </w:pict>
          </mc:Fallback>
        </mc:AlternateContent>
      </w:r>
      <w:r w:rsidR="00B66FEA">
        <w:rPr>
          <w:noProof/>
        </w:rPr>
        <w:drawing>
          <wp:anchor distT="0" distB="0" distL="114300" distR="114300" simplePos="0" relativeHeight="251576320" behindDoc="1" locked="0" layoutInCell="1" allowOverlap="1" wp14:anchorId="3736BCF5" wp14:editId="49FBD739">
            <wp:simplePos x="0" y="0"/>
            <wp:positionH relativeFrom="page">
              <wp:posOffset>5823585</wp:posOffset>
            </wp:positionH>
            <wp:positionV relativeFrom="page">
              <wp:posOffset>-589915</wp:posOffset>
            </wp:positionV>
            <wp:extent cx="1549400" cy="1866900"/>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76672" behindDoc="1" locked="0" layoutInCell="1" allowOverlap="1" wp14:anchorId="5D7C85D7" wp14:editId="6283CC1A">
                <wp:simplePos x="0" y="0"/>
                <wp:positionH relativeFrom="page">
                  <wp:posOffset>5829300</wp:posOffset>
                </wp:positionH>
                <wp:positionV relativeFrom="page">
                  <wp:posOffset>203200</wp:posOffset>
                </wp:positionV>
                <wp:extent cx="1473200" cy="787400"/>
                <wp:effectExtent l="0" t="0" r="0" b="0"/>
                <wp:wrapNone/>
                <wp:docPr id="17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1C04A09A" w14:textId="77777777" w:rsidR="00C15787" w:rsidRDefault="00C15787">
                            <w:pPr>
                              <w:pStyle w:val="H4Blue"/>
                              <w:numPr>
                                <w:ilvl w:val="0"/>
                                <w:numId w:val="118"/>
                              </w:numPr>
                              <w:spacing w:before="0" w:line="216" w:lineRule="auto"/>
                              <w:ind w:hanging="142"/>
                              <w:jc w:val="center"/>
                              <w:rPr>
                                <w:color w:val="4C6E1C"/>
                                <w:spacing w:val="7"/>
                                <w:sz w:val="34"/>
                              </w:rPr>
                            </w:pPr>
                            <w:r>
                              <w:rPr>
                                <w:color w:val="4C6E1C"/>
                                <w:spacing w:val="7"/>
                                <w:sz w:val="34"/>
                              </w:rPr>
                              <w:t>SCORE</w:t>
                            </w:r>
                          </w:p>
                          <w:p w14:paraId="7891E339" w14:textId="77777777" w:rsidR="00C15787" w:rsidRDefault="00C15787">
                            <w:pPr>
                              <w:pStyle w:val="H4Blue"/>
                              <w:numPr>
                                <w:ilvl w:val="0"/>
                                <w:numId w:val="118"/>
                              </w:numPr>
                              <w:spacing w:before="0" w:line="216" w:lineRule="auto"/>
                              <w:ind w:hanging="142"/>
                              <w:jc w:val="center"/>
                              <w:rPr>
                                <w:color w:val="252C12"/>
                              </w:rPr>
                            </w:pPr>
                            <w:r>
                              <w:rPr>
                                <w:rStyle w:val="LargeNumbersGreen"/>
                              </w:rPr>
                              <w:t>83%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7C85D7" id="Rectangle 150" o:spid="_x0000_s1106" style="position:absolute;margin-left:459pt;margin-top:16pt;width:116pt;height:6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" filled="f" stroked="f">
                <v:textbox inset="0,0,0,0">
                  <w:txbxContent>
                    <w:p w14:paraId="1C04A09A" w14:textId="77777777" w:rsidR="00C15787" w:rsidRDefault="00C15787">
                      <w:pPr>
                        <w:pStyle w:val="H4Blue"/>
                        <w:numPr>
                          <w:ilvl w:val="0"/>
                          <w:numId w:val="118"/>
                        </w:numPr>
                        <w:spacing w:before="0" w:line="216" w:lineRule="auto"/>
                        <w:ind w:hanging="142"/>
                        <w:jc w:val="center"/>
                        <w:rPr>
                          <w:color w:val="4C6E1C"/>
                          <w:spacing w:val="7"/>
                          <w:sz w:val="34"/>
                        </w:rPr>
                      </w:pPr>
                      <w:r>
                        <w:rPr>
                          <w:color w:val="4C6E1C"/>
                          <w:spacing w:val="7"/>
                          <w:sz w:val="34"/>
                        </w:rPr>
                        <w:t>SCORE</w:t>
                      </w:r>
                    </w:p>
                    <w:p w14:paraId="7891E339" w14:textId="77777777" w:rsidR="00C15787" w:rsidRDefault="00C15787">
                      <w:pPr>
                        <w:pStyle w:val="H4Blue"/>
                        <w:numPr>
                          <w:ilvl w:val="0"/>
                          <w:numId w:val="118"/>
                        </w:numPr>
                        <w:spacing w:before="0" w:line="216" w:lineRule="auto"/>
                        <w:ind w:hanging="142"/>
                        <w:jc w:val="center"/>
                        <w:rPr>
                          <w:color w:val="252C12"/>
                        </w:rPr>
                      </w:pPr>
                      <w:r>
                        <w:rPr>
                          <w:rStyle w:val="LargeNumbersGreen"/>
                        </w:rPr>
                        <w:t>83%</w:t>
                      </w: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77696" behindDoc="1" locked="0" layoutInCell="1" allowOverlap="1" wp14:anchorId="0D2764AC" wp14:editId="287B7F16">
                <wp:simplePos x="0" y="0"/>
                <wp:positionH relativeFrom="page">
                  <wp:posOffset>729615</wp:posOffset>
                </wp:positionH>
                <wp:positionV relativeFrom="page">
                  <wp:posOffset>1511299</wp:posOffset>
                </wp:positionV>
                <wp:extent cx="6457315" cy="0"/>
                <wp:effectExtent l="0" t="0" r="0" b="0"/>
                <wp:wrapNone/>
                <wp:docPr id="169"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6910C5" id="Line 151" o:spid="_x0000_s1026" style="position:absolute;flip:y;z-index:-2516387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119pt" to="565.9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" strokecolor="#5e7f25" strokeweight="1pt">
                <v:stroke joinstyle="miter"/>
                <w10:wrap anchorx="page" anchory="page"/>
              </v:line>
            </w:pict>
          </mc:Fallback>
        </mc:AlternateContent>
      </w:r>
      <w:r>
        <w:rPr>
          <w:rFonts w:ascii="Edmondsans Bold" w:hAnsi="Edmondsans Bold"/>
        </w:rPr>
        <w:t>commendations</w:t>
      </w:r>
      <w:r>
        <w:t xml:space="preserve"> and </w:t>
      </w:r>
      <w:r>
        <w:rPr>
          <w:rFonts w:ascii="Edmondsans Bold" w:hAnsi="Edmondsans Bold"/>
        </w:rPr>
        <w:t>Guidelines</w:t>
      </w:r>
      <w:r>
        <w:t xml:space="preserve">. </w:t>
      </w:r>
    </w:p>
    <w:p w14:paraId="23050BC9" w14:textId="77777777" w:rsidR="00716BDB" w:rsidRDefault="00716BDB">
      <w:pPr>
        <w:pStyle w:val="ListGreen"/>
        <w:numPr>
          <w:ilvl w:val="0"/>
          <w:numId w:val="64"/>
        </w:numPr>
        <w:ind w:hanging="180"/>
        <w:rPr>
          <w:position w:val="-2"/>
        </w:rPr>
      </w:pPr>
      <w:r>
        <w:t xml:space="preserve">The </w:t>
      </w:r>
      <w:r>
        <w:rPr>
          <w:rFonts w:ascii="Edmondsans Bold" w:hAnsi="Edmondsans Bold"/>
        </w:rPr>
        <w:t>Analysis</w:t>
      </w:r>
      <w:r>
        <w:t xml:space="preserve"> section details the findings from our analysis. </w:t>
      </w:r>
    </w:p>
    <w:p w14:paraId="13A1E02F" w14:textId="77777777" w:rsidR="00716BDB" w:rsidRDefault="00716BDB">
      <w:pPr>
        <w:pStyle w:val="ListGreen"/>
        <w:numPr>
          <w:ilvl w:val="0"/>
          <w:numId w:val="64"/>
        </w:numPr>
        <w:ind w:hanging="180"/>
        <w:rPr>
          <w:position w:val="-2"/>
        </w:rPr>
      </w:pPr>
      <w:r>
        <w:t xml:space="preserve">The </w:t>
      </w:r>
      <w:r>
        <w:rPr>
          <w:rFonts w:ascii="Edmondsans Bold" w:hAnsi="Edmondsans Bold"/>
        </w:rPr>
        <w:t>Recommendations</w:t>
      </w:r>
      <w:r>
        <w:t xml:space="preserve"> section identifies our proposed action items. </w:t>
      </w:r>
    </w:p>
    <w:p w14:paraId="44222D76" w14:textId="77777777" w:rsidR="00716BDB" w:rsidRDefault="00716BDB">
      <w:pPr>
        <w:pStyle w:val="ListGreen"/>
        <w:numPr>
          <w:ilvl w:val="0"/>
          <w:numId w:val="64"/>
        </w:numPr>
        <w:ind w:hanging="180"/>
        <w:rPr>
          <w:position w:val="-2"/>
          <w:sz w:val="22"/>
        </w:rPr>
      </w:pPr>
      <w:r>
        <w:t xml:space="preserve">The </w:t>
      </w:r>
      <w:r>
        <w:rPr>
          <w:rFonts w:ascii="Edmondsans Bold" w:hAnsi="Edmondsans Bold"/>
        </w:rPr>
        <w:t>Guidelines</w:t>
      </w:r>
      <w:r>
        <w:t xml:space="preserve"> section gives specific instructions for implementing the required changes</w:t>
      </w:r>
    </w:p>
    <w:p w14:paraId="6E36DF28" w14:textId="77777777" w:rsidR="00716BDB" w:rsidRDefault="00716BDB">
      <w:pPr>
        <w:pStyle w:val="H3GreenTOC"/>
        <w:rPr>
          <w:sz w:val="22"/>
        </w:rPr>
      </w:pPr>
    </w:p>
    <w:p w14:paraId="4A1BF2D3" w14:textId="77777777" w:rsidR="00716BDB" w:rsidRDefault="00716BDB">
      <w:pPr>
        <w:pStyle w:val="H3GreenTOC"/>
      </w:pPr>
      <w:bookmarkStart w:id="82" w:name="_TOC24202"/>
      <w:bookmarkEnd w:id="82"/>
      <w:r>
        <w:t>Indexing Score</w:t>
      </w:r>
    </w:p>
    <w:p w14:paraId="2D3F54B5" w14:textId="77777777" w:rsidR="00716BDB" w:rsidRDefault="007B77C0" w:rsidP="00D76361">
      <w:pPr>
        <w:pStyle w:val="BodyGreen"/>
      </w:pPr>
      <w:r>
        <w:t>The website</w:t>
      </w:r>
      <w:r w:rsidR="00716BDB">
        <w:t xml:space="preserve"> has an </w:t>
      </w:r>
      <w:r w:rsidR="00716BDB">
        <w:rPr>
          <w:rFonts w:ascii="Edmondsans Bold" w:hAnsi="Edmondsans Bold"/>
        </w:rPr>
        <w:t xml:space="preserve">Indexing SEO Score of </w:t>
      </w:r>
      <w:r w:rsidR="005C5FFD">
        <w:rPr>
          <w:rFonts w:ascii="Edmondsans Bold" w:hAnsi="Edmondsans Bold"/>
          <w:sz w:val="24"/>
        </w:rPr>
        <w:t>50</w:t>
      </w:r>
      <w:r w:rsidR="00716BDB">
        <w:rPr>
          <w:rFonts w:ascii="Edmondsans Bold" w:hAnsi="Edmondsans Bold"/>
          <w:sz w:val="24"/>
        </w:rPr>
        <w:t>%</w:t>
      </w:r>
      <w:r w:rsidR="00716BDB">
        <w:t xml:space="preserve">. This indicates </w:t>
      </w:r>
      <w:r w:rsidR="005C5FFD">
        <w:rPr>
          <w:rFonts w:ascii="Edmondsans Bold" w:hAnsi="Edmondsans Bold"/>
        </w:rPr>
        <w:t>average</w:t>
      </w:r>
      <w:r w:rsidR="00716BDB">
        <w:rPr>
          <w:rFonts w:ascii="Edmondsans Bold" w:hAnsi="Edmondsans Bold"/>
        </w:rPr>
        <w:t xml:space="preserve"> </w:t>
      </w:r>
      <w:r w:rsidR="00716BDB">
        <w:t>index-ability. Correct implementation of the proceeding guid</w:t>
      </w:r>
      <w:r>
        <w:t>elines will help</w:t>
      </w:r>
      <w:r w:rsidR="00716BDB">
        <w:t xml:space="preserve"> to improve its existing rankings, and to rank for more competitive keyword phrases in the future.</w:t>
      </w:r>
      <w:r w:rsidR="00716BDB">
        <w:br w:type="page"/>
      </w:r>
      <w:bookmarkStart w:id="83" w:name="_TOC24484"/>
      <w:bookmarkEnd w:id="83"/>
      <w:r w:rsidR="00716BDB">
        <w:rPr>
          <w:spacing w:val="29"/>
        </w:rPr>
        <w:lastRenderedPageBreak/>
        <w:t>INDEXING OPTIMIZATION ANALYSIS</w:t>
      </w:r>
    </w:p>
    <w:p w14:paraId="71A1653D" w14:textId="77777777" w:rsidR="00D76361" w:rsidRDefault="00D76361">
      <w:pPr>
        <w:pStyle w:val="BodyGreen"/>
      </w:pPr>
    </w:p>
    <w:p w14:paraId="57B5CBEC" w14:textId="77777777" w:rsidR="00716BDB" w:rsidRDefault="00716BDB">
      <w:pPr>
        <w:pStyle w:val="BodyGreen"/>
      </w:pPr>
      <w:r>
        <w:t xml:space="preserve">Often, we find large variances in the pages that each search engine decides to keep in their index for their users. This is usually a symptom of one large or several small indexing problems. Websites with smaller variances of pages indexed between the search engines have very few if any indexing problems. </w:t>
      </w:r>
    </w:p>
    <w:p w14:paraId="745CF2D3" w14:textId="516BEC7C" w:rsidR="00716BDB" w:rsidRDefault="007B77C0">
      <w:pPr>
        <w:pStyle w:val="BodyGreen"/>
      </w:pPr>
      <w:r>
        <w:t>For the site</w:t>
      </w:r>
      <w:r w:rsidR="00BF1E5D">
        <w:t xml:space="preserve"> Google has </w:t>
      </w:r>
      <w:r w:rsidR="003A2C5B">
        <w:t>61</w:t>
      </w:r>
      <w:r w:rsidR="00716BDB">
        <w:t xml:space="preserve"> UR</w:t>
      </w:r>
      <w:r w:rsidR="00BF1E5D">
        <w:t xml:space="preserve">Ls indexed, while Bing has </w:t>
      </w:r>
      <w:r w:rsidR="00196F9B">
        <w:t>0</w:t>
      </w:r>
      <w:r w:rsidR="00716BDB">
        <w:t>. H</w:t>
      </w:r>
      <w:r w:rsidR="003A2C5B">
        <w:t xml:space="preserve">owever, our crawl </w:t>
      </w:r>
      <w:r w:rsidR="0061030B">
        <w:t xml:space="preserve">found </w:t>
      </w:r>
      <w:r w:rsidR="003A2C5B">
        <w:t>66</w:t>
      </w:r>
      <w:r w:rsidR="00716BDB">
        <w:t xml:space="preserve"> static, index-able, non-parameterized URLs reachable by a link-to-li</w:t>
      </w:r>
      <w:r w:rsidR="00986D83">
        <w:rPr>
          <w:noProof/>
        </w:rPr>
        <mc:AlternateContent>
          <mc:Choice Requires="wps">
            <w:drawing>
              <wp:anchor distT="0" distB="0" distL="114300" distR="114300" simplePos="0" relativeHeight="251679744" behindDoc="1" locked="0" layoutInCell="1" allowOverlap="1" wp14:anchorId="3B4DCC9D" wp14:editId="0C1D0C42">
                <wp:simplePos x="0" y="0"/>
                <wp:positionH relativeFrom="page">
                  <wp:posOffset>885825</wp:posOffset>
                </wp:positionH>
                <wp:positionV relativeFrom="page">
                  <wp:posOffset>3206750</wp:posOffset>
                </wp:positionV>
                <wp:extent cx="5886450" cy="314325"/>
                <wp:effectExtent l="9525" t="6350" r="19050" b="31750"/>
                <wp:wrapNone/>
                <wp:docPr id="278"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6450" cy="314325"/>
                        </a:xfrm>
                        <a:prstGeom prst="roundRect">
                          <a:avLst>
                            <a:gd name="adj" fmla="val 16667"/>
                          </a:avLst>
                        </a:prstGeom>
                        <a:gradFill rotWithShape="0">
                          <a:gsLst>
                            <a:gs pos="0">
                              <a:srgbClr val="C2D69B"/>
                            </a:gs>
                            <a:gs pos="50000">
                              <a:srgbClr val="9BBB59"/>
                            </a:gs>
                            <a:gs pos="100000">
                              <a:srgbClr val="C2D69B"/>
                            </a:gs>
                          </a:gsLst>
                          <a:lin ang="5400000"/>
                        </a:gradFill>
                        <a:ln w="12700">
                          <a:solidFill>
                            <a:srgbClr val="9BBB59"/>
                          </a:solidFill>
                          <a:round/>
                          <a:headEnd/>
                          <a:tailEnd/>
                        </a:ln>
                        <a:effectLst>
                          <a:outerShdw dist="28398" dir="3806097" algn="ctr" rotWithShape="0">
                            <a:srgbClr val="4E6128">
                              <a:alpha val="74997"/>
                            </a:srgbClr>
                          </a:outerShdw>
                        </a:effectLst>
                      </wps:spPr>
                      <wps:txbx>
                        <w:txbxContent>
                          <w:p w14:paraId="5E6AD2F1"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B4DCC9D" id="AutoShape 153" o:spid="_x0000_s1107" style="position:absolute;margin-left:69.75pt;margin-top:252.5pt;width:463.5pt;height:24.7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" fillcolor="#c2d69b" strokecolor="#9bbb59" strokeweight="1pt">
                <v:fill color2="#9bbb59" focus="50%" type="gradient">
                  <o:fill v:ext="view" type="gradientUnscaled"/>
                </v:fill>
                <v:shadow on="t" color="#4e6128" opacity="49150f" offset="1pt"/>
                <v:textbox inset="0,0,0,0">
                  <w:txbxContent>
                    <w:p w14:paraId="5E6AD2F1" w14:textId="77777777" w:rsidR="00C15787" w:rsidRDefault="00C15787">
                      <w:pPr>
                        <w:pStyle w:val="FreeForm"/>
                        <w:rPr>
                          <w:rFonts w:ascii="Times New Roman" w:eastAsia="Times New Roman" w:hAnsi="Times New Roman"/>
                          <w:color w:val="auto"/>
                        </w:rPr>
                      </w:pPr>
                    </w:p>
                  </w:txbxContent>
                </v:textbox>
                <w10:wrap anchorx="page" anchory="page"/>
              </v:roundrect>
            </w:pict>
          </mc:Fallback>
        </mc:AlternateContent>
      </w:r>
      <w:r w:rsidR="00986D83">
        <w:rPr>
          <w:noProof/>
        </w:rPr>
        <mc:AlternateContent>
          <mc:Choice Requires="wpg">
            <w:drawing>
              <wp:anchor distT="0" distB="0" distL="114300" distR="114300" simplePos="0" relativeHeight="251680768" behindDoc="1" locked="0" layoutInCell="1" allowOverlap="1" wp14:anchorId="32AF6A5E" wp14:editId="1E0CC06D">
                <wp:simplePos x="0" y="0"/>
                <wp:positionH relativeFrom="page">
                  <wp:posOffset>885825</wp:posOffset>
                </wp:positionH>
                <wp:positionV relativeFrom="page">
                  <wp:posOffset>6456045</wp:posOffset>
                </wp:positionV>
                <wp:extent cx="5886450" cy="1282700"/>
                <wp:effectExtent l="9525" t="0" r="19050" b="0"/>
                <wp:wrapNone/>
                <wp:docPr id="63"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256" name="AutoShape 155"/>
                        <wps:cNvSpPr>
                          <a:spLocks noChangeArrowheads="1"/>
                        </wps:cNvSpPr>
                        <wps:spPr bwMode="auto">
                          <a:xfrm>
                            <a:off x="0" y="837"/>
                            <a:ext cx="9270" cy="495"/>
                          </a:xfrm>
                          <a:prstGeom prst="roundRect">
                            <a:avLst>
                              <a:gd name="adj" fmla="val 16667"/>
                            </a:avLst>
                          </a:prstGeom>
                          <a:gradFill rotWithShape="0">
                            <a:gsLst>
                              <a:gs pos="0">
                                <a:srgbClr val="C2D69B"/>
                              </a:gs>
                              <a:gs pos="50000">
                                <a:srgbClr val="9BBB59"/>
                              </a:gs>
                              <a:gs pos="100000">
                                <a:srgbClr val="C2D69B"/>
                              </a:gs>
                            </a:gsLst>
                            <a:lin ang="5400000"/>
                          </a:gradFill>
                          <a:ln w="12700">
                            <a:solidFill>
                              <a:srgbClr val="9BBB59"/>
                            </a:solidFill>
                            <a:round/>
                            <a:headEnd/>
                            <a:tailEnd/>
                          </a:ln>
                          <a:effectLst>
                            <a:outerShdw dist="28398" dir="3806097" algn="ctr" rotWithShape="0">
                              <a:srgbClr val="4E6128">
                                <a:alpha val="74997"/>
                              </a:srgbClr>
                            </a:outerShdw>
                          </a:effectLst>
                        </wps:spPr>
                        <wps:txbx>
                          <w:txbxContent>
                            <w:p w14:paraId="706C68FC"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263" name="Group 156"/>
                        <wpg:cNvGrpSpPr>
                          <a:grpSpLocks/>
                        </wpg:cNvGrpSpPr>
                        <wpg:grpSpPr bwMode="auto">
                          <a:xfrm>
                            <a:off x="7785" y="0"/>
                            <a:ext cx="945" cy="2020"/>
                            <a:chOff x="0" y="0"/>
                            <a:chExt cx="945" cy="2020"/>
                          </a:xfrm>
                        </wpg:grpSpPr>
                        <wps:wsp>
                          <wps:cNvPr id="273" name="AutoShape 157"/>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D6E3BC"/>
                                </a:gs>
                              </a:gsLst>
                              <a:lin ang="5400000"/>
                            </a:gradFill>
                            <a:ln w="12700">
                              <a:solidFill>
                                <a:srgbClr val="C2D69B"/>
                              </a:solidFill>
                              <a:round/>
                              <a:headEnd/>
                              <a:tailEnd/>
                            </a:ln>
                            <a:effectLst>
                              <a:outerShdw dist="28398" dir="3806097" algn="ctr" rotWithShape="0">
                                <a:srgbClr val="4E6128">
                                  <a:alpha val="50000"/>
                                </a:srgbClr>
                              </a:outerShdw>
                            </a:effectLst>
                          </wps:spPr>
                          <wps:txbx>
                            <w:txbxContent>
                              <w:p w14:paraId="69EE07E1"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75" name="AutoShape 158"/>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ABB596"/>
                            </a:solidFill>
                            <a:ln>
                              <a:noFill/>
                            </a:ln>
                            <a:extLst>
                              <a:ext uri="{91240B29-F687-4F45-9708-019B960494DF}">
                                <a14:hiddenLine xmlns:a14="http://schemas.microsoft.com/office/drawing/2010/main" w="12700">
                                  <a:solidFill>
                                    <a:srgbClr val="C2D69B"/>
                                  </a:solidFill>
                                  <a:round/>
                                  <a:headEnd/>
                                  <a:tailEnd/>
                                </a14:hiddenLine>
                              </a:ext>
                            </a:extLst>
                          </wps:spPr>
                          <wps:txbx>
                            <w:txbxContent>
                              <w:p w14:paraId="0773AAF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76" name="AutoShape 159"/>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C2D69B"/>
                              </a:solidFill>
                              <a:round/>
                              <a:headEnd/>
                              <a:tailEnd/>
                            </a:ln>
                            <a:extLst>
                              <a:ext uri="{909E8E84-426E-40DD-AFC4-6F175D3DCCD1}">
                                <a14:hiddenFill xmlns:a14="http://schemas.microsoft.com/office/drawing/2010/main">
                                  <a:solidFill>
                                    <a:srgbClr val="FFFFFF"/>
                                  </a:solidFill>
                                </a14:hiddenFill>
                              </a:ext>
                            </a:extLst>
                          </wps:spPr>
                          <wps:txbx>
                            <w:txbxContent>
                              <w:p w14:paraId="08C7ED42"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77" name="Rectangle 160"/>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17803BE" w14:textId="77777777" w:rsidR="00C15787" w:rsidRDefault="00C15787">
                                <w:pPr>
                                  <w:pStyle w:val="FreeForm"/>
                                  <w:jc w:val="center"/>
                                  <w:rPr>
                                    <w:rFonts w:ascii="Calibri Bold" w:hAnsi="Calibri Bold"/>
                                    <w:sz w:val="22"/>
                                  </w:rPr>
                                </w:pPr>
                                <w:r>
                                  <w:rPr>
                                    <w:rFonts w:ascii="Calibri Bold" w:hAnsi="Calibri Bold"/>
                                    <w:sz w:val="22"/>
                                  </w:rPr>
                                  <w:t>Score</w:t>
                                </w:r>
                              </w:p>
                              <w:p w14:paraId="143450FD" w14:textId="77777777" w:rsidR="00C15787" w:rsidRDefault="00C15787">
                                <w:pPr>
                                  <w:pStyle w:val="FreeForm"/>
                                  <w:jc w:val="center"/>
                                  <w:rPr>
                                    <w:rFonts w:ascii="Calibri Bold" w:hAnsi="Calibri Bold"/>
                                    <w:sz w:val="22"/>
                                  </w:rPr>
                                </w:pPr>
                                <w:r>
                                  <w:rPr>
                                    <w:rFonts w:ascii="Calibri Bold" w:hAnsi="Calibri Bold"/>
                                    <w:sz w:val="22"/>
                                  </w:rPr>
                                  <w:t>5/10</w:t>
                                </w:r>
                              </w:p>
                              <w:p w14:paraId="3613BFE5" w14:textId="77777777" w:rsidR="00C15787" w:rsidRDefault="00C15787">
                                <w:pPr>
                                  <w:pStyle w:val="FreeForm"/>
                                  <w:rPr>
                                    <w:rFonts w:ascii="Calibri Bold" w:hAnsi="Calibri Bold"/>
                                    <w:sz w:val="22"/>
                                  </w:rPr>
                                </w:pPr>
                              </w:p>
                              <w:p w14:paraId="2EB580B2" w14:textId="77777777" w:rsidR="00C15787" w:rsidRDefault="00C15787">
                                <w:pPr>
                                  <w:pStyle w:val="FreeForm"/>
                                  <w:rPr>
                                    <w:rFonts w:ascii="Calibri Bold" w:hAnsi="Calibri Bold"/>
                                    <w:sz w:val="22"/>
                                  </w:rPr>
                                </w:pPr>
                              </w:p>
                              <w:p w14:paraId="0416F19A"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AF6A5E" id="Group 154" o:spid="_x0000_s1108" style="position:absolute;margin-left:69.75pt;margin-top:508.35pt;width:463.5pt;height:101pt;z-index:-251635712;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">
                <v:roundrect id="AutoShape 155" o:spid="_x0000_s1109"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" fillcolor="#c2d69b" strokecolor="#9bbb59" strokeweight="1pt">
                  <v:fill color2="#9bbb59" focus="50%" type="gradient">
                    <o:fill v:ext="view" type="gradientUnscaled"/>
                  </v:fill>
                  <v:shadow on="t" color="#4e6128" opacity="49150f" offset="1pt"/>
                  <v:textbox inset="0,0,0,0">
                    <w:txbxContent>
                      <w:p w14:paraId="706C68FC" w14:textId="77777777" w:rsidR="00C15787" w:rsidRDefault="00C15787">
                        <w:pPr>
                          <w:pStyle w:val="FreeForm"/>
                          <w:rPr>
                            <w:rFonts w:ascii="Times New Roman" w:eastAsia="Times New Roman" w:hAnsi="Times New Roman"/>
                            <w:color w:val="auto"/>
                          </w:rPr>
                        </w:pPr>
                      </w:p>
                    </w:txbxContent>
                  </v:textbox>
                </v:roundrect>
                <v:group id="Group 156" o:spid="_x0000_s1110"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AutoShape 157" o:spid="_x0000_s1111"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" adj="-11796480,,5400" path="m,l,21600r18900,l21600,18900,21600,,,xm,e" strokecolor="#c2d69b" strokeweight="1pt">
                    <v:fill color2="#d6e3bc" focus="100%" type="gradient">
                      <o:fill v:ext="view" type="gradientUnscaled"/>
                    </v:fill>
                    <v:stroke joinstyle="round"/>
                    <v:shadow on="t" color="#4e6128" opacity=".5" offset="1pt"/>
                    <v:formulas/>
                    <v:path arrowok="t" o:connecttype="custom" o:connectlocs="0,0;0,885;827,885;945,774;945,0;0,0;0,0" o:connectangles="0,0,0,0,0,0,0" textboxrect="0,0,21600,21600"/>
                    <v:textbox inset="8pt,8pt,8pt,8pt">
                      <w:txbxContent>
                        <w:p w14:paraId="69EE07E1" w14:textId="77777777" w:rsidR="00C15787" w:rsidRDefault="00C15787">
                          <w:pPr>
                            <w:pStyle w:val="FreeForm"/>
                            <w:rPr>
                              <w:rFonts w:ascii="Times New Roman" w:eastAsia="Times New Roman" w:hAnsi="Times New Roman"/>
                              <w:color w:val="auto"/>
                            </w:rPr>
                          </w:pPr>
                        </w:p>
                      </w:txbxContent>
                    </v:textbox>
                  </v:shape>
                  <v:shape id="AutoShape 158" o:spid="_x0000_s1112"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" adj="-11796480,,5400" path="m,21600l5592,736c7752,4048,13504,4048,21600,l,21600xm,21600e" fillcolor="#abb596" stroked="f" strokecolor="#c2d69b" strokeweight="1pt">
                    <v:stroke joinstyle="round"/>
                    <v:formulas/>
                    <v:path arrowok="t" o:connecttype="custom" o:connectlocs="0,110;31,4;118,0;0,110;0,110" o:connectangles="0,0,0,0,0" textboxrect="0,0,21600,21600"/>
                    <v:textbox inset="8pt,8pt,8pt,8pt">
                      <w:txbxContent>
                        <w:p w14:paraId="0773AAFB" w14:textId="77777777" w:rsidR="00C15787" w:rsidRDefault="00C15787">
                          <w:pPr>
                            <w:pStyle w:val="FreeForm"/>
                            <w:rPr>
                              <w:rFonts w:ascii="Times New Roman" w:eastAsia="Times New Roman" w:hAnsi="Times New Roman"/>
                              <w:color w:val="auto"/>
                            </w:rPr>
                          </w:pPr>
                        </w:p>
                      </w:txbxContent>
                    </v:textbox>
                  </v:shape>
                  <v:shape id="AutoShape 159" o:spid="_x0000_s1113"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" adj="-11796480,,5400" path="m,21600l5592,736c7752,4048,13504,4048,21600,e" filled="f" strokecolor="#c2d69b" strokeweight="1pt">
                    <v:stroke joinstyle="round"/>
                    <v:formulas/>
                    <v:path arrowok="t" o:connecttype="custom" o:connectlocs="0,110;31,4;118,0" o:connectangles="0,0,0" textboxrect="0,0,21600,21600"/>
                    <v:textbox inset="8pt,8pt,8pt,8pt">
                      <w:txbxContent>
                        <w:p w14:paraId="08C7ED42" w14:textId="77777777" w:rsidR="00C15787" w:rsidRDefault="00C15787">
                          <w:pPr>
                            <w:pStyle w:val="FreeForm"/>
                            <w:rPr>
                              <w:rFonts w:ascii="Times New Roman" w:eastAsia="Times New Roman" w:hAnsi="Times New Roman"/>
                              <w:color w:val="auto"/>
                            </w:rPr>
                          </w:pPr>
                        </w:p>
                      </w:txbxContent>
                    </v:textbox>
                  </v:shape>
                  <v:rect id="Rectangle 160" o:spid="_x0000_s1114"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" filled="f" stroked="f" strokeweight="1pt">
                    <v:path arrowok="t"/>
                    <v:textbox inset="3pt,3pt,3pt,3pt">
                      <w:txbxContent>
                        <w:p w14:paraId="217803BE" w14:textId="77777777" w:rsidR="00C15787" w:rsidRDefault="00C15787">
                          <w:pPr>
                            <w:pStyle w:val="FreeForm"/>
                            <w:jc w:val="center"/>
                            <w:rPr>
                              <w:rFonts w:ascii="Calibri Bold" w:hAnsi="Calibri Bold"/>
                              <w:sz w:val="22"/>
                            </w:rPr>
                          </w:pPr>
                          <w:r>
                            <w:rPr>
                              <w:rFonts w:ascii="Calibri Bold" w:hAnsi="Calibri Bold"/>
                              <w:sz w:val="22"/>
                            </w:rPr>
                            <w:t>Score</w:t>
                          </w:r>
                        </w:p>
                        <w:p w14:paraId="143450FD" w14:textId="77777777" w:rsidR="00C15787" w:rsidRDefault="00C15787">
                          <w:pPr>
                            <w:pStyle w:val="FreeForm"/>
                            <w:jc w:val="center"/>
                            <w:rPr>
                              <w:rFonts w:ascii="Calibri Bold" w:hAnsi="Calibri Bold"/>
                              <w:sz w:val="22"/>
                            </w:rPr>
                          </w:pPr>
                          <w:r>
                            <w:rPr>
                              <w:rFonts w:ascii="Calibri Bold" w:hAnsi="Calibri Bold"/>
                              <w:sz w:val="22"/>
                            </w:rPr>
                            <w:t>5/10</w:t>
                          </w:r>
                        </w:p>
                        <w:p w14:paraId="3613BFE5" w14:textId="77777777" w:rsidR="00C15787" w:rsidRDefault="00C15787">
                          <w:pPr>
                            <w:pStyle w:val="FreeForm"/>
                            <w:rPr>
                              <w:rFonts w:ascii="Calibri Bold" w:hAnsi="Calibri Bold"/>
                              <w:sz w:val="22"/>
                            </w:rPr>
                          </w:pPr>
                        </w:p>
                        <w:p w14:paraId="2EB580B2" w14:textId="77777777" w:rsidR="00C15787" w:rsidRDefault="00C15787">
                          <w:pPr>
                            <w:pStyle w:val="FreeForm"/>
                            <w:rPr>
                              <w:rFonts w:ascii="Calibri Bold" w:hAnsi="Calibri Bold"/>
                              <w:sz w:val="22"/>
                            </w:rPr>
                          </w:pPr>
                        </w:p>
                        <w:p w14:paraId="0416F19A"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681792" behindDoc="1" locked="0" layoutInCell="1" allowOverlap="1" wp14:anchorId="0E906EFE" wp14:editId="0AF5F9B0">
                <wp:simplePos x="0" y="0"/>
                <wp:positionH relativeFrom="page">
                  <wp:posOffset>-24765</wp:posOffset>
                </wp:positionH>
                <wp:positionV relativeFrom="page">
                  <wp:posOffset>-50165</wp:posOffset>
                </wp:positionV>
                <wp:extent cx="7810500" cy="10248900"/>
                <wp:effectExtent l="0" t="0" r="0" b="0"/>
                <wp:wrapNone/>
                <wp:docPr id="220"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3C377DA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906EFE" id="Rectangle 161" o:spid="_x0000_s1115" style="position:absolute;margin-left:-1.95pt;margin-top:-3.95pt;width:615pt;height:807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" fillcolor="#f3f3ec" strokeweight="1pt">
                <v:path arrowok="t"/>
                <v:textbox inset="8pt,8pt,8pt,8pt">
                  <w:txbxContent>
                    <w:p w14:paraId="3C377DAA"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82816" behindDoc="1" locked="0" layoutInCell="1" allowOverlap="1" wp14:anchorId="55FECDC1" wp14:editId="4C2D0FD3">
                <wp:simplePos x="0" y="0"/>
                <wp:positionH relativeFrom="page">
                  <wp:posOffset>729615</wp:posOffset>
                </wp:positionH>
                <wp:positionV relativeFrom="page">
                  <wp:posOffset>1231899</wp:posOffset>
                </wp:positionV>
                <wp:extent cx="6457315" cy="0"/>
                <wp:effectExtent l="0" t="0" r="0" b="0"/>
                <wp:wrapNone/>
                <wp:docPr id="21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A5F22C" id="Line 162" o:spid="_x0000_s1026" style="position:absolute;flip:y;z-index:-2516336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7pt" to="565.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" strokecolor="#5e7f25" strokeweight="1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83840" behindDoc="1" locked="0" layoutInCell="1" allowOverlap="1" wp14:anchorId="2B2849E5" wp14:editId="0FD21698">
                <wp:simplePos x="0" y="0"/>
                <wp:positionH relativeFrom="page">
                  <wp:posOffset>729615</wp:posOffset>
                </wp:positionH>
                <wp:positionV relativeFrom="page">
                  <wp:posOffset>1193799</wp:posOffset>
                </wp:positionV>
                <wp:extent cx="6464935" cy="0"/>
                <wp:effectExtent l="0" t="0" r="0" b="0"/>
                <wp:wrapNone/>
                <wp:docPr id="21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3963C7" id="Line 163" o:spid="_x0000_s1026" style="position:absolute;flip:y;z-index:-25163264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4pt" to="56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" strokecolor="#5e7f25" strokeweight="2pt">
                <v:stroke joinstyle="miter"/>
                <w10:wrap anchorx="page" anchory="page"/>
              </v:line>
            </w:pict>
          </mc:Fallback>
        </mc:AlternateContent>
      </w:r>
      <w:r w:rsidR="00B66FEA">
        <w:rPr>
          <w:noProof/>
        </w:rPr>
        <w:drawing>
          <wp:anchor distT="0" distB="0" distL="114300" distR="114300" simplePos="0" relativeHeight="251577344" behindDoc="1" locked="0" layoutInCell="1" allowOverlap="1" wp14:anchorId="43A7956E" wp14:editId="0F1C827E">
            <wp:simplePos x="0" y="0"/>
            <wp:positionH relativeFrom="page">
              <wp:posOffset>5823585</wp:posOffset>
            </wp:positionH>
            <wp:positionV relativeFrom="page">
              <wp:posOffset>-462915</wp:posOffset>
            </wp:positionV>
            <wp:extent cx="1549400" cy="18669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84864" behindDoc="1" locked="0" layoutInCell="1" allowOverlap="1" wp14:anchorId="53C6D3F8" wp14:editId="2416B43F">
                <wp:simplePos x="0" y="0"/>
                <wp:positionH relativeFrom="page">
                  <wp:posOffset>5829300</wp:posOffset>
                </wp:positionH>
                <wp:positionV relativeFrom="page">
                  <wp:posOffset>330200</wp:posOffset>
                </wp:positionV>
                <wp:extent cx="1473200" cy="787400"/>
                <wp:effectExtent l="0" t="0" r="0" b="0"/>
                <wp:wrapNone/>
                <wp:docPr id="216"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2A198CCF" w14:textId="77777777" w:rsidR="00C15787" w:rsidRDefault="00C15787">
                            <w:pPr>
                              <w:pStyle w:val="H4Blue"/>
                              <w:numPr>
                                <w:ilvl w:val="0"/>
                                <w:numId w:val="119"/>
                              </w:numPr>
                              <w:spacing w:before="0" w:line="216" w:lineRule="auto"/>
                              <w:ind w:hanging="142"/>
                              <w:jc w:val="center"/>
                              <w:rPr>
                                <w:color w:val="4C6E1C"/>
                                <w:spacing w:val="7"/>
                                <w:sz w:val="34"/>
                              </w:rPr>
                            </w:pPr>
                            <w:r>
                              <w:rPr>
                                <w:color w:val="4C6E1C"/>
                                <w:spacing w:val="7"/>
                                <w:sz w:val="34"/>
                              </w:rPr>
                              <w:t>SCORE</w:t>
                            </w:r>
                          </w:p>
                          <w:p w14:paraId="313B9F51" w14:textId="77777777" w:rsidR="00C15787" w:rsidRDefault="00C15787">
                            <w:pPr>
                              <w:pStyle w:val="H4Blue"/>
                              <w:numPr>
                                <w:ilvl w:val="0"/>
                                <w:numId w:val="119"/>
                              </w:numPr>
                              <w:spacing w:before="0" w:line="216" w:lineRule="auto"/>
                              <w:ind w:hanging="142"/>
                              <w:jc w:val="center"/>
                              <w:rPr>
                                <w:color w:val="252C12"/>
                              </w:rPr>
                            </w:pPr>
                            <w:r>
                              <w:rPr>
                                <w:rStyle w:val="LargeNumbersGreen"/>
                              </w:rPr>
                              <w:t>83%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C6D3F8" id="Rectangle 165" o:spid="_x0000_s1116" style="position:absolute;margin-left:459pt;margin-top:26pt;width:116pt;height:6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" filled="f" stroked="f">
                <v:textbox inset="0,0,0,0">
                  <w:txbxContent>
                    <w:p w14:paraId="2A198CCF" w14:textId="77777777" w:rsidR="00C15787" w:rsidRDefault="00C15787">
                      <w:pPr>
                        <w:pStyle w:val="H4Blue"/>
                        <w:numPr>
                          <w:ilvl w:val="0"/>
                          <w:numId w:val="119"/>
                        </w:numPr>
                        <w:spacing w:before="0" w:line="216" w:lineRule="auto"/>
                        <w:ind w:hanging="142"/>
                        <w:jc w:val="center"/>
                        <w:rPr>
                          <w:color w:val="4C6E1C"/>
                          <w:spacing w:val="7"/>
                          <w:sz w:val="34"/>
                        </w:rPr>
                      </w:pPr>
                      <w:r>
                        <w:rPr>
                          <w:color w:val="4C6E1C"/>
                          <w:spacing w:val="7"/>
                          <w:sz w:val="34"/>
                        </w:rPr>
                        <w:t>SCORE</w:t>
                      </w:r>
                    </w:p>
                    <w:p w14:paraId="313B9F51" w14:textId="77777777" w:rsidR="00C15787" w:rsidRDefault="00C15787">
                      <w:pPr>
                        <w:pStyle w:val="H4Blue"/>
                        <w:numPr>
                          <w:ilvl w:val="0"/>
                          <w:numId w:val="119"/>
                        </w:numPr>
                        <w:spacing w:before="0" w:line="216" w:lineRule="auto"/>
                        <w:ind w:hanging="142"/>
                        <w:jc w:val="center"/>
                        <w:rPr>
                          <w:color w:val="252C12"/>
                        </w:rPr>
                      </w:pPr>
                      <w:r>
                        <w:rPr>
                          <w:rStyle w:val="LargeNumbersGreen"/>
                        </w:rPr>
                        <w:t>83%</w:t>
                      </w:r>
                    </w:p>
                  </w:txbxContent>
                </v:textbox>
                <w10:wrap anchorx="page" anchory="page"/>
              </v:rect>
            </w:pict>
          </mc:Fallback>
        </mc:AlternateContent>
      </w:r>
      <w:r w:rsidR="00716BDB">
        <w:t>nk crawl.</w:t>
      </w:r>
    </w:p>
    <w:p w14:paraId="2CDC7D8B" w14:textId="77777777" w:rsidR="00196F9B" w:rsidRDefault="005C5FFD" w:rsidP="00196F9B">
      <w:pPr>
        <w:pStyle w:val="BodyGreen"/>
        <w:jc w:val="center"/>
      </w:pPr>
      <w:r>
        <w:rPr>
          <w:noProof/>
        </w:rPr>
        <w:drawing>
          <wp:inline distT="0" distB="0" distL="0" distR="0" wp14:anchorId="0DBEB3C7" wp14:editId="6803953C">
            <wp:extent cx="4929809" cy="18923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ex.JPG"/>
                    <pic:cNvPicPr/>
                  </pic:nvPicPr>
                  <pic:blipFill>
                    <a:blip r:embed="rId43">
                      <a:extLst>
                        <a:ext uri="{28A0092B-C50C-407E-A947-70E740481C1C}">
                          <a14:useLocalDpi xmlns:a14="http://schemas.microsoft.com/office/drawing/2010/main" val="0"/>
                        </a:ext>
                      </a:extLst>
                    </a:blip>
                    <a:stretch>
                      <a:fillRect/>
                    </a:stretch>
                  </pic:blipFill>
                  <pic:spPr>
                    <a:xfrm>
                      <a:off x="0" y="0"/>
                      <a:ext cx="4930113" cy="1892449"/>
                    </a:xfrm>
                    <a:prstGeom prst="rect">
                      <a:avLst/>
                    </a:prstGeom>
                  </pic:spPr>
                </pic:pic>
              </a:graphicData>
            </a:graphic>
          </wp:inline>
        </w:drawing>
      </w:r>
    </w:p>
    <w:p w14:paraId="21C8FEC3" w14:textId="77777777" w:rsidR="00716BDB" w:rsidRDefault="00716BDB" w:rsidP="00D76361">
      <w:pPr>
        <w:pStyle w:val="BodyGreen"/>
      </w:pPr>
      <w:r>
        <w:t>This level of variance means that there are indexing issues present that are causing the search engines to maintain an incorrect index. The proceeding recommendations will reduce the confusion of pages available to the search engines and help in the maintenance of the website. Every page indexed enables the domain to rank for search terms contained on those pages, which means an additional point of entry. This is why it is important to keep track of how many pages there are and how many are indexed.</w:t>
      </w:r>
      <w:r>
        <w:br w:type="page"/>
      </w:r>
      <w:bookmarkStart w:id="84" w:name="_TOC25515"/>
      <w:bookmarkEnd w:id="84"/>
      <w:r>
        <w:lastRenderedPageBreak/>
        <w:t>PAGE EXCLUSIONS</w:t>
      </w:r>
    </w:p>
    <w:p w14:paraId="36E23A55" w14:textId="77777777" w:rsidR="00D76361" w:rsidRDefault="00D76361">
      <w:pPr>
        <w:pStyle w:val="H3GreenTOC"/>
      </w:pPr>
      <w:bookmarkStart w:id="85" w:name="_TOC25531"/>
      <w:bookmarkStart w:id="86" w:name="TOC224631729"/>
      <w:bookmarkEnd w:id="85"/>
      <w:bookmarkEnd w:id="86"/>
    </w:p>
    <w:p w14:paraId="1FE4B143" w14:textId="77777777" w:rsidR="00716BDB" w:rsidRDefault="00716BDB">
      <w:pPr>
        <w:pStyle w:val="H3GreenTOC"/>
      </w:pPr>
      <w:r>
        <w:t>Analysis</w:t>
      </w:r>
    </w:p>
    <w:p w14:paraId="23711DC6" w14:textId="77777777" w:rsidR="00716BDB" w:rsidRDefault="00716BDB">
      <w:pPr>
        <w:pStyle w:val="BodyGreen"/>
      </w:pPr>
      <w:r>
        <w:t>A robots.txt file was found, and was very well optimized. Page level Meta robots tags such as the NoODP and NoYDir tags were present and used correctly. In addition, typical Wordpress /page/ issues were handled with NoIndex tags.</w:t>
      </w:r>
    </w:p>
    <w:p w14:paraId="459004E1" w14:textId="77777777" w:rsidR="00505CD9" w:rsidRDefault="003A2C5B" w:rsidP="00505CD9">
      <w:pPr>
        <w:pStyle w:val="BodyGreen"/>
        <w:jc w:val="center"/>
      </w:pPr>
      <w:r>
        <w:rPr>
          <w:noProof/>
        </w:rPr>
        <w:drawing>
          <wp:inline distT="0" distB="0" distL="0" distR="0" wp14:anchorId="6C81049F" wp14:editId="2C9B4232">
            <wp:extent cx="3101942" cy="6396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b.JPG"/>
                    <pic:cNvPicPr/>
                  </pic:nvPicPr>
                  <pic:blipFill>
                    <a:blip r:embed="rId44">
                      <a:extLst>
                        <a:ext uri="{28A0092B-C50C-407E-A947-70E740481C1C}">
                          <a14:useLocalDpi xmlns:a14="http://schemas.microsoft.com/office/drawing/2010/main" val="0"/>
                        </a:ext>
                      </a:extLst>
                    </a:blip>
                    <a:stretch>
                      <a:fillRect/>
                    </a:stretch>
                  </pic:blipFill>
                  <pic:spPr>
                    <a:xfrm>
                      <a:off x="0" y="0"/>
                      <a:ext cx="3105614" cy="640423"/>
                    </a:xfrm>
                    <a:prstGeom prst="rect">
                      <a:avLst/>
                    </a:prstGeom>
                  </pic:spPr>
                </pic:pic>
              </a:graphicData>
            </a:graphic>
          </wp:inline>
        </w:drawing>
      </w:r>
    </w:p>
    <w:p w14:paraId="4117FE4F" w14:textId="77777777" w:rsidR="00716BDB" w:rsidRDefault="00716BDB">
      <w:pPr>
        <w:pStyle w:val="H3GreenTOC"/>
      </w:pPr>
      <w:bookmarkStart w:id="87" w:name="_TOC26226"/>
      <w:bookmarkEnd w:id="87"/>
      <w:r>
        <w:t>Recommendations</w:t>
      </w:r>
    </w:p>
    <w:p w14:paraId="5083FCFB" w14:textId="77777777" w:rsidR="00716BDB" w:rsidRDefault="00505CD9">
      <w:pPr>
        <w:pStyle w:val="BodyGreen"/>
      </w:pPr>
      <w:r>
        <w:t>Everything looks good and nothing is required for now.</w:t>
      </w:r>
    </w:p>
    <w:p w14:paraId="728D12AE" w14:textId="12418061" w:rsidR="00716BDB" w:rsidRDefault="00986D83">
      <w:pPr>
        <w:pStyle w:val="ListGreen"/>
        <w:numPr>
          <w:ilvl w:val="0"/>
          <w:numId w:val="83"/>
        </w:numPr>
        <w:ind w:hanging="360"/>
      </w:pPr>
      <w:r>
        <w:rPr>
          <w:noProof/>
        </w:rPr>
        <mc:AlternateContent>
          <mc:Choice Requires="wpg">
            <w:drawing>
              <wp:anchor distT="0" distB="0" distL="114300" distR="114300" simplePos="0" relativeHeight="251685888" behindDoc="1" locked="0" layoutInCell="1" allowOverlap="1" wp14:anchorId="5B474A82" wp14:editId="0911FDC7">
                <wp:simplePos x="0" y="0"/>
                <wp:positionH relativeFrom="page">
                  <wp:posOffset>838200</wp:posOffset>
                </wp:positionH>
                <wp:positionV relativeFrom="page">
                  <wp:posOffset>6724650</wp:posOffset>
                </wp:positionV>
                <wp:extent cx="5886450" cy="1282700"/>
                <wp:effectExtent l="9525" t="0" r="19050" b="3175"/>
                <wp:wrapNone/>
                <wp:docPr id="54"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55" name="AutoShape 167"/>
                        <wps:cNvSpPr>
                          <a:spLocks noChangeArrowheads="1"/>
                        </wps:cNvSpPr>
                        <wps:spPr bwMode="auto">
                          <a:xfrm>
                            <a:off x="0" y="837"/>
                            <a:ext cx="9270" cy="495"/>
                          </a:xfrm>
                          <a:prstGeom prst="roundRect">
                            <a:avLst>
                              <a:gd name="adj" fmla="val 16667"/>
                            </a:avLst>
                          </a:prstGeom>
                          <a:gradFill rotWithShape="0">
                            <a:gsLst>
                              <a:gs pos="0">
                                <a:srgbClr val="C2D69B"/>
                              </a:gs>
                              <a:gs pos="50000">
                                <a:srgbClr val="9BBB59"/>
                              </a:gs>
                              <a:gs pos="100000">
                                <a:srgbClr val="C2D69B"/>
                              </a:gs>
                            </a:gsLst>
                            <a:lin ang="5400000"/>
                          </a:gradFill>
                          <a:ln w="12700">
                            <a:solidFill>
                              <a:srgbClr val="9BBB59"/>
                            </a:solidFill>
                            <a:round/>
                            <a:headEnd/>
                            <a:tailEnd/>
                          </a:ln>
                          <a:effectLst>
                            <a:outerShdw dist="28398" dir="3806097" algn="ctr" rotWithShape="0">
                              <a:srgbClr val="4E6128">
                                <a:alpha val="74997"/>
                              </a:srgbClr>
                            </a:outerShdw>
                          </a:effectLst>
                        </wps:spPr>
                        <wps:txbx>
                          <w:txbxContent>
                            <w:p w14:paraId="7381BE2D"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56" name="Group 168"/>
                        <wpg:cNvGrpSpPr>
                          <a:grpSpLocks/>
                        </wpg:cNvGrpSpPr>
                        <wpg:grpSpPr bwMode="auto">
                          <a:xfrm>
                            <a:off x="7785" y="0"/>
                            <a:ext cx="945" cy="2020"/>
                            <a:chOff x="0" y="0"/>
                            <a:chExt cx="945" cy="2020"/>
                          </a:xfrm>
                        </wpg:grpSpPr>
                        <wps:wsp>
                          <wps:cNvPr id="57" name="AutoShape 169"/>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D6E3BC"/>
                                </a:gs>
                              </a:gsLst>
                              <a:lin ang="5400000"/>
                            </a:gradFill>
                            <a:ln w="12700">
                              <a:solidFill>
                                <a:srgbClr val="C2D69B"/>
                              </a:solidFill>
                              <a:round/>
                              <a:headEnd/>
                              <a:tailEnd/>
                            </a:ln>
                            <a:effectLst>
                              <a:outerShdw dist="28398" dir="3806097" algn="ctr" rotWithShape="0">
                                <a:srgbClr val="4E6128">
                                  <a:alpha val="50000"/>
                                </a:srgbClr>
                              </a:outerShdw>
                            </a:effectLst>
                          </wps:spPr>
                          <wps:txbx>
                            <w:txbxContent>
                              <w:p w14:paraId="1C21C17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58" name="AutoShape 170"/>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ABB596"/>
                            </a:solidFill>
                            <a:ln>
                              <a:noFill/>
                            </a:ln>
                            <a:extLst>
                              <a:ext uri="{91240B29-F687-4F45-9708-019B960494DF}">
                                <a14:hiddenLine xmlns:a14="http://schemas.microsoft.com/office/drawing/2010/main" w="12700">
                                  <a:solidFill>
                                    <a:srgbClr val="C2D69B"/>
                                  </a:solidFill>
                                  <a:round/>
                                  <a:headEnd/>
                                  <a:tailEnd/>
                                </a14:hiddenLine>
                              </a:ext>
                            </a:extLst>
                          </wps:spPr>
                          <wps:txbx>
                            <w:txbxContent>
                              <w:p w14:paraId="1F6186D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59" name="AutoShape 171"/>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C2D69B"/>
                              </a:solidFill>
                              <a:round/>
                              <a:headEnd/>
                              <a:tailEnd/>
                            </a:ln>
                            <a:extLst>
                              <a:ext uri="{909E8E84-426E-40DD-AFC4-6F175D3DCCD1}">
                                <a14:hiddenFill xmlns:a14="http://schemas.microsoft.com/office/drawing/2010/main">
                                  <a:solidFill>
                                    <a:srgbClr val="FFFFFF"/>
                                  </a:solidFill>
                                </a14:hiddenFill>
                              </a:ext>
                            </a:extLst>
                          </wps:spPr>
                          <wps:txbx>
                            <w:txbxContent>
                              <w:p w14:paraId="5DE36341"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60" name="Rectangle 172"/>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2933BD8" w14:textId="77777777" w:rsidR="00C15787" w:rsidRDefault="00C15787">
                                <w:pPr>
                                  <w:pStyle w:val="FreeForm"/>
                                  <w:jc w:val="center"/>
                                  <w:rPr>
                                    <w:rFonts w:ascii="Calibri Bold" w:hAnsi="Calibri Bold"/>
                                    <w:sz w:val="22"/>
                                  </w:rPr>
                                </w:pPr>
                                <w:r>
                                  <w:rPr>
                                    <w:rFonts w:ascii="Calibri Bold" w:hAnsi="Calibri Bold"/>
                                    <w:sz w:val="22"/>
                                  </w:rPr>
                                  <w:t>Score</w:t>
                                </w:r>
                              </w:p>
                              <w:p w14:paraId="256BB64C" w14:textId="77777777" w:rsidR="00C15787" w:rsidRDefault="00C15787">
                                <w:pPr>
                                  <w:pStyle w:val="FreeForm"/>
                                  <w:jc w:val="center"/>
                                  <w:rPr>
                                    <w:rFonts w:ascii="Calibri Bold" w:hAnsi="Calibri Bold"/>
                                    <w:sz w:val="22"/>
                                  </w:rPr>
                                </w:pPr>
                                <w:r>
                                  <w:rPr>
                                    <w:rFonts w:ascii="Calibri Bold" w:hAnsi="Calibri Bold"/>
                                    <w:sz w:val="22"/>
                                  </w:rPr>
                                  <w:t>10/10</w:t>
                                </w:r>
                              </w:p>
                              <w:p w14:paraId="303D3982" w14:textId="77777777" w:rsidR="00C15787" w:rsidRDefault="00C15787">
                                <w:pPr>
                                  <w:pStyle w:val="FreeForm"/>
                                  <w:rPr>
                                    <w:rFonts w:ascii="Calibri Bold" w:hAnsi="Calibri Bold"/>
                                    <w:sz w:val="22"/>
                                  </w:rPr>
                                </w:pPr>
                              </w:p>
                              <w:p w14:paraId="37D3F709" w14:textId="77777777" w:rsidR="00C15787" w:rsidRDefault="00C15787">
                                <w:pPr>
                                  <w:pStyle w:val="FreeForm"/>
                                  <w:rPr>
                                    <w:rFonts w:ascii="Calibri Bold" w:hAnsi="Calibri Bold"/>
                                    <w:sz w:val="22"/>
                                  </w:rPr>
                                </w:pPr>
                              </w:p>
                              <w:p w14:paraId="59B8E0B2"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474A82" id="Group 166" o:spid="_x0000_s1117" style="position:absolute;left:0;text-align:left;margin-left:66pt;margin-top:529.5pt;width:463.5pt;height:101pt;z-index:-251630592;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">
                <v:roundrect id="AutoShape 167" o:spid="_x0000_s1118"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" fillcolor="#c2d69b" strokecolor="#9bbb59" strokeweight="1pt">
                  <v:fill color2="#9bbb59" focus="50%" type="gradient">
                    <o:fill v:ext="view" type="gradientUnscaled"/>
                  </v:fill>
                  <v:shadow on="t" color="#4e6128" opacity="49150f" offset="1pt"/>
                  <v:textbox inset="0,0,0,0">
                    <w:txbxContent>
                      <w:p w14:paraId="7381BE2D" w14:textId="77777777" w:rsidR="00C15787" w:rsidRDefault="00C15787">
                        <w:pPr>
                          <w:pStyle w:val="FreeForm"/>
                          <w:rPr>
                            <w:rFonts w:ascii="Times New Roman" w:eastAsia="Times New Roman" w:hAnsi="Times New Roman"/>
                            <w:color w:val="auto"/>
                          </w:rPr>
                        </w:pPr>
                      </w:p>
                    </w:txbxContent>
                  </v:textbox>
                </v:roundrect>
                <v:group id="Group 168" o:spid="_x0000_s1119"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AutoShape 169" o:spid="_x0000_s1120"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" adj="-11796480,,5400" path="m,l,21600r18900,l21600,18900,21600,,,xm,e" strokecolor="#c2d69b" strokeweight="1pt">
                    <v:fill color2="#d6e3bc" focus="100%" type="gradient">
                      <o:fill v:ext="view" type="gradientUnscaled"/>
                    </v:fill>
                    <v:stroke joinstyle="round"/>
                    <v:shadow on="t" color="#4e6128" opacity=".5" offset="1pt"/>
                    <v:formulas/>
                    <v:path arrowok="t" o:connecttype="custom" o:connectlocs="0,0;0,885;827,885;945,774;945,0;0,0;0,0" o:connectangles="0,0,0,0,0,0,0" textboxrect="0,0,21600,21600"/>
                    <v:textbox inset="8pt,8pt,8pt,8pt">
                      <w:txbxContent>
                        <w:p w14:paraId="1C21C17C" w14:textId="77777777" w:rsidR="00C15787" w:rsidRDefault="00C15787">
                          <w:pPr>
                            <w:pStyle w:val="FreeForm"/>
                            <w:rPr>
                              <w:rFonts w:ascii="Times New Roman" w:eastAsia="Times New Roman" w:hAnsi="Times New Roman"/>
                              <w:color w:val="auto"/>
                            </w:rPr>
                          </w:pPr>
                        </w:p>
                      </w:txbxContent>
                    </v:textbox>
                  </v:shape>
                  <v:shape id="AutoShape 170" o:spid="_x0000_s1121"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" adj="-11796480,,5400" path="m,21600l5592,736c7752,4048,13504,4048,21600,l,21600xm,21600e" fillcolor="#abb596" stroked="f" strokecolor="#c2d69b" strokeweight="1pt">
                    <v:stroke joinstyle="round"/>
                    <v:formulas/>
                    <v:path arrowok="t" o:connecttype="custom" o:connectlocs="0,110;31,4;118,0;0,110;0,110" o:connectangles="0,0,0,0,0" textboxrect="0,0,21600,21600"/>
                    <v:textbox inset="8pt,8pt,8pt,8pt">
                      <w:txbxContent>
                        <w:p w14:paraId="1F6186DB" w14:textId="77777777" w:rsidR="00C15787" w:rsidRDefault="00C15787">
                          <w:pPr>
                            <w:pStyle w:val="FreeForm"/>
                            <w:rPr>
                              <w:rFonts w:ascii="Times New Roman" w:eastAsia="Times New Roman" w:hAnsi="Times New Roman"/>
                              <w:color w:val="auto"/>
                            </w:rPr>
                          </w:pPr>
                        </w:p>
                      </w:txbxContent>
                    </v:textbox>
                  </v:shape>
                  <v:shape id="AutoShape 171" o:spid="_x0000_s1122"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" adj="-11796480,,5400" path="m,21600l5592,736c7752,4048,13504,4048,21600,e" filled="f" strokecolor="#c2d69b" strokeweight="1pt">
                    <v:stroke joinstyle="round"/>
                    <v:formulas/>
                    <v:path arrowok="t" o:connecttype="custom" o:connectlocs="0,110;31,4;118,0" o:connectangles="0,0,0" textboxrect="0,0,21600,21600"/>
                    <v:textbox inset="8pt,8pt,8pt,8pt">
                      <w:txbxContent>
                        <w:p w14:paraId="5DE36341" w14:textId="77777777" w:rsidR="00C15787" w:rsidRDefault="00C15787">
                          <w:pPr>
                            <w:pStyle w:val="FreeForm"/>
                            <w:rPr>
                              <w:rFonts w:ascii="Times New Roman" w:eastAsia="Times New Roman" w:hAnsi="Times New Roman"/>
                              <w:color w:val="auto"/>
                            </w:rPr>
                          </w:pPr>
                        </w:p>
                      </w:txbxContent>
                    </v:textbox>
                  </v:shape>
                  <v:rect id="Rectangle 172" o:spid="_x0000_s1123"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" filled="f" stroked="f" strokeweight="1pt">
                    <v:path arrowok="t"/>
                    <v:textbox inset="3pt,3pt,3pt,3pt">
                      <w:txbxContent>
                        <w:p w14:paraId="42933BD8" w14:textId="77777777" w:rsidR="00C15787" w:rsidRDefault="00C15787">
                          <w:pPr>
                            <w:pStyle w:val="FreeForm"/>
                            <w:jc w:val="center"/>
                            <w:rPr>
                              <w:rFonts w:ascii="Calibri Bold" w:hAnsi="Calibri Bold"/>
                              <w:sz w:val="22"/>
                            </w:rPr>
                          </w:pPr>
                          <w:r>
                            <w:rPr>
                              <w:rFonts w:ascii="Calibri Bold" w:hAnsi="Calibri Bold"/>
                              <w:sz w:val="22"/>
                            </w:rPr>
                            <w:t>Score</w:t>
                          </w:r>
                        </w:p>
                        <w:p w14:paraId="256BB64C" w14:textId="77777777" w:rsidR="00C15787" w:rsidRDefault="00C15787">
                          <w:pPr>
                            <w:pStyle w:val="FreeForm"/>
                            <w:jc w:val="center"/>
                            <w:rPr>
                              <w:rFonts w:ascii="Calibri Bold" w:hAnsi="Calibri Bold"/>
                              <w:sz w:val="22"/>
                            </w:rPr>
                          </w:pPr>
                          <w:r>
                            <w:rPr>
                              <w:rFonts w:ascii="Calibri Bold" w:hAnsi="Calibri Bold"/>
                              <w:sz w:val="22"/>
                            </w:rPr>
                            <w:t>10/10</w:t>
                          </w:r>
                        </w:p>
                        <w:p w14:paraId="303D3982" w14:textId="77777777" w:rsidR="00C15787" w:rsidRDefault="00C15787">
                          <w:pPr>
                            <w:pStyle w:val="FreeForm"/>
                            <w:rPr>
                              <w:rFonts w:ascii="Calibri Bold" w:hAnsi="Calibri Bold"/>
                              <w:sz w:val="22"/>
                            </w:rPr>
                          </w:pPr>
                        </w:p>
                        <w:p w14:paraId="37D3F709" w14:textId="77777777" w:rsidR="00C15787" w:rsidRDefault="00C15787">
                          <w:pPr>
                            <w:pStyle w:val="FreeForm"/>
                            <w:rPr>
                              <w:rFonts w:ascii="Calibri Bold" w:hAnsi="Calibri Bold"/>
                              <w:sz w:val="22"/>
                            </w:rPr>
                          </w:pPr>
                        </w:p>
                        <w:p w14:paraId="59B8E0B2"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Pr>
          <w:noProof/>
        </w:rPr>
        <mc:AlternateContent>
          <mc:Choice Requires="wps">
            <w:drawing>
              <wp:anchor distT="0" distB="0" distL="114300" distR="114300" simplePos="0" relativeHeight="251686912" behindDoc="1" locked="0" layoutInCell="1" allowOverlap="1" wp14:anchorId="59024EF7" wp14:editId="619022BA">
                <wp:simplePos x="0" y="0"/>
                <wp:positionH relativeFrom="page">
                  <wp:posOffset>-24765</wp:posOffset>
                </wp:positionH>
                <wp:positionV relativeFrom="page">
                  <wp:posOffset>-37465</wp:posOffset>
                </wp:positionV>
                <wp:extent cx="7810500" cy="10248900"/>
                <wp:effectExtent l="0" t="0" r="0" b="0"/>
                <wp:wrapNone/>
                <wp:docPr id="206"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677A226D"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024EF7" id="Rectangle 173" o:spid="_x0000_s1124" style="position:absolute;left:0;text-align:left;margin-left:-1.95pt;margin-top:-2.95pt;width:615pt;height:807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" fillcolor="#f3f3ec" strokeweight="1pt">
                <v:path arrowok="t"/>
                <v:textbox inset="8pt,8pt,8pt,8pt">
                  <w:txbxContent>
                    <w:p w14:paraId="677A226D"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Pr>
          <w:noProof/>
        </w:rPr>
        <mc:AlternateContent>
          <mc:Choice Requires="wps">
            <w:drawing>
              <wp:anchor distT="4294967295" distB="4294967295" distL="114300" distR="114300" simplePos="0" relativeHeight="251687936" behindDoc="1" locked="0" layoutInCell="1" allowOverlap="1" wp14:anchorId="489C4F98" wp14:editId="65408387">
                <wp:simplePos x="0" y="0"/>
                <wp:positionH relativeFrom="page">
                  <wp:posOffset>729615</wp:posOffset>
                </wp:positionH>
                <wp:positionV relativeFrom="page">
                  <wp:posOffset>1244599</wp:posOffset>
                </wp:positionV>
                <wp:extent cx="6457315" cy="0"/>
                <wp:effectExtent l="0" t="0" r="0" b="0"/>
                <wp:wrapNone/>
                <wp:docPr id="204"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F5C723" id="Line 174" o:spid="_x0000_s1026" style="position:absolute;flip:y;z-index:-2516285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8pt" to="565.9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" strokecolor="#5e7f25" strokeweight="1pt">
                <v:stroke joinstyle="miter"/>
                <w10:wrap anchorx="page" anchory="page"/>
              </v:line>
            </w:pict>
          </mc:Fallback>
        </mc:AlternateContent>
      </w:r>
      <w:r>
        <w:rPr>
          <w:noProof/>
        </w:rPr>
        <mc:AlternateContent>
          <mc:Choice Requires="wps">
            <w:drawing>
              <wp:anchor distT="4294967295" distB="4294967295" distL="114300" distR="114300" simplePos="0" relativeHeight="251688960" behindDoc="1" locked="0" layoutInCell="1" allowOverlap="1" wp14:anchorId="2FA64958" wp14:editId="7D664A15">
                <wp:simplePos x="0" y="0"/>
                <wp:positionH relativeFrom="page">
                  <wp:posOffset>729615</wp:posOffset>
                </wp:positionH>
                <wp:positionV relativeFrom="page">
                  <wp:posOffset>1206499</wp:posOffset>
                </wp:positionV>
                <wp:extent cx="6464935" cy="0"/>
                <wp:effectExtent l="0" t="0" r="0" b="0"/>
                <wp:wrapNone/>
                <wp:docPr id="203"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A05AD0" id="Line 175" o:spid="_x0000_s1026" style="position:absolute;flip:y;z-index:-25162752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" strokecolor="#5e7f25" strokeweight="2pt">
                <v:stroke joinstyle="miter"/>
                <w10:wrap anchorx="page" anchory="page"/>
              </v:line>
            </w:pict>
          </mc:Fallback>
        </mc:AlternateContent>
      </w:r>
      <w:r w:rsidR="00B66FEA">
        <w:rPr>
          <w:noProof/>
        </w:rPr>
        <w:drawing>
          <wp:anchor distT="0" distB="0" distL="114300" distR="114300" simplePos="0" relativeHeight="251578368" behindDoc="1" locked="0" layoutInCell="1" allowOverlap="1" wp14:anchorId="1958879E" wp14:editId="74577949">
            <wp:simplePos x="0" y="0"/>
            <wp:positionH relativeFrom="page">
              <wp:posOffset>5823585</wp:posOffset>
            </wp:positionH>
            <wp:positionV relativeFrom="page">
              <wp:posOffset>-450215</wp:posOffset>
            </wp:positionV>
            <wp:extent cx="1549400" cy="1866900"/>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Pr>
          <w:noProof/>
        </w:rPr>
        <mc:AlternateContent>
          <mc:Choice Requires="wps">
            <w:drawing>
              <wp:anchor distT="0" distB="0" distL="114300" distR="114300" simplePos="0" relativeHeight="251689984" behindDoc="1" locked="0" layoutInCell="1" allowOverlap="1" wp14:anchorId="5AD4CAE5" wp14:editId="4478495A">
                <wp:simplePos x="0" y="0"/>
                <wp:positionH relativeFrom="page">
                  <wp:posOffset>5829300</wp:posOffset>
                </wp:positionH>
                <wp:positionV relativeFrom="page">
                  <wp:posOffset>342900</wp:posOffset>
                </wp:positionV>
                <wp:extent cx="1473200" cy="787400"/>
                <wp:effectExtent l="0" t="0" r="0" b="0"/>
                <wp:wrapNone/>
                <wp:docPr id="202"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17256083" w14:textId="77777777" w:rsidR="00C15787" w:rsidRDefault="00C15787">
                            <w:pPr>
                              <w:pStyle w:val="H4Blue"/>
                              <w:numPr>
                                <w:ilvl w:val="0"/>
                                <w:numId w:val="115"/>
                              </w:numPr>
                              <w:spacing w:before="0" w:line="216" w:lineRule="auto"/>
                              <w:ind w:hanging="142"/>
                              <w:jc w:val="center"/>
                              <w:rPr>
                                <w:color w:val="4C6E1C"/>
                                <w:spacing w:val="7"/>
                                <w:sz w:val="34"/>
                              </w:rPr>
                            </w:pPr>
                            <w:r>
                              <w:rPr>
                                <w:color w:val="4C6E1C"/>
                                <w:spacing w:val="7"/>
                                <w:sz w:val="34"/>
                              </w:rPr>
                              <w:t>SCORE</w:t>
                            </w:r>
                          </w:p>
                          <w:p w14:paraId="0FF42CAD" w14:textId="77777777" w:rsidR="00C15787" w:rsidRDefault="00C15787">
                            <w:pPr>
                              <w:pStyle w:val="H4Blue"/>
                              <w:numPr>
                                <w:ilvl w:val="0"/>
                                <w:numId w:val="115"/>
                              </w:numPr>
                              <w:spacing w:before="0" w:line="216" w:lineRule="auto"/>
                              <w:ind w:hanging="142"/>
                              <w:jc w:val="center"/>
                              <w:rPr>
                                <w:color w:val="252C12"/>
                              </w:rPr>
                            </w:pPr>
                            <w:r>
                              <w:rPr>
                                <w:rStyle w:val="LargeNumbersGreen"/>
                              </w:rPr>
                              <w:t>10/10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D4CAE5" id="Rectangle 177" o:spid="_x0000_s1125" style="position:absolute;left:0;text-align:left;margin-left:459pt;margin-top:27pt;width:116pt;height:62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" filled="f" stroked="f">
                <v:textbox inset="0,0,0,0">
                  <w:txbxContent>
                    <w:p w14:paraId="17256083" w14:textId="77777777" w:rsidR="00C15787" w:rsidRDefault="00C15787">
                      <w:pPr>
                        <w:pStyle w:val="H4Blue"/>
                        <w:numPr>
                          <w:ilvl w:val="0"/>
                          <w:numId w:val="115"/>
                        </w:numPr>
                        <w:spacing w:before="0" w:line="216" w:lineRule="auto"/>
                        <w:ind w:hanging="142"/>
                        <w:jc w:val="center"/>
                        <w:rPr>
                          <w:color w:val="4C6E1C"/>
                          <w:spacing w:val="7"/>
                          <w:sz w:val="34"/>
                        </w:rPr>
                      </w:pPr>
                      <w:r>
                        <w:rPr>
                          <w:color w:val="4C6E1C"/>
                          <w:spacing w:val="7"/>
                          <w:sz w:val="34"/>
                        </w:rPr>
                        <w:t>SCORE</w:t>
                      </w:r>
                    </w:p>
                    <w:p w14:paraId="0FF42CAD" w14:textId="77777777" w:rsidR="00C15787" w:rsidRDefault="00C15787">
                      <w:pPr>
                        <w:pStyle w:val="H4Blue"/>
                        <w:numPr>
                          <w:ilvl w:val="0"/>
                          <w:numId w:val="115"/>
                        </w:numPr>
                        <w:spacing w:before="0" w:line="216" w:lineRule="auto"/>
                        <w:ind w:hanging="142"/>
                        <w:jc w:val="center"/>
                        <w:rPr>
                          <w:color w:val="252C12"/>
                        </w:rPr>
                      </w:pPr>
                      <w:r>
                        <w:rPr>
                          <w:rStyle w:val="LargeNumbersGreen"/>
                        </w:rPr>
                        <w:t>10/10</w:t>
                      </w:r>
                    </w:p>
                  </w:txbxContent>
                </v:textbox>
                <w10:wrap anchorx="page" anchory="page"/>
              </v:rect>
            </w:pict>
          </mc:Fallback>
        </mc:AlternateContent>
      </w:r>
    </w:p>
    <w:p w14:paraId="291293D3" w14:textId="77777777" w:rsidR="00716BDB" w:rsidRDefault="00716BDB">
      <w:pPr>
        <w:pStyle w:val="H3GreenTOC"/>
      </w:pPr>
      <w:bookmarkStart w:id="88" w:name="_TOC27039"/>
      <w:bookmarkEnd w:id="88"/>
      <w:r>
        <w:t>Guidelines</w:t>
      </w:r>
    </w:p>
    <w:p w14:paraId="48BDCDCF" w14:textId="77777777" w:rsidR="00716BDB" w:rsidRDefault="00716BDB">
      <w:pPr>
        <w:pStyle w:val="BodyGreen"/>
      </w:pPr>
      <w:r>
        <w:t xml:space="preserve">Effectively covering the function of the robots.txt file here isn’t possible. To learn more about robots.txt best practices, simply visit this page: </w:t>
      </w:r>
      <w:hyperlink r:id="rId45" w:history="1">
        <w:r>
          <w:rPr>
            <w:rFonts w:ascii="Edmondsans Bold" w:hAnsi="Edmondsans Bold"/>
            <w:u w:val="single"/>
          </w:rPr>
          <w:t>http://www.robotstxt.org/robotstxt.html</w:t>
        </w:r>
      </w:hyperlink>
    </w:p>
    <w:p w14:paraId="348D54F8" w14:textId="77777777" w:rsidR="00716BDB" w:rsidRDefault="00716BDB" w:rsidP="00D76361">
      <w:pPr>
        <w:pStyle w:val="BodyGreen"/>
      </w:pPr>
      <w:r>
        <w:t xml:space="preserve">If you ever have a page that you don’t want Google to index, but that has links you do want Google to crawl, at that time you would need to implement a page level </w:t>
      </w:r>
      <w:r w:rsidR="002038F4">
        <w:t>tag. Page</w:t>
      </w:r>
      <w:r>
        <w:t xml:space="preserve"> level Meta robots NoIndex tags would be particularly useful on any page of your site that you would not want a searcher to enter on, such as a thank you pages, privacy policy pages or T&amp;C pages.</w:t>
      </w:r>
      <w:r>
        <w:br w:type="page"/>
      </w:r>
      <w:bookmarkStart w:id="89" w:name="_TOC27621"/>
      <w:bookmarkEnd w:id="89"/>
      <w:r>
        <w:lastRenderedPageBreak/>
        <w:t>PAGE INCLUSIONS</w:t>
      </w:r>
    </w:p>
    <w:p w14:paraId="2D016E9C" w14:textId="77777777" w:rsidR="00B94BFF" w:rsidRDefault="00B94BFF">
      <w:pPr>
        <w:pStyle w:val="H3GreenTOC"/>
      </w:pPr>
      <w:bookmarkStart w:id="90" w:name="_TOC27637"/>
      <w:bookmarkEnd w:id="90"/>
    </w:p>
    <w:p w14:paraId="2AFD1936" w14:textId="77777777" w:rsidR="00716BDB" w:rsidRDefault="00716BDB">
      <w:pPr>
        <w:pStyle w:val="H3GreenTOC"/>
      </w:pPr>
      <w:r>
        <w:t>Analysis</w:t>
      </w:r>
    </w:p>
    <w:p w14:paraId="4ABCEB7B" w14:textId="77777777" w:rsidR="00716BDB" w:rsidRDefault="00716BDB">
      <w:pPr>
        <w:pStyle w:val="BodyGreen"/>
      </w:pPr>
      <w:r>
        <w:t xml:space="preserve">Page inclusions consist primarily of creating an XML sitemap and submitting it through your </w:t>
      </w:r>
      <w:hyperlink r:id="rId46" w:history="1">
        <w:r>
          <w:rPr>
            <w:rStyle w:val="linksblue"/>
          </w:rPr>
          <w:t>Google</w:t>
        </w:r>
      </w:hyperlink>
      <w:r w:rsidR="0052054B">
        <w:t xml:space="preserve"> </w:t>
      </w:r>
      <w:r>
        <w:t xml:space="preserve">and </w:t>
      </w:r>
      <w:hyperlink r:id="rId47" w:history="1">
        <w:r>
          <w:rPr>
            <w:rStyle w:val="linksblue"/>
          </w:rPr>
          <w:t>Bing</w:t>
        </w:r>
      </w:hyperlink>
      <w:r>
        <w:t xml:space="preserve"> Webmaster Tools accounts. We found </w:t>
      </w:r>
      <w:r w:rsidR="003A2C5B">
        <w:t>that the current</w:t>
      </w:r>
      <w:r>
        <w:t xml:space="preserve"> sitemap </w:t>
      </w:r>
      <w:r w:rsidR="003A2C5B">
        <w:t xml:space="preserve">is an Html URL page </w:t>
      </w:r>
      <w:r>
        <w:t xml:space="preserve">on the site that is </w:t>
      </w:r>
      <w:r w:rsidR="003A2C5B">
        <w:t>hurting it a lot</w:t>
      </w:r>
      <w:r>
        <w:t>.</w:t>
      </w:r>
    </w:p>
    <w:p w14:paraId="4CA2B6BC" w14:textId="77777777" w:rsidR="00505CD9" w:rsidRDefault="00505CD9">
      <w:pPr>
        <w:pStyle w:val="H3GreenTOC"/>
        <w:rPr>
          <w:rFonts w:ascii="Edmondsans Regular" w:hAnsi="Edmondsans Regular"/>
          <w:color w:val="252C12"/>
          <w:sz w:val="22"/>
        </w:rPr>
      </w:pPr>
      <w:bookmarkStart w:id="91" w:name="_TOC27850"/>
      <w:bookmarkEnd w:id="91"/>
    </w:p>
    <w:p w14:paraId="1949171A" w14:textId="77777777" w:rsidR="00716BDB" w:rsidRDefault="00716BDB">
      <w:pPr>
        <w:pStyle w:val="H3GreenTOC"/>
      </w:pPr>
      <w:r>
        <w:t>Recommendations</w:t>
      </w:r>
    </w:p>
    <w:p w14:paraId="2407FAE4" w14:textId="4C82DB34" w:rsidR="00716BDB" w:rsidRDefault="003A2C5B">
      <w:pPr>
        <w:pStyle w:val="BodyGreen"/>
      </w:pPr>
      <w:r>
        <w:t>Create a proper xml sitemap, upload &amp; submit it to all Gwt</w:t>
      </w:r>
      <w:r w:rsidR="00986D83">
        <w:rPr>
          <w:noProof/>
        </w:rPr>
        <mc:AlternateContent>
          <mc:Choice Requires="wpg">
            <w:drawing>
              <wp:anchor distT="0" distB="0" distL="114300" distR="114300" simplePos="0" relativeHeight="251691008" behindDoc="1" locked="0" layoutInCell="1" allowOverlap="1" wp14:anchorId="3078AA41" wp14:editId="24FE5801">
                <wp:simplePos x="0" y="0"/>
                <wp:positionH relativeFrom="page">
                  <wp:posOffset>838200</wp:posOffset>
                </wp:positionH>
                <wp:positionV relativeFrom="page">
                  <wp:posOffset>1782445</wp:posOffset>
                </wp:positionV>
                <wp:extent cx="5886450" cy="1282700"/>
                <wp:effectExtent l="9525" t="1270" r="19050" b="1905"/>
                <wp:wrapNone/>
                <wp:docPr id="46"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47" name="AutoShape 179"/>
                        <wps:cNvSpPr>
                          <a:spLocks noChangeArrowheads="1"/>
                        </wps:cNvSpPr>
                        <wps:spPr bwMode="auto">
                          <a:xfrm>
                            <a:off x="0" y="837"/>
                            <a:ext cx="9270" cy="495"/>
                          </a:xfrm>
                          <a:prstGeom prst="roundRect">
                            <a:avLst>
                              <a:gd name="adj" fmla="val 16667"/>
                            </a:avLst>
                          </a:prstGeom>
                          <a:gradFill rotWithShape="0">
                            <a:gsLst>
                              <a:gs pos="0">
                                <a:srgbClr val="C2D69B"/>
                              </a:gs>
                              <a:gs pos="50000">
                                <a:srgbClr val="9BBB59"/>
                              </a:gs>
                              <a:gs pos="100000">
                                <a:srgbClr val="C2D69B"/>
                              </a:gs>
                            </a:gsLst>
                            <a:lin ang="5400000"/>
                          </a:gradFill>
                          <a:ln w="12700">
                            <a:solidFill>
                              <a:srgbClr val="9BBB59"/>
                            </a:solidFill>
                            <a:round/>
                            <a:headEnd/>
                            <a:tailEnd/>
                          </a:ln>
                          <a:effectLst>
                            <a:outerShdw dist="28398" dir="3806097" algn="ctr" rotWithShape="0">
                              <a:srgbClr val="4E6128">
                                <a:alpha val="74997"/>
                              </a:srgbClr>
                            </a:outerShdw>
                          </a:effectLst>
                        </wps:spPr>
                        <wps:txbx>
                          <w:txbxContent>
                            <w:p w14:paraId="55A07077"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48" name="Group 180"/>
                        <wpg:cNvGrpSpPr>
                          <a:grpSpLocks/>
                        </wpg:cNvGrpSpPr>
                        <wpg:grpSpPr bwMode="auto">
                          <a:xfrm>
                            <a:off x="7785" y="0"/>
                            <a:ext cx="945" cy="2020"/>
                            <a:chOff x="0" y="0"/>
                            <a:chExt cx="945" cy="2020"/>
                          </a:xfrm>
                        </wpg:grpSpPr>
                        <wps:wsp>
                          <wps:cNvPr id="49" name="AutoShape 181"/>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D6E3BC"/>
                                </a:gs>
                              </a:gsLst>
                              <a:lin ang="5400000"/>
                            </a:gradFill>
                            <a:ln w="12700">
                              <a:solidFill>
                                <a:srgbClr val="C2D69B"/>
                              </a:solidFill>
                              <a:round/>
                              <a:headEnd/>
                              <a:tailEnd/>
                            </a:ln>
                            <a:effectLst>
                              <a:outerShdw dist="28398" dir="3806097" algn="ctr" rotWithShape="0">
                                <a:srgbClr val="4E6128">
                                  <a:alpha val="50000"/>
                                </a:srgbClr>
                              </a:outerShdw>
                            </a:effectLst>
                          </wps:spPr>
                          <wps:txbx>
                            <w:txbxContent>
                              <w:p w14:paraId="444F3F40"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51" name="AutoShape 182"/>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ABB596"/>
                            </a:solidFill>
                            <a:ln>
                              <a:noFill/>
                            </a:ln>
                            <a:extLst>
                              <a:ext uri="{91240B29-F687-4F45-9708-019B960494DF}">
                                <a14:hiddenLine xmlns:a14="http://schemas.microsoft.com/office/drawing/2010/main" w="12700">
                                  <a:solidFill>
                                    <a:srgbClr val="C2D69B"/>
                                  </a:solidFill>
                                  <a:round/>
                                  <a:headEnd/>
                                  <a:tailEnd/>
                                </a14:hiddenLine>
                              </a:ext>
                            </a:extLst>
                          </wps:spPr>
                          <wps:txbx>
                            <w:txbxContent>
                              <w:p w14:paraId="6A8AF59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52" name="AutoShape 183"/>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C2D69B"/>
                              </a:solidFill>
                              <a:round/>
                              <a:headEnd/>
                              <a:tailEnd/>
                            </a:ln>
                            <a:extLst>
                              <a:ext uri="{909E8E84-426E-40DD-AFC4-6F175D3DCCD1}">
                                <a14:hiddenFill xmlns:a14="http://schemas.microsoft.com/office/drawing/2010/main">
                                  <a:solidFill>
                                    <a:srgbClr val="FFFFFF"/>
                                  </a:solidFill>
                                </a14:hiddenFill>
                              </a:ext>
                            </a:extLst>
                          </wps:spPr>
                          <wps:txbx>
                            <w:txbxContent>
                              <w:p w14:paraId="5CAAF2C2"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53" name="Rectangle 184"/>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8D020FE" w14:textId="77777777" w:rsidR="00C15787" w:rsidRDefault="00C15787">
                                <w:pPr>
                                  <w:pStyle w:val="FreeForm"/>
                                  <w:jc w:val="center"/>
                                  <w:rPr>
                                    <w:rFonts w:ascii="Calibri Bold" w:hAnsi="Calibri Bold"/>
                                    <w:sz w:val="22"/>
                                  </w:rPr>
                                </w:pPr>
                                <w:r>
                                  <w:rPr>
                                    <w:rFonts w:ascii="Calibri Bold" w:hAnsi="Calibri Bold"/>
                                    <w:sz w:val="22"/>
                                  </w:rPr>
                                  <w:t>Score</w:t>
                                </w:r>
                              </w:p>
                              <w:p w14:paraId="238E882B" w14:textId="77777777" w:rsidR="00C15787" w:rsidRDefault="00C15787">
                                <w:pPr>
                                  <w:pStyle w:val="FreeForm"/>
                                  <w:jc w:val="center"/>
                                  <w:rPr>
                                    <w:rFonts w:ascii="Calibri Bold" w:hAnsi="Calibri Bold"/>
                                    <w:sz w:val="22"/>
                                  </w:rPr>
                                </w:pPr>
                                <w:r>
                                  <w:rPr>
                                    <w:rFonts w:ascii="Calibri Bold" w:hAnsi="Calibri Bold"/>
                                    <w:sz w:val="22"/>
                                  </w:rPr>
                                  <w:t>10/10</w:t>
                                </w:r>
                              </w:p>
                              <w:p w14:paraId="2E0A8F92" w14:textId="77777777" w:rsidR="00C15787" w:rsidRDefault="00C15787">
                                <w:pPr>
                                  <w:pStyle w:val="FreeForm"/>
                                  <w:rPr>
                                    <w:rFonts w:ascii="Calibri Bold" w:hAnsi="Calibri Bold"/>
                                    <w:sz w:val="22"/>
                                  </w:rPr>
                                </w:pPr>
                              </w:p>
                              <w:p w14:paraId="6632A57C" w14:textId="77777777" w:rsidR="00C15787" w:rsidRDefault="00C15787">
                                <w:pPr>
                                  <w:pStyle w:val="FreeForm"/>
                                  <w:rPr>
                                    <w:rFonts w:ascii="Calibri Bold" w:hAnsi="Calibri Bold"/>
                                    <w:sz w:val="22"/>
                                  </w:rPr>
                                </w:pPr>
                              </w:p>
                              <w:p w14:paraId="400370E5"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78AA41" id="Group 178" o:spid="_x0000_s1126" style="position:absolute;margin-left:66pt;margin-top:140.35pt;width:463.5pt;height:101pt;z-index:-251625472;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">
                <v:roundrect id="AutoShape 179" o:spid="_x0000_s1127"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" fillcolor="#c2d69b" strokecolor="#9bbb59" strokeweight="1pt">
                  <v:fill color2="#9bbb59" focus="50%" type="gradient">
                    <o:fill v:ext="view" type="gradientUnscaled"/>
                  </v:fill>
                  <v:shadow on="t" color="#4e6128" opacity="49150f" offset="1pt"/>
                  <v:textbox inset="0,0,0,0">
                    <w:txbxContent>
                      <w:p w14:paraId="55A07077" w14:textId="77777777" w:rsidR="00C15787" w:rsidRDefault="00C15787">
                        <w:pPr>
                          <w:pStyle w:val="FreeForm"/>
                          <w:rPr>
                            <w:rFonts w:ascii="Times New Roman" w:eastAsia="Times New Roman" w:hAnsi="Times New Roman"/>
                            <w:color w:val="auto"/>
                          </w:rPr>
                        </w:pPr>
                      </w:p>
                    </w:txbxContent>
                  </v:textbox>
                </v:roundrect>
                <v:group id="Group 180" o:spid="_x0000_s1128"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AutoShape 181" o:spid="_x0000_s1129"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" adj="-11796480,,5400" path="m,l,21600r18900,l21600,18900,21600,,,xm,e" strokecolor="#c2d69b" strokeweight="1pt">
                    <v:fill color2="#d6e3bc" focus="100%" type="gradient">
                      <o:fill v:ext="view" type="gradientUnscaled"/>
                    </v:fill>
                    <v:stroke joinstyle="round"/>
                    <v:shadow on="t" color="#4e6128" opacity=".5" offset="1pt"/>
                    <v:formulas/>
                    <v:path arrowok="t" o:connecttype="custom" o:connectlocs="0,0;0,885;827,885;945,774;945,0;0,0;0,0" o:connectangles="0,0,0,0,0,0,0" textboxrect="0,0,21600,21600"/>
                    <v:textbox inset="8pt,8pt,8pt,8pt">
                      <w:txbxContent>
                        <w:p w14:paraId="444F3F40" w14:textId="77777777" w:rsidR="00C15787" w:rsidRDefault="00C15787">
                          <w:pPr>
                            <w:pStyle w:val="FreeForm"/>
                            <w:rPr>
                              <w:rFonts w:ascii="Times New Roman" w:eastAsia="Times New Roman" w:hAnsi="Times New Roman"/>
                              <w:color w:val="auto"/>
                            </w:rPr>
                          </w:pPr>
                        </w:p>
                      </w:txbxContent>
                    </v:textbox>
                  </v:shape>
                  <v:shape id="AutoShape 182" o:spid="_x0000_s1130"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" adj="-11796480,,5400" path="m,21600l5592,736c7752,4048,13504,4048,21600,l,21600xm,21600e" fillcolor="#abb596" stroked="f" strokecolor="#c2d69b" strokeweight="1pt">
                    <v:stroke joinstyle="round"/>
                    <v:formulas/>
                    <v:path arrowok="t" o:connecttype="custom" o:connectlocs="0,110;31,4;118,0;0,110;0,110" o:connectangles="0,0,0,0,0" textboxrect="0,0,21600,21600"/>
                    <v:textbox inset="8pt,8pt,8pt,8pt">
                      <w:txbxContent>
                        <w:p w14:paraId="6A8AF59B" w14:textId="77777777" w:rsidR="00C15787" w:rsidRDefault="00C15787">
                          <w:pPr>
                            <w:pStyle w:val="FreeForm"/>
                            <w:rPr>
                              <w:rFonts w:ascii="Times New Roman" w:eastAsia="Times New Roman" w:hAnsi="Times New Roman"/>
                              <w:color w:val="auto"/>
                            </w:rPr>
                          </w:pPr>
                        </w:p>
                      </w:txbxContent>
                    </v:textbox>
                  </v:shape>
                  <v:shape id="AutoShape 183" o:spid="_x0000_s1131"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" adj="-11796480,,5400" path="m,21600l5592,736c7752,4048,13504,4048,21600,e" filled="f" strokecolor="#c2d69b" strokeweight="1pt">
                    <v:stroke joinstyle="round"/>
                    <v:formulas/>
                    <v:path arrowok="t" o:connecttype="custom" o:connectlocs="0,110;31,4;118,0" o:connectangles="0,0,0" textboxrect="0,0,21600,21600"/>
                    <v:textbox inset="8pt,8pt,8pt,8pt">
                      <w:txbxContent>
                        <w:p w14:paraId="5CAAF2C2" w14:textId="77777777" w:rsidR="00C15787" w:rsidRDefault="00C15787">
                          <w:pPr>
                            <w:pStyle w:val="FreeForm"/>
                            <w:rPr>
                              <w:rFonts w:ascii="Times New Roman" w:eastAsia="Times New Roman" w:hAnsi="Times New Roman"/>
                              <w:color w:val="auto"/>
                            </w:rPr>
                          </w:pPr>
                        </w:p>
                      </w:txbxContent>
                    </v:textbox>
                  </v:shape>
                  <v:rect id="Rectangle 184" o:spid="_x0000_s1132"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" filled="f" stroked="f" strokeweight="1pt">
                    <v:path arrowok="t"/>
                    <v:textbox inset="3pt,3pt,3pt,3pt">
                      <w:txbxContent>
                        <w:p w14:paraId="38D020FE" w14:textId="77777777" w:rsidR="00C15787" w:rsidRDefault="00C15787">
                          <w:pPr>
                            <w:pStyle w:val="FreeForm"/>
                            <w:jc w:val="center"/>
                            <w:rPr>
                              <w:rFonts w:ascii="Calibri Bold" w:hAnsi="Calibri Bold"/>
                              <w:sz w:val="22"/>
                            </w:rPr>
                          </w:pPr>
                          <w:r>
                            <w:rPr>
                              <w:rFonts w:ascii="Calibri Bold" w:hAnsi="Calibri Bold"/>
                              <w:sz w:val="22"/>
                            </w:rPr>
                            <w:t>Score</w:t>
                          </w:r>
                        </w:p>
                        <w:p w14:paraId="238E882B" w14:textId="77777777" w:rsidR="00C15787" w:rsidRDefault="00C15787">
                          <w:pPr>
                            <w:pStyle w:val="FreeForm"/>
                            <w:jc w:val="center"/>
                            <w:rPr>
                              <w:rFonts w:ascii="Calibri Bold" w:hAnsi="Calibri Bold"/>
                              <w:sz w:val="22"/>
                            </w:rPr>
                          </w:pPr>
                          <w:r>
                            <w:rPr>
                              <w:rFonts w:ascii="Calibri Bold" w:hAnsi="Calibri Bold"/>
                              <w:sz w:val="22"/>
                            </w:rPr>
                            <w:t>10/10</w:t>
                          </w:r>
                        </w:p>
                        <w:p w14:paraId="2E0A8F92" w14:textId="77777777" w:rsidR="00C15787" w:rsidRDefault="00C15787">
                          <w:pPr>
                            <w:pStyle w:val="FreeForm"/>
                            <w:rPr>
                              <w:rFonts w:ascii="Calibri Bold" w:hAnsi="Calibri Bold"/>
                              <w:sz w:val="22"/>
                            </w:rPr>
                          </w:pPr>
                        </w:p>
                        <w:p w14:paraId="6632A57C" w14:textId="77777777" w:rsidR="00C15787" w:rsidRDefault="00C15787">
                          <w:pPr>
                            <w:pStyle w:val="FreeForm"/>
                            <w:rPr>
                              <w:rFonts w:ascii="Calibri Bold" w:hAnsi="Calibri Bold"/>
                              <w:sz w:val="22"/>
                            </w:rPr>
                          </w:pPr>
                        </w:p>
                        <w:p w14:paraId="400370E5"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g">
            <w:drawing>
              <wp:anchor distT="0" distB="0" distL="114300" distR="114300" simplePos="0" relativeHeight="251692032" behindDoc="1" locked="0" layoutInCell="1" allowOverlap="1" wp14:anchorId="20284B25" wp14:editId="57A8B3A8">
                <wp:simplePos x="0" y="0"/>
                <wp:positionH relativeFrom="page">
                  <wp:posOffset>881380</wp:posOffset>
                </wp:positionH>
                <wp:positionV relativeFrom="page">
                  <wp:posOffset>5658485</wp:posOffset>
                </wp:positionV>
                <wp:extent cx="5886450" cy="1282700"/>
                <wp:effectExtent l="14605" t="635" r="13970" b="2540"/>
                <wp:wrapNone/>
                <wp:docPr id="38"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39" name="AutoShape 186"/>
                        <wps:cNvSpPr>
                          <a:spLocks noChangeArrowheads="1"/>
                        </wps:cNvSpPr>
                        <wps:spPr bwMode="auto">
                          <a:xfrm>
                            <a:off x="0" y="837"/>
                            <a:ext cx="9270" cy="495"/>
                          </a:xfrm>
                          <a:prstGeom prst="roundRect">
                            <a:avLst>
                              <a:gd name="adj" fmla="val 16667"/>
                            </a:avLst>
                          </a:prstGeom>
                          <a:gradFill rotWithShape="0">
                            <a:gsLst>
                              <a:gs pos="0">
                                <a:srgbClr val="C2D69B"/>
                              </a:gs>
                              <a:gs pos="50000">
                                <a:srgbClr val="9BBB59"/>
                              </a:gs>
                              <a:gs pos="100000">
                                <a:srgbClr val="C2D69B"/>
                              </a:gs>
                            </a:gsLst>
                            <a:lin ang="5400000"/>
                          </a:gradFill>
                          <a:ln w="12700">
                            <a:solidFill>
                              <a:srgbClr val="9BBB59"/>
                            </a:solidFill>
                            <a:round/>
                            <a:headEnd/>
                            <a:tailEnd/>
                          </a:ln>
                          <a:effectLst>
                            <a:outerShdw dist="28398" dir="3806097" algn="ctr" rotWithShape="0">
                              <a:srgbClr val="4E6128">
                                <a:alpha val="74997"/>
                              </a:srgbClr>
                            </a:outerShdw>
                          </a:effectLst>
                        </wps:spPr>
                        <wps:txbx>
                          <w:txbxContent>
                            <w:p w14:paraId="58125249"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41" name="Group 187"/>
                        <wpg:cNvGrpSpPr>
                          <a:grpSpLocks/>
                        </wpg:cNvGrpSpPr>
                        <wpg:grpSpPr bwMode="auto">
                          <a:xfrm>
                            <a:off x="7785" y="0"/>
                            <a:ext cx="945" cy="2020"/>
                            <a:chOff x="0" y="0"/>
                            <a:chExt cx="945" cy="2020"/>
                          </a:xfrm>
                        </wpg:grpSpPr>
                        <wps:wsp>
                          <wps:cNvPr id="42" name="AutoShape 188"/>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D6E3BC"/>
                                </a:gs>
                              </a:gsLst>
                              <a:lin ang="5400000"/>
                            </a:gradFill>
                            <a:ln w="12700">
                              <a:solidFill>
                                <a:srgbClr val="C2D69B"/>
                              </a:solidFill>
                              <a:round/>
                              <a:headEnd/>
                              <a:tailEnd/>
                            </a:ln>
                            <a:effectLst>
                              <a:outerShdw dist="28398" dir="3806097" algn="ctr" rotWithShape="0">
                                <a:srgbClr val="4E6128">
                                  <a:alpha val="50000"/>
                                </a:srgbClr>
                              </a:outerShdw>
                            </a:effectLst>
                          </wps:spPr>
                          <wps:txbx>
                            <w:txbxContent>
                              <w:p w14:paraId="5528E4C8"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43" name="AutoShape 189"/>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ABB596"/>
                            </a:solidFill>
                            <a:ln>
                              <a:noFill/>
                            </a:ln>
                            <a:extLst>
                              <a:ext uri="{91240B29-F687-4F45-9708-019B960494DF}">
                                <a14:hiddenLine xmlns:a14="http://schemas.microsoft.com/office/drawing/2010/main" w="12700">
                                  <a:solidFill>
                                    <a:srgbClr val="C2D69B"/>
                                  </a:solidFill>
                                  <a:round/>
                                  <a:headEnd/>
                                  <a:tailEnd/>
                                </a14:hiddenLine>
                              </a:ext>
                            </a:extLst>
                          </wps:spPr>
                          <wps:txbx>
                            <w:txbxContent>
                              <w:p w14:paraId="0265387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44" name="AutoShape 190"/>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C2D69B"/>
                              </a:solidFill>
                              <a:round/>
                              <a:headEnd/>
                              <a:tailEnd/>
                            </a:ln>
                            <a:extLst>
                              <a:ext uri="{909E8E84-426E-40DD-AFC4-6F175D3DCCD1}">
                                <a14:hiddenFill xmlns:a14="http://schemas.microsoft.com/office/drawing/2010/main">
                                  <a:solidFill>
                                    <a:srgbClr val="FFFFFF"/>
                                  </a:solidFill>
                                </a14:hiddenFill>
                              </a:ext>
                            </a:extLst>
                          </wps:spPr>
                          <wps:txbx>
                            <w:txbxContent>
                              <w:p w14:paraId="765C5E4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45" name="Rectangle 191"/>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BCC4616" w14:textId="77777777" w:rsidR="00C15787" w:rsidRDefault="00C15787">
                                <w:pPr>
                                  <w:pStyle w:val="FreeForm"/>
                                  <w:jc w:val="center"/>
                                  <w:rPr>
                                    <w:rFonts w:ascii="Calibri Bold" w:hAnsi="Calibri Bold"/>
                                    <w:sz w:val="22"/>
                                  </w:rPr>
                                </w:pPr>
                                <w:r>
                                  <w:rPr>
                                    <w:rFonts w:ascii="Calibri Bold" w:hAnsi="Calibri Bold"/>
                                    <w:sz w:val="22"/>
                                  </w:rPr>
                                  <w:t>Score</w:t>
                                </w:r>
                              </w:p>
                              <w:p w14:paraId="76A98DC2" w14:textId="77777777" w:rsidR="00C15787" w:rsidRDefault="00C15787">
                                <w:pPr>
                                  <w:pStyle w:val="FreeForm"/>
                                  <w:jc w:val="center"/>
                                  <w:rPr>
                                    <w:rFonts w:ascii="Calibri Bold" w:hAnsi="Calibri Bold"/>
                                    <w:sz w:val="22"/>
                                  </w:rPr>
                                </w:pPr>
                                <w:r>
                                  <w:rPr>
                                    <w:rFonts w:ascii="Calibri Bold" w:hAnsi="Calibri Bold"/>
                                    <w:sz w:val="22"/>
                                  </w:rPr>
                                  <w:t>10/10</w:t>
                                </w:r>
                              </w:p>
                              <w:p w14:paraId="61B04E86" w14:textId="77777777" w:rsidR="00C15787" w:rsidRDefault="00C15787">
                                <w:pPr>
                                  <w:pStyle w:val="FreeForm"/>
                                  <w:rPr>
                                    <w:rFonts w:ascii="Calibri Bold" w:hAnsi="Calibri Bold"/>
                                    <w:sz w:val="22"/>
                                  </w:rPr>
                                </w:pPr>
                              </w:p>
                              <w:p w14:paraId="43C15F0B" w14:textId="77777777" w:rsidR="00C15787" w:rsidRDefault="00C15787">
                                <w:pPr>
                                  <w:pStyle w:val="FreeForm"/>
                                  <w:rPr>
                                    <w:rFonts w:ascii="Calibri Bold" w:hAnsi="Calibri Bold"/>
                                    <w:sz w:val="22"/>
                                  </w:rPr>
                                </w:pPr>
                              </w:p>
                              <w:p w14:paraId="6C680634"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284B25" id="Group 185" o:spid="_x0000_s1133" style="position:absolute;margin-left:69.4pt;margin-top:445.55pt;width:463.5pt;height:101pt;z-index:-251624448;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">
                <v:roundrect id="AutoShape 186" o:spid="_x0000_s1134"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" fillcolor="#c2d69b" strokecolor="#9bbb59" strokeweight="1pt">
                  <v:fill color2="#9bbb59" focus="50%" type="gradient">
                    <o:fill v:ext="view" type="gradientUnscaled"/>
                  </v:fill>
                  <v:shadow on="t" color="#4e6128" opacity="49150f" offset="1pt"/>
                  <v:textbox inset="0,0,0,0">
                    <w:txbxContent>
                      <w:p w14:paraId="58125249" w14:textId="77777777" w:rsidR="00C15787" w:rsidRDefault="00C15787">
                        <w:pPr>
                          <w:pStyle w:val="FreeForm"/>
                          <w:rPr>
                            <w:rFonts w:ascii="Times New Roman" w:eastAsia="Times New Roman" w:hAnsi="Times New Roman"/>
                            <w:color w:val="auto"/>
                          </w:rPr>
                        </w:pPr>
                      </w:p>
                    </w:txbxContent>
                  </v:textbox>
                </v:roundrect>
                <v:group id="Group 187" o:spid="_x0000_s1135"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AutoShape 188" o:spid="_x0000_s1136"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" adj="-11796480,,5400" path="m,l,21600r18900,l21600,18900,21600,,,xm,e" strokecolor="#c2d69b" strokeweight="1pt">
                    <v:fill color2="#d6e3bc" focus="100%" type="gradient">
                      <o:fill v:ext="view" type="gradientUnscaled"/>
                    </v:fill>
                    <v:stroke joinstyle="round"/>
                    <v:shadow on="t" color="#4e6128" opacity=".5" offset="1pt"/>
                    <v:formulas/>
                    <v:path arrowok="t" o:connecttype="custom" o:connectlocs="0,0;0,885;827,885;945,774;945,0;0,0;0,0" o:connectangles="0,0,0,0,0,0,0" textboxrect="0,0,21600,21600"/>
                    <v:textbox inset="8pt,8pt,8pt,8pt">
                      <w:txbxContent>
                        <w:p w14:paraId="5528E4C8" w14:textId="77777777" w:rsidR="00C15787" w:rsidRDefault="00C15787">
                          <w:pPr>
                            <w:pStyle w:val="FreeForm"/>
                            <w:rPr>
                              <w:rFonts w:ascii="Times New Roman" w:eastAsia="Times New Roman" w:hAnsi="Times New Roman"/>
                              <w:color w:val="auto"/>
                            </w:rPr>
                          </w:pPr>
                        </w:p>
                      </w:txbxContent>
                    </v:textbox>
                  </v:shape>
                  <v:shape id="AutoShape 189" o:spid="_x0000_s1137"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" adj="-11796480,,5400" path="m,21600l5592,736c7752,4048,13504,4048,21600,l,21600xm,21600e" fillcolor="#abb596" stroked="f" strokecolor="#c2d69b" strokeweight="1pt">
                    <v:stroke joinstyle="round"/>
                    <v:formulas/>
                    <v:path arrowok="t" o:connecttype="custom" o:connectlocs="0,110;31,4;118,0;0,110;0,110" o:connectangles="0,0,0,0,0" textboxrect="0,0,21600,21600"/>
                    <v:textbox inset="8pt,8pt,8pt,8pt">
                      <w:txbxContent>
                        <w:p w14:paraId="0265387B" w14:textId="77777777" w:rsidR="00C15787" w:rsidRDefault="00C15787">
                          <w:pPr>
                            <w:pStyle w:val="FreeForm"/>
                            <w:rPr>
                              <w:rFonts w:ascii="Times New Roman" w:eastAsia="Times New Roman" w:hAnsi="Times New Roman"/>
                              <w:color w:val="auto"/>
                            </w:rPr>
                          </w:pPr>
                        </w:p>
                      </w:txbxContent>
                    </v:textbox>
                  </v:shape>
                  <v:shape id="AutoShape 190" o:spid="_x0000_s1138"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" adj="-11796480,,5400" path="m,21600l5592,736c7752,4048,13504,4048,21600,e" filled="f" strokecolor="#c2d69b" strokeweight="1pt">
                    <v:stroke joinstyle="round"/>
                    <v:formulas/>
                    <v:path arrowok="t" o:connecttype="custom" o:connectlocs="0,110;31,4;118,0" o:connectangles="0,0,0" textboxrect="0,0,21600,21600"/>
                    <v:textbox inset="8pt,8pt,8pt,8pt">
                      <w:txbxContent>
                        <w:p w14:paraId="765C5E4B" w14:textId="77777777" w:rsidR="00C15787" w:rsidRDefault="00C15787">
                          <w:pPr>
                            <w:pStyle w:val="FreeForm"/>
                            <w:rPr>
                              <w:rFonts w:ascii="Times New Roman" w:eastAsia="Times New Roman" w:hAnsi="Times New Roman"/>
                              <w:color w:val="auto"/>
                            </w:rPr>
                          </w:pPr>
                        </w:p>
                      </w:txbxContent>
                    </v:textbox>
                  </v:shape>
                  <v:rect id="Rectangle 191" o:spid="_x0000_s1139"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" filled="f" stroked="f" strokeweight="1pt">
                    <v:path arrowok="t"/>
                    <v:textbox inset="3pt,3pt,3pt,3pt">
                      <w:txbxContent>
                        <w:p w14:paraId="4BCC4616" w14:textId="77777777" w:rsidR="00C15787" w:rsidRDefault="00C15787">
                          <w:pPr>
                            <w:pStyle w:val="FreeForm"/>
                            <w:jc w:val="center"/>
                            <w:rPr>
                              <w:rFonts w:ascii="Calibri Bold" w:hAnsi="Calibri Bold"/>
                              <w:sz w:val="22"/>
                            </w:rPr>
                          </w:pPr>
                          <w:r>
                            <w:rPr>
                              <w:rFonts w:ascii="Calibri Bold" w:hAnsi="Calibri Bold"/>
                              <w:sz w:val="22"/>
                            </w:rPr>
                            <w:t>Score</w:t>
                          </w:r>
                        </w:p>
                        <w:p w14:paraId="76A98DC2" w14:textId="77777777" w:rsidR="00C15787" w:rsidRDefault="00C15787">
                          <w:pPr>
                            <w:pStyle w:val="FreeForm"/>
                            <w:jc w:val="center"/>
                            <w:rPr>
                              <w:rFonts w:ascii="Calibri Bold" w:hAnsi="Calibri Bold"/>
                              <w:sz w:val="22"/>
                            </w:rPr>
                          </w:pPr>
                          <w:r>
                            <w:rPr>
                              <w:rFonts w:ascii="Calibri Bold" w:hAnsi="Calibri Bold"/>
                              <w:sz w:val="22"/>
                            </w:rPr>
                            <w:t>10/10</w:t>
                          </w:r>
                        </w:p>
                        <w:p w14:paraId="61B04E86" w14:textId="77777777" w:rsidR="00C15787" w:rsidRDefault="00C15787">
                          <w:pPr>
                            <w:pStyle w:val="FreeForm"/>
                            <w:rPr>
                              <w:rFonts w:ascii="Calibri Bold" w:hAnsi="Calibri Bold"/>
                              <w:sz w:val="22"/>
                            </w:rPr>
                          </w:pPr>
                        </w:p>
                        <w:p w14:paraId="43C15F0B" w14:textId="77777777" w:rsidR="00C15787" w:rsidRDefault="00C15787">
                          <w:pPr>
                            <w:pStyle w:val="FreeForm"/>
                            <w:rPr>
                              <w:rFonts w:ascii="Calibri Bold" w:hAnsi="Calibri Bold"/>
                              <w:sz w:val="22"/>
                            </w:rPr>
                          </w:pPr>
                        </w:p>
                        <w:p w14:paraId="6C680634"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693056" behindDoc="1" locked="0" layoutInCell="1" allowOverlap="1" wp14:anchorId="44D78184" wp14:editId="2917394E">
                <wp:simplePos x="0" y="0"/>
                <wp:positionH relativeFrom="page">
                  <wp:posOffset>-24765</wp:posOffset>
                </wp:positionH>
                <wp:positionV relativeFrom="page">
                  <wp:posOffset>-37465</wp:posOffset>
                </wp:positionV>
                <wp:extent cx="7810500" cy="10248900"/>
                <wp:effectExtent l="0" t="0" r="0" b="0"/>
                <wp:wrapNone/>
                <wp:docPr id="37"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6BA1620D"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D78184" id="Rectangle 192" o:spid="_x0000_s1140" style="position:absolute;margin-left:-1.95pt;margin-top:-2.95pt;width:615pt;height:807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" fillcolor="#f3f3ec" strokeweight="1pt">
                <v:path arrowok="t"/>
                <v:textbox inset="8pt,8pt,8pt,8pt">
                  <w:txbxContent>
                    <w:p w14:paraId="6BA1620D"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694080" behindDoc="1" locked="0" layoutInCell="1" allowOverlap="1" wp14:anchorId="1A906BD7" wp14:editId="60DFEC45">
                <wp:simplePos x="0" y="0"/>
                <wp:positionH relativeFrom="page">
                  <wp:posOffset>729615</wp:posOffset>
                </wp:positionH>
                <wp:positionV relativeFrom="page">
                  <wp:posOffset>1244599</wp:posOffset>
                </wp:positionV>
                <wp:extent cx="6457315" cy="0"/>
                <wp:effectExtent l="0" t="0" r="0" b="0"/>
                <wp:wrapNone/>
                <wp:docPr id="35"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8BFF5E" id="Line 193" o:spid="_x0000_s1026" style="position:absolute;flip:y;z-index:-25162240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8pt" to="565.9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" strokecolor="#5e7f25" strokeweight="1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95104" behindDoc="1" locked="0" layoutInCell="1" allowOverlap="1" wp14:anchorId="3185C423" wp14:editId="1CECB2D7">
                <wp:simplePos x="0" y="0"/>
                <wp:positionH relativeFrom="page">
                  <wp:posOffset>729615</wp:posOffset>
                </wp:positionH>
                <wp:positionV relativeFrom="page">
                  <wp:posOffset>1206499</wp:posOffset>
                </wp:positionV>
                <wp:extent cx="6464935" cy="0"/>
                <wp:effectExtent l="0" t="0" r="0" b="0"/>
                <wp:wrapNone/>
                <wp:docPr id="34"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D439E6" id="Line 194" o:spid="_x0000_s1026" style="position:absolute;flip:y;z-index:-25162137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" strokecolor="#5e7f25" strokeweight="2pt">
                <v:stroke joinstyle="miter"/>
                <w10:wrap anchorx="page" anchory="page"/>
              </v:line>
            </w:pict>
          </mc:Fallback>
        </mc:AlternateContent>
      </w:r>
      <w:r w:rsidR="00B66FEA">
        <w:rPr>
          <w:noProof/>
        </w:rPr>
        <w:drawing>
          <wp:anchor distT="0" distB="0" distL="114300" distR="114300" simplePos="0" relativeHeight="251658752" behindDoc="1" locked="0" layoutInCell="1" allowOverlap="1" wp14:anchorId="73C252EC" wp14:editId="00F40A45">
            <wp:simplePos x="0" y="0"/>
            <wp:positionH relativeFrom="page">
              <wp:posOffset>5823585</wp:posOffset>
            </wp:positionH>
            <wp:positionV relativeFrom="page">
              <wp:posOffset>-450215</wp:posOffset>
            </wp:positionV>
            <wp:extent cx="1549400" cy="1866900"/>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696128" behindDoc="1" locked="0" layoutInCell="1" allowOverlap="1" wp14:anchorId="2D3AA726" wp14:editId="2244D275">
                <wp:simplePos x="0" y="0"/>
                <wp:positionH relativeFrom="page">
                  <wp:posOffset>5829300</wp:posOffset>
                </wp:positionH>
                <wp:positionV relativeFrom="page">
                  <wp:posOffset>342900</wp:posOffset>
                </wp:positionV>
                <wp:extent cx="1473200" cy="787400"/>
                <wp:effectExtent l="0" t="0" r="0" b="0"/>
                <wp:wrapNone/>
                <wp:docPr id="33"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8B1DED9" w14:textId="77777777" w:rsidR="00C15787" w:rsidRDefault="00C15787">
                            <w:pPr>
                              <w:pStyle w:val="H4Blue"/>
                              <w:numPr>
                                <w:ilvl w:val="0"/>
                                <w:numId w:val="116"/>
                              </w:numPr>
                              <w:spacing w:before="0" w:line="216" w:lineRule="auto"/>
                              <w:ind w:hanging="142"/>
                              <w:jc w:val="center"/>
                              <w:rPr>
                                <w:color w:val="4C6E1C"/>
                                <w:spacing w:val="7"/>
                                <w:sz w:val="34"/>
                              </w:rPr>
                            </w:pPr>
                            <w:r>
                              <w:rPr>
                                <w:color w:val="4C6E1C"/>
                                <w:spacing w:val="7"/>
                                <w:sz w:val="34"/>
                              </w:rPr>
                              <w:t>SCORE</w:t>
                            </w:r>
                          </w:p>
                          <w:p w14:paraId="0ABF19E1" w14:textId="77777777" w:rsidR="00C15787" w:rsidRDefault="00C15787">
                            <w:pPr>
                              <w:pStyle w:val="H4Blue"/>
                              <w:numPr>
                                <w:ilvl w:val="0"/>
                                <w:numId w:val="116"/>
                              </w:numPr>
                              <w:spacing w:before="0" w:line="216" w:lineRule="auto"/>
                              <w:ind w:hanging="142"/>
                              <w:jc w:val="center"/>
                              <w:rPr>
                                <w:color w:val="252C12"/>
                              </w:rPr>
                            </w:pPr>
                            <w:r>
                              <w:rPr>
                                <w:rStyle w:val="LargeNumbersGreen"/>
                              </w:rPr>
                              <w:t>10/10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3AA726" id="Rectangle 196" o:spid="_x0000_s1141" style="position:absolute;margin-left:459pt;margin-top:27pt;width:116pt;height:62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" filled="f" stroked="f">
                <v:textbox inset="0,0,0,0">
                  <w:txbxContent>
                    <w:p w14:paraId="68B1DED9" w14:textId="77777777" w:rsidR="00C15787" w:rsidRDefault="00C15787">
                      <w:pPr>
                        <w:pStyle w:val="H4Blue"/>
                        <w:numPr>
                          <w:ilvl w:val="0"/>
                          <w:numId w:val="116"/>
                        </w:numPr>
                        <w:spacing w:before="0" w:line="216" w:lineRule="auto"/>
                        <w:ind w:hanging="142"/>
                        <w:jc w:val="center"/>
                        <w:rPr>
                          <w:color w:val="4C6E1C"/>
                          <w:spacing w:val="7"/>
                          <w:sz w:val="34"/>
                        </w:rPr>
                      </w:pPr>
                      <w:r>
                        <w:rPr>
                          <w:color w:val="4C6E1C"/>
                          <w:spacing w:val="7"/>
                          <w:sz w:val="34"/>
                        </w:rPr>
                        <w:t>SCORE</w:t>
                      </w:r>
                    </w:p>
                    <w:p w14:paraId="0ABF19E1" w14:textId="77777777" w:rsidR="00C15787" w:rsidRDefault="00C15787">
                      <w:pPr>
                        <w:pStyle w:val="H4Blue"/>
                        <w:numPr>
                          <w:ilvl w:val="0"/>
                          <w:numId w:val="116"/>
                        </w:numPr>
                        <w:spacing w:before="0" w:line="216" w:lineRule="auto"/>
                        <w:ind w:hanging="142"/>
                        <w:jc w:val="center"/>
                        <w:rPr>
                          <w:color w:val="252C12"/>
                        </w:rPr>
                      </w:pPr>
                      <w:r>
                        <w:rPr>
                          <w:rStyle w:val="LargeNumbersGreen"/>
                        </w:rPr>
                        <w:t>10/10</w:t>
                      </w:r>
                    </w:p>
                  </w:txbxContent>
                </v:textbox>
                <w10:wrap anchorx="page" anchory="page"/>
              </v:rect>
            </w:pict>
          </mc:Fallback>
        </mc:AlternateContent>
      </w:r>
      <w:r w:rsidR="00716BDB">
        <w:t>.</w:t>
      </w:r>
    </w:p>
    <w:p w14:paraId="6130CA61" w14:textId="77777777" w:rsidR="00716BDB" w:rsidRDefault="00716BDB">
      <w:pPr>
        <w:pStyle w:val="H3GreenTOC"/>
      </w:pPr>
      <w:bookmarkStart w:id="92" w:name="_TOC27902"/>
      <w:bookmarkEnd w:id="92"/>
      <w:r>
        <w:t>Guidelines</w:t>
      </w:r>
    </w:p>
    <w:p w14:paraId="27D0C501" w14:textId="77777777" w:rsidR="00716BDB" w:rsidRDefault="00716BDB">
      <w:pPr>
        <w:pStyle w:val="BodyGreen"/>
      </w:pPr>
      <w:r>
        <w:t>An XML sitemap should be created for every website, and should be updated and re-submitted whenever changes are made to the site. Additional information about XML sitemaps can be found here:</w:t>
      </w:r>
    </w:p>
    <w:p w14:paraId="0F228212" w14:textId="77777777" w:rsidR="00716BDB" w:rsidRDefault="00C24539">
      <w:pPr>
        <w:pStyle w:val="FreeForm"/>
        <w:rPr>
          <w:rStyle w:val="linksblue"/>
        </w:rPr>
      </w:pPr>
      <w:hyperlink r:id="rId48" w:history="1">
        <w:r w:rsidR="00716BDB">
          <w:rPr>
            <w:rStyle w:val="linksblue"/>
          </w:rPr>
          <w:t>http://www.google.com/support/webmasters/bin/answer.py?answer=156184</w:t>
        </w:r>
      </w:hyperlink>
    </w:p>
    <w:p w14:paraId="39E4A3B0" w14:textId="77777777" w:rsidR="00B94BFF" w:rsidRDefault="00716BDB" w:rsidP="00B94BFF">
      <w:pPr>
        <w:pStyle w:val="FreeForm"/>
      </w:pPr>
      <w:r>
        <w:br w:type="page"/>
      </w:r>
      <w:bookmarkStart w:id="93" w:name="_TOC28175"/>
      <w:bookmarkStart w:id="94" w:name="TOC224631732"/>
      <w:bookmarkEnd w:id="93"/>
      <w:bookmarkEnd w:id="94"/>
    </w:p>
    <w:p w14:paraId="136864CB" w14:textId="77777777" w:rsidR="00B94BFF" w:rsidRDefault="00B94BFF" w:rsidP="00B94BFF">
      <w:pPr>
        <w:pStyle w:val="FreeForm"/>
      </w:pPr>
    </w:p>
    <w:p w14:paraId="26EF68A9" w14:textId="77777777" w:rsidR="00B94BFF" w:rsidRDefault="00716BDB" w:rsidP="00B94BFF">
      <w:pPr>
        <w:pStyle w:val="FreeForm"/>
      </w:pPr>
      <w:r>
        <w:t>URL REDIRECTS</w:t>
      </w:r>
      <w:bookmarkStart w:id="95" w:name="_TOC28189"/>
      <w:bookmarkEnd w:id="95"/>
    </w:p>
    <w:p w14:paraId="498ED59D" w14:textId="77777777" w:rsidR="00B94BFF" w:rsidRDefault="00B94BFF">
      <w:pPr>
        <w:pStyle w:val="H3GreenTOC"/>
      </w:pPr>
    </w:p>
    <w:p w14:paraId="07A5C70C" w14:textId="226FE6B8" w:rsidR="00D76361" w:rsidRDefault="00716BDB" w:rsidP="00B94BFF">
      <w:pPr>
        <w:pStyle w:val="H3GreenTOC"/>
      </w:pPr>
      <w:r>
        <w:t>Analysis</w:t>
      </w:r>
      <w:r w:rsidR="00986D83">
        <w:rPr>
          <w:noProof/>
        </w:rPr>
        <mc:AlternateContent>
          <mc:Choice Requires="wps">
            <w:drawing>
              <wp:anchor distT="4294967295" distB="4294967295" distL="114300" distR="114300" simplePos="0" relativeHeight="251698176" behindDoc="1" locked="0" layoutInCell="1" allowOverlap="1" wp14:anchorId="3E2B2B7B" wp14:editId="0482A13A">
                <wp:simplePos x="0" y="0"/>
                <wp:positionH relativeFrom="page">
                  <wp:posOffset>737235</wp:posOffset>
                </wp:positionH>
                <wp:positionV relativeFrom="page">
                  <wp:posOffset>1383029</wp:posOffset>
                </wp:positionV>
                <wp:extent cx="6457315" cy="0"/>
                <wp:effectExtent l="0" t="0" r="0" b="0"/>
                <wp:wrapNone/>
                <wp:docPr id="32"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AAA6F4" id="Line 198" o:spid="_x0000_s1026" style="position:absolute;flip:y;z-index:-2516183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8.05pt,108.9pt" to="566.5pt,10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" strokecolor="#5e7f25" strokeweight="1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699200" behindDoc="1" locked="0" layoutInCell="1" allowOverlap="1" wp14:anchorId="192FE863" wp14:editId="2EB1E78D">
                <wp:simplePos x="0" y="0"/>
                <wp:positionH relativeFrom="page">
                  <wp:posOffset>729615</wp:posOffset>
                </wp:positionH>
                <wp:positionV relativeFrom="page">
                  <wp:posOffset>1329054</wp:posOffset>
                </wp:positionV>
                <wp:extent cx="6464935" cy="0"/>
                <wp:effectExtent l="0" t="0" r="0" b="0"/>
                <wp:wrapNone/>
                <wp:docPr id="255"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A48D3F" id="Line 199" o:spid="_x0000_s1026" style="position:absolute;flip:y;z-index:-25161728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104.65pt" to="566.5pt,1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" strokecolor="#5e7f25" strokeweight="2pt">
                <v:stroke joinstyle="miter"/>
                <w10:wrap anchorx="page" anchory="page"/>
              </v:line>
            </w:pict>
          </mc:Fallback>
        </mc:AlternateContent>
      </w:r>
    </w:p>
    <w:p w14:paraId="7DD1D71F" w14:textId="77777777" w:rsidR="00716BDB" w:rsidRDefault="00716BDB">
      <w:pPr>
        <w:pStyle w:val="BodyGreen"/>
      </w:pPr>
      <w:r>
        <w:t>The standard non-WWW to WWW redirects are in place. 301 redirects appeared to be used correctly.</w:t>
      </w:r>
      <w:r w:rsidR="003A2C5B">
        <w:t xml:space="preserve"> However 3 redirects with </w:t>
      </w:r>
      <w:r w:rsidR="002038F4">
        <w:t xml:space="preserve">302 </w:t>
      </w:r>
      <w:r w:rsidR="003A2C5B">
        <w:t>response were also found</w:t>
      </w:r>
      <w:r w:rsidR="002038F4">
        <w:t>.</w:t>
      </w:r>
    </w:p>
    <w:p w14:paraId="7636B034" w14:textId="77777777" w:rsidR="00716BDB" w:rsidRDefault="00716BDB">
      <w:pPr>
        <w:pStyle w:val="H3GreenTOC"/>
      </w:pPr>
      <w:bookmarkStart w:id="96" w:name="_TOC28366"/>
      <w:bookmarkEnd w:id="96"/>
      <w:r>
        <w:t>Recommendations</w:t>
      </w:r>
    </w:p>
    <w:p w14:paraId="2B12A31E" w14:textId="77777777" w:rsidR="00716BDB" w:rsidRDefault="00716BDB">
      <w:pPr>
        <w:pStyle w:val="BodyGreen"/>
      </w:pPr>
      <w:r>
        <w:t>No changes are needed at this time</w:t>
      </w:r>
      <w:r w:rsidR="002038F4">
        <w:t xml:space="preserve"> with 301 redirects but all the 302 redirects should b</w:t>
      </w:r>
      <w:r w:rsidR="003A2C5B">
        <w:t>e removed and replaced with 301</w:t>
      </w:r>
      <w:r>
        <w:t>.</w:t>
      </w:r>
    </w:p>
    <w:p w14:paraId="050882DB" w14:textId="77777777" w:rsidR="00716BDB" w:rsidRDefault="00716BDB">
      <w:pPr>
        <w:pStyle w:val="H3GreenTOC"/>
      </w:pPr>
      <w:bookmarkStart w:id="97" w:name="_TOC28418"/>
      <w:bookmarkEnd w:id="97"/>
      <w:r>
        <w:t>Guidelines</w:t>
      </w:r>
    </w:p>
    <w:p w14:paraId="3290AD94" w14:textId="6E953033" w:rsidR="00716BDB" w:rsidRDefault="00716BDB">
      <w:pPr>
        <w:pStyle w:val="BodyGreen"/>
      </w:pPr>
      <w:r>
        <w:t>Unless a redirect is truly temporary (such as for a time sensitive promotion), 302 redirects should never be used. 302 redirects don</w:t>
      </w:r>
      <w:r w:rsidR="00986D83">
        <w:rPr>
          <w:noProof/>
        </w:rPr>
        <mc:AlternateContent>
          <mc:Choice Requires="wps">
            <w:drawing>
              <wp:anchor distT="0" distB="0" distL="114300" distR="114300" simplePos="0" relativeHeight="251697152" behindDoc="1" locked="0" layoutInCell="1" allowOverlap="1" wp14:anchorId="5DF2DFE6" wp14:editId="2BE796E9">
                <wp:simplePos x="0" y="0"/>
                <wp:positionH relativeFrom="page">
                  <wp:posOffset>-24765</wp:posOffset>
                </wp:positionH>
                <wp:positionV relativeFrom="page">
                  <wp:posOffset>-37465</wp:posOffset>
                </wp:positionV>
                <wp:extent cx="7810500" cy="10248900"/>
                <wp:effectExtent l="0" t="0" r="0" b="0"/>
                <wp:wrapNone/>
                <wp:docPr id="25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0C6D42F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F2DFE6" id="Rectangle 197" o:spid="_x0000_s1142" style="position:absolute;margin-left:-1.95pt;margin-top:-2.95pt;width:615pt;height:807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" fillcolor="#f3f3ec" strokeweight="1pt">
                <v:path arrowok="t"/>
                <v:textbox inset="8pt,8pt,8pt,8pt">
                  <w:txbxContent>
                    <w:p w14:paraId="0C6D42FB"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B66FEA">
        <w:rPr>
          <w:noProof/>
        </w:rPr>
        <w:drawing>
          <wp:anchor distT="0" distB="0" distL="114300" distR="114300" simplePos="0" relativeHeight="251580416" behindDoc="1" locked="0" layoutInCell="1" allowOverlap="1" wp14:anchorId="498474C3" wp14:editId="7980407E">
            <wp:simplePos x="0" y="0"/>
            <wp:positionH relativeFrom="page">
              <wp:posOffset>5823585</wp:posOffset>
            </wp:positionH>
            <wp:positionV relativeFrom="page">
              <wp:posOffset>-450215</wp:posOffset>
            </wp:positionV>
            <wp:extent cx="1549400" cy="1866900"/>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00224" behindDoc="1" locked="0" layoutInCell="1" allowOverlap="1" wp14:anchorId="483711F1" wp14:editId="782FD512">
                <wp:simplePos x="0" y="0"/>
                <wp:positionH relativeFrom="page">
                  <wp:posOffset>5829300</wp:posOffset>
                </wp:positionH>
                <wp:positionV relativeFrom="page">
                  <wp:posOffset>342900</wp:posOffset>
                </wp:positionV>
                <wp:extent cx="1473200" cy="787400"/>
                <wp:effectExtent l="0" t="0" r="0" b="0"/>
                <wp:wrapNone/>
                <wp:docPr id="253"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2076688C" w14:textId="77777777" w:rsidR="00C15787" w:rsidRDefault="00C15787">
                            <w:pPr>
                              <w:pStyle w:val="H4Blue"/>
                              <w:numPr>
                                <w:ilvl w:val="0"/>
                                <w:numId w:val="110"/>
                              </w:numPr>
                              <w:spacing w:before="0" w:line="216" w:lineRule="auto"/>
                              <w:ind w:hanging="142"/>
                              <w:jc w:val="center"/>
                              <w:rPr>
                                <w:color w:val="4C6E1C"/>
                                <w:spacing w:val="7"/>
                                <w:sz w:val="34"/>
                              </w:rPr>
                            </w:pPr>
                            <w:r>
                              <w:rPr>
                                <w:color w:val="4C6E1C"/>
                                <w:spacing w:val="7"/>
                                <w:sz w:val="34"/>
                              </w:rPr>
                              <w:t>SCORE</w:t>
                            </w:r>
                          </w:p>
                          <w:p w14:paraId="79958EC2" w14:textId="77777777" w:rsidR="00C15787" w:rsidRDefault="00C15787">
                            <w:pPr>
                              <w:pStyle w:val="H4Blue"/>
                              <w:numPr>
                                <w:ilvl w:val="0"/>
                                <w:numId w:val="110"/>
                              </w:numPr>
                              <w:spacing w:before="0" w:line="216" w:lineRule="auto"/>
                              <w:ind w:hanging="142"/>
                              <w:jc w:val="center"/>
                              <w:rPr>
                                <w:color w:val="252C12"/>
                              </w:rPr>
                            </w:pPr>
                            <w:r>
                              <w:rPr>
                                <w:rStyle w:val="LargeNumbersGreen"/>
                              </w:rPr>
                              <w:t>10/10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3711F1" id="Rectangle 201" o:spid="_x0000_s1143" style="position:absolute;margin-left:459pt;margin-top:27pt;width:116pt;height:62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" filled="f" stroked="f">
                <v:textbox inset="0,0,0,0">
                  <w:txbxContent>
                    <w:p w14:paraId="2076688C" w14:textId="77777777" w:rsidR="00C15787" w:rsidRDefault="00C15787">
                      <w:pPr>
                        <w:pStyle w:val="H4Blue"/>
                        <w:numPr>
                          <w:ilvl w:val="0"/>
                          <w:numId w:val="110"/>
                        </w:numPr>
                        <w:spacing w:before="0" w:line="216" w:lineRule="auto"/>
                        <w:ind w:hanging="142"/>
                        <w:jc w:val="center"/>
                        <w:rPr>
                          <w:color w:val="4C6E1C"/>
                          <w:spacing w:val="7"/>
                          <w:sz w:val="34"/>
                        </w:rPr>
                      </w:pPr>
                      <w:r>
                        <w:rPr>
                          <w:color w:val="4C6E1C"/>
                          <w:spacing w:val="7"/>
                          <w:sz w:val="34"/>
                        </w:rPr>
                        <w:t>SCORE</w:t>
                      </w:r>
                    </w:p>
                    <w:p w14:paraId="79958EC2" w14:textId="77777777" w:rsidR="00C15787" w:rsidRDefault="00C15787">
                      <w:pPr>
                        <w:pStyle w:val="H4Blue"/>
                        <w:numPr>
                          <w:ilvl w:val="0"/>
                          <w:numId w:val="110"/>
                        </w:numPr>
                        <w:spacing w:before="0" w:line="216" w:lineRule="auto"/>
                        <w:ind w:hanging="142"/>
                        <w:jc w:val="center"/>
                        <w:rPr>
                          <w:color w:val="252C12"/>
                        </w:rPr>
                      </w:pPr>
                      <w:r>
                        <w:rPr>
                          <w:rStyle w:val="LargeNumbersGreen"/>
                        </w:rPr>
                        <w:t>10/10</w:t>
                      </w:r>
                    </w:p>
                  </w:txbxContent>
                </v:textbox>
                <w10:wrap anchorx="page" anchory="page"/>
              </v:rect>
            </w:pict>
          </mc:Fallback>
        </mc:AlternateContent>
      </w:r>
      <w:r>
        <w:t>’t pass any link value, and are essentially a dead end for SEO. In almost every scenario where a redirect is needed, a 301 redirect should be used.</w:t>
      </w:r>
    </w:p>
    <w:p w14:paraId="735FCC12" w14:textId="77777777" w:rsidR="00716BDB" w:rsidRDefault="00716BDB" w:rsidP="00D76361">
      <w:pPr>
        <w:pStyle w:val="BodyGreen"/>
      </w:pPr>
      <w:r>
        <w:t xml:space="preserve">Any page that changes URLs or is deleted needs a 301 permanent redirect to tell search engines and users that the page has moved/is gone. There should never be more than one URL path to a page. </w:t>
      </w:r>
      <w:r>
        <w:br w:type="page"/>
      </w:r>
      <w:bookmarkStart w:id="98" w:name="_TOC28990"/>
      <w:bookmarkStart w:id="99" w:name="TOC224631738"/>
      <w:bookmarkEnd w:id="98"/>
      <w:bookmarkEnd w:id="99"/>
      <w:r>
        <w:lastRenderedPageBreak/>
        <w:t>DUPLICATE CONTENT</w:t>
      </w:r>
    </w:p>
    <w:p w14:paraId="3D24CF6B" w14:textId="77777777" w:rsidR="00D76361" w:rsidRDefault="00D76361">
      <w:pPr>
        <w:pStyle w:val="H3GreenTOC"/>
      </w:pPr>
      <w:bookmarkStart w:id="100" w:name="_TOC29008"/>
      <w:bookmarkEnd w:id="100"/>
    </w:p>
    <w:p w14:paraId="4835FF88" w14:textId="77777777" w:rsidR="00716BDB" w:rsidRDefault="00716BDB">
      <w:pPr>
        <w:pStyle w:val="H3GreenTOC"/>
      </w:pPr>
      <w:r>
        <w:t>Analysis</w:t>
      </w:r>
    </w:p>
    <w:p w14:paraId="5A98DF11" w14:textId="77777777" w:rsidR="00716BDB" w:rsidRDefault="00185CED">
      <w:pPr>
        <w:pStyle w:val="BodyGreen"/>
      </w:pPr>
      <w:r>
        <w:t>We found some</w:t>
      </w:r>
      <w:r w:rsidR="00716BDB">
        <w:t xml:space="preserve"> instances of duplicate content on your site. We did not find any coding issues present that could create potential duplicate content problems that were not already addressed correctly.</w:t>
      </w:r>
    </w:p>
    <w:p w14:paraId="35B28723" w14:textId="77777777" w:rsidR="00505CD9" w:rsidRDefault="00716EE4" w:rsidP="00505CD9">
      <w:pPr>
        <w:pStyle w:val="BodyGreen"/>
        <w:jc w:val="center"/>
      </w:pPr>
      <w:r>
        <w:rPr>
          <w:noProof/>
        </w:rPr>
        <w:drawing>
          <wp:inline distT="0" distB="0" distL="0" distR="0" wp14:anchorId="03B8213F" wp14:editId="49E0276E">
            <wp:extent cx="5594787" cy="14028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up.JPG"/>
                    <pic:cNvPicPr/>
                  </pic:nvPicPr>
                  <pic:blipFill>
                    <a:blip r:embed="rId49">
                      <a:extLst>
                        <a:ext uri="{28A0092B-C50C-407E-A947-70E740481C1C}">
                          <a14:useLocalDpi xmlns:a14="http://schemas.microsoft.com/office/drawing/2010/main" val="0"/>
                        </a:ext>
                      </a:extLst>
                    </a:blip>
                    <a:stretch>
                      <a:fillRect/>
                    </a:stretch>
                  </pic:blipFill>
                  <pic:spPr>
                    <a:xfrm>
                      <a:off x="0" y="0"/>
                      <a:ext cx="5595449" cy="1403047"/>
                    </a:xfrm>
                    <a:prstGeom prst="rect">
                      <a:avLst/>
                    </a:prstGeom>
                  </pic:spPr>
                </pic:pic>
              </a:graphicData>
            </a:graphic>
          </wp:inline>
        </w:drawing>
      </w:r>
    </w:p>
    <w:p w14:paraId="1CF71C23" w14:textId="77777777" w:rsidR="00716BDB" w:rsidRDefault="00716BDB">
      <w:pPr>
        <w:pStyle w:val="H3GreenTOC"/>
      </w:pPr>
      <w:bookmarkStart w:id="101" w:name="_TOC29214"/>
      <w:bookmarkEnd w:id="101"/>
      <w:r>
        <w:t>Recommendations</w:t>
      </w:r>
    </w:p>
    <w:p w14:paraId="4EFF3D0F" w14:textId="77777777" w:rsidR="00716BDB" w:rsidRDefault="00185CED">
      <w:pPr>
        <w:pStyle w:val="BodyGreen"/>
      </w:pPr>
      <w:r>
        <w:t>Try to minimize your duplicate content.</w:t>
      </w:r>
    </w:p>
    <w:p w14:paraId="30D65A31" w14:textId="77777777" w:rsidR="00716BDB" w:rsidRDefault="00716BDB">
      <w:pPr>
        <w:pStyle w:val="H3GreenTOC"/>
      </w:pPr>
      <w:bookmarkStart w:id="102" w:name="_TOC29266"/>
      <w:bookmarkEnd w:id="102"/>
      <w:r>
        <w:t>Guidelines</w:t>
      </w:r>
    </w:p>
    <w:p w14:paraId="2A4ED94D" w14:textId="77777777" w:rsidR="00716BDB" w:rsidRDefault="00716BDB">
      <w:pPr>
        <w:pStyle w:val="BodyGreen"/>
      </w:pPr>
      <w:r>
        <w:t xml:space="preserve">Search engines really don't like duplicate content, as it leads to a poor user experience and other content quality issues. If you have duplicate content, you need to do everything you can to eliminate it. </w:t>
      </w:r>
    </w:p>
    <w:p w14:paraId="2DF32E19" w14:textId="77777777" w:rsidR="00716BDB" w:rsidRDefault="00716BDB">
      <w:pPr>
        <w:pStyle w:val="BodyGreen"/>
      </w:pPr>
      <w:r>
        <w:t>There are 4 main options for addressing duplicate content:</w:t>
      </w:r>
    </w:p>
    <w:p w14:paraId="653C47BA" w14:textId="77777777" w:rsidR="00716BDB" w:rsidRDefault="00716BDB">
      <w:pPr>
        <w:pStyle w:val="ListGreen"/>
        <w:numPr>
          <w:ilvl w:val="0"/>
          <w:numId w:val="84"/>
        </w:numPr>
        <w:spacing w:after="0"/>
        <w:ind w:hanging="360"/>
      </w:pPr>
      <w:r>
        <w:t>Fix the URL structure of the site to eliminate accidental duplicate content coming from URL issues, per the recommendations in the URL Redirects section and this section.</w:t>
      </w:r>
    </w:p>
    <w:p w14:paraId="549891D2" w14:textId="77777777" w:rsidR="00716BDB" w:rsidRDefault="00716BDB">
      <w:pPr>
        <w:pStyle w:val="ListGreen"/>
        <w:numPr>
          <w:ilvl w:val="0"/>
          <w:numId w:val="84"/>
        </w:numPr>
        <w:spacing w:after="0"/>
        <w:ind w:hanging="360"/>
      </w:pPr>
      <w:r>
        <w:t>Re-write all duplicate text content to make it unique.</w:t>
      </w:r>
    </w:p>
    <w:p w14:paraId="7C1F0AAA" w14:textId="77777777" w:rsidR="00716BDB" w:rsidRDefault="00716BDB">
      <w:pPr>
        <w:pStyle w:val="ListGreen"/>
        <w:numPr>
          <w:ilvl w:val="0"/>
          <w:numId w:val="84"/>
        </w:numPr>
        <w:spacing w:after="0"/>
        <w:ind w:hanging="360"/>
      </w:pPr>
      <w:r>
        <w:t>301 redirect the duplicate content to one canonical page/site, if it is in your control.</w:t>
      </w:r>
    </w:p>
    <w:p w14:paraId="4DE912BE" w14:textId="77777777" w:rsidR="00716BDB" w:rsidRDefault="00716BDB">
      <w:pPr>
        <w:pStyle w:val="ListGreen"/>
        <w:numPr>
          <w:ilvl w:val="0"/>
          <w:numId w:val="84"/>
        </w:numPr>
        <w:spacing w:after="0"/>
        <w:ind w:hanging="360"/>
      </w:pPr>
      <w:r>
        <w:t>Implement the rel="canonical" tag to identify the original source/root page to search engines.</w:t>
      </w:r>
    </w:p>
    <w:p w14:paraId="0180EDF3" w14:textId="77777777" w:rsidR="00716BDB" w:rsidRDefault="00716BDB">
      <w:pPr>
        <w:pStyle w:val="BodyGreen"/>
      </w:pPr>
    </w:p>
    <w:p w14:paraId="4A353E78" w14:textId="77777777" w:rsidR="00716BDB" w:rsidRDefault="00716BDB">
      <w:pPr>
        <w:pStyle w:val="BodyGreen"/>
      </w:pPr>
      <w:r>
        <w:t>You specify the</w:t>
      </w:r>
      <w:hyperlink r:id="rId50" w:history="1">
        <w:r>
          <w:rPr>
            <w:rStyle w:val="linksblue"/>
          </w:rPr>
          <w:t>canonical version of the URL</w:t>
        </w:r>
      </w:hyperlink>
      <w:r>
        <w:t>using a tag in the head section of the page as follows:</w:t>
      </w:r>
    </w:p>
    <w:p w14:paraId="77AA6E76" w14:textId="77777777" w:rsidR="00716BDB" w:rsidRDefault="00716BDB">
      <w:pPr>
        <w:pStyle w:val="FreeForm"/>
        <w:jc w:val="center"/>
        <w:rPr>
          <w:rStyle w:val="TagsBlue"/>
          <w:color w:val="252C12"/>
        </w:rPr>
      </w:pPr>
      <w:r>
        <w:rPr>
          <w:rStyle w:val="TagsBlue"/>
          <w:color w:val="252C12"/>
        </w:rPr>
        <w:t>&lt;linkrel="canonic</w:t>
      </w:r>
      <w:r w:rsidR="0075193B">
        <w:rPr>
          <w:rStyle w:val="TagsBlue"/>
          <w:color w:val="252C12"/>
        </w:rPr>
        <w:t>al" href="</w:t>
      </w:r>
      <w:r w:rsidR="00716EE4" w:rsidRPr="00716EE4">
        <w:rPr>
          <w:rStyle w:val="TagsBlue"/>
          <w:color w:val="252C12"/>
        </w:rPr>
        <w:t>http://flstatewideinsurance.com</w:t>
      </w:r>
      <w:r>
        <w:rPr>
          <w:rStyle w:val="TagsBlue"/>
          <w:color w:val="252C12"/>
        </w:rPr>
        <w:t>"/&gt;</w:t>
      </w:r>
    </w:p>
    <w:p w14:paraId="605CAD9C" w14:textId="77777777" w:rsidR="00716BDB" w:rsidRDefault="00716BDB">
      <w:pPr>
        <w:pStyle w:val="FreeForm"/>
        <w:jc w:val="center"/>
        <w:rPr>
          <w:rStyle w:val="TagsBlue"/>
          <w:color w:val="252C12"/>
        </w:rPr>
      </w:pPr>
    </w:p>
    <w:p w14:paraId="5E7D268B" w14:textId="1DAD25A5" w:rsidR="00716BDB" w:rsidRPr="00A13F48" w:rsidRDefault="00986D83" w:rsidP="00A13F48">
      <w:pPr>
        <w:pStyle w:val="ListGreen"/>
        <w:numPr>
          <w:ilvl w:val="0"/>
          <w:numId w:val="85"/>
        </w:numPr>
        <w:ind w:hanging="180"/>
        <w:rPr>
          <w:position w:val="-2"/>
        </w:rPr>
      </w:pPr>
      <w:r>
        <w:rPr>
          <w:noProof/>
        </w:rPr>
        <mc:AlternateContent>
          <mc:Choice Requires="wps">
            <w:drawing>
              <wp:anchor distT="0" distB="0" distL="114300" distR="114300" simplePos="0" relativeHeight="251701248" behindDoc="1" locked="0" layoutInCell="1" allowOverlap="1" wp14:anchorId="375593FC" wp14:editId="533E7220">
                <wp:simplePos x="0" y="0"/>
                <wp:positionH relativeFrom="page">
                  <wp:posOffset>-24765</wp:posOffset>
                </wp:positionH>
                <wp:positionV relativeFrom="page">
                  <wp:posOffset>-37465</wp:posOffset>
                </wp:positionV>
                <wp:extent cx="7810500" cy="10248900"/>
                <wp:effectExtent l="0" t="0" r="0" b="0"/>
                <wp:wrapNone/>
                <wp:docPr id="25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0A60CCC2"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5593FC" id="Rectangle 202" o:spid="_x0000_s1144" style="position:absolute;left:0;text-align:left;margin-left:-1.95pt;margin-top:-2.95pt;width:615pt;height:807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" fillcolor="#f3f3ec" strokeweight="1pt">
                <v:path arrowok="t"/>
                <v:textbox inset="8pt,8pt,8pt,8pt">
                  <w:txbxContent>
                    <w:p w14:paraId="0A60CCC2"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Pr>
          <w:noProof/>
        </w:rPr>
        <mc:AlternateContent>
          <mc:Choice Requires="wps">
            <w:drawing>
              <wp:anchor distT="4294967295" distB="4294967295" distL="114300" distR="114300" simplePos="0" relativeHeight="251702272" behindDoc="1" locked="0" layoutInCell="1" allowOverlap="1" wp14:anchorId="691AE909" wp14:editId="73AC3025">
                <wp:simplePos x="0" y="0"/>
                <wp:positionH relativeFrom="page">
                  <wp:posOffset>729615</wp:posOffset>
                </wp:positionH>
                <wp:positionV relativeFrom="page">
                  <wp:posOffset>1244599</wp:posOffset>
                </wp:positionV>
                <wp:extent cx="6457315" cy="0"/>
                <wp:effectExtent l="0" t="0" r="0" b="0"/>
                <wp:wrapNone/>
                <wp:docPr id="251"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A59FFB" id="Line 203" o:spid="_x0000_s1026" style="position:absolute;flip:y;z-index:-2516142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8pt" to="565.9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" strokecolor="#5e7f25" strokeweight="1pt">
                <v:stroke joinstyle="miter"/>
                <w10:wrap anchorx="page" anchory="page"/>
              </v:line>
            </w:pict>
          </mc:Fallback>
        </mc:AlternateContent>
      </w:r>
      <w:r>
        <w:rPr>
          <w:noProof/>
        </w:rPr>
        <mc:AlternateContent>
          <mc:Choice Requires="wps">
            <w:drawing>
              <wp:anchor distT="4294967295" distB="4294967295" distL="114300" distR="114300" simplePos="0" relativeHeight="251703296" behindDoc="1" locked="0" layoutInCell="1" allowOverlap="1" wp14:anchorId="486AEAD7" wp14:editId="7C1F67A2">
                <wp:simplePos x="0" y="0"/>
                <wp:positionH relativeFrom="page">
                  <wp:posOffset>729615</wp:posOffset>
                </wp:positionH>
                <wp:positionV relativeFrom="page">
                  <wp:posOffset>1206499</wp:posOffset>
                </wp:positionV>
                <wp:extent cx="6464935" cy="0"/>
                <wp:effectExtent l="0" t="0" r="0" b="0"/>
                <wp:wrapNone/>
                <wp:docPr id="250"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AA0C89" id="Line 204" o:spid="_x0000_s1026" style="position:absolute;flip:y;z-index:-2516131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" strokecolor="#5e7f25" strokeweight="2pt">
                <v:stroke joinstyle="miter"/>
                <w10:wrap anchorx="page" anchory="page"/>
              </v:line>
            </w:pict>
          </mc:Fallback>
        </mc:AlternateContent>
      </w:r>
      <w:r w:rsidR="00B66FEA">
        <w:rPr>
          <w:noProof/>
        </w:rPr>
        <w:drawing>
          <wp:anchor distT="0" distB="0" distL="114300" distR="114300" simplePos="0" relativeHeight="251581440" behindDoc="1" locked="0" layoutInCell="1" allowOverlap="1" wp14:anchorId="48C01B83" wp14:editId="0CEC4F87">
            <wp:simplePos x="0" y="0"/>
            <wp:positionH relativeFrom="page">
              <wp:posOffset>5823585</wp:posOffset>
            </wp:positionH>
            <wp:positionV relativeFrom="page">
              <wp:posOffset>-450215</wp:posOffset>
            </wp:positionV>
            <wp:extent cx="1549400" cy="1866900"/>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Pr>
          <w:noProof/>
        </w:rPr>
        <mc:AlternateContent>
          <mc:Choice Requires="wps">
            <w:drawing>
              <wp:anchor distT="0" distB="0" distL="114300" distR="114300" simplePos="0" relativeHeight="251704320" behindDoc="1" locked="0" layoutInCell="1" allowOverlap="1" wp14:anchorId="60B3A6D6" wp14:editId="335F93B7">
                <wp:simplePos x="0" y="0"/>
                <wp:positionH relativeFrom="page">
                  <wp:posOffset>5829300</wp:posOffset>
                </wp:positionH>
                <wp:positionV relativeFrom="page">
                  <wp:posOffset>342900</wp:posOffset>
                </wp:positionV>
                <wp:extent cx="1473200" cy="787400"/>
                <wp:effectExtent l="0" t="0" r="0" b="0"/>
                <wp:wrapNone/>
                <wp:docPr id="249"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7C8BA712" w14:textId="77777777" w:rsidR="00C15787" w:rsidRDefault="00C15787">
                            <w:pPr>
                              <w:pStyle w:val="H4Blue"/>
                              <w:numPr>
                                <w:ilvl w:val="0"/>
                                <w:numId w:val="104"/>
                              </w:numPr>
                              <w:spacing w:before="0" w:line="216" w:lineRule="auto"/>
                              <w:ind w:hanging="142"/>
                              <w:jc w:val="center"/>
                              <w:rPr>
                                <w:color w:val="4C6E1C"/>
                                <w:spacing w:val="7"/>
                                <w:sz w:val="34"/>
                              </w:rPr>
                            </w:pPr>
                            <w:r>
                              <w:rPr>
                                <w:color w:val="4C6E1C"/>
                                <w:spacing w:val="7"/>
                                <w:sz w:val="34"/>
                              </w:rPr>
                              <w:t>SCORE</w:t>
                            </w:r>
                          </w:p>
                          <w:p w14:paraId="14954804" w14:textId="77777777" w:rsidR="00C15787" w:rsidRDefault="00C15787">
                            <w:pPr>
                              <w:pStyle w:val="H4Blue"/>
                              <w:numPr>
                                <w:ilvl w:val="0"/>
                                <w:numId w:val="104"/>
                              </w:numPr>
                              <w:spacing w:before="0" w:line="216" w:lineRule="auto"/>
                              <w:ind w:hanging="142"/>
                              <w:jc w:val="center"/>
                              <w:rPr>
                                <w:color w:val="252C12"/>
                              </w:rPr>
                            </w:pPr>
                            <w:r>
                              <w:rPr>
                                <w:rStyle w:val="LargeNumbersGreen"/>
                              </w:rPr>
                              <w:t>8/10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B3A6D6" id="Rectangle 206" o:spid="_x0000_s1145" style="position:absolute;left:0;text-align:left;margin-left:459pt;margin-top:27pt;width:116pt;height:62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" filled="f" stroked="f">
                <v:textbox inset="0,0,0,0">
                  <w:txbxContent>
                    <w:p w14:paraId="7C8BA712" w14:textId="77777777" w:rsidR="00C15787" w:rsidRDefault="00C15787">
                      <w:pPr>
                        <w:pStyle w:val="H4Blue"/>
                        <w:numPr>
                          <w:ilvl w:val="0"/>
                          <w:numId w:val="104"/>
                        </w:numPr>
                        <w:spacing w:before="0" w:line="216" w:lineRule="auto"/>
                        <w:ind w:hanging="142"/>
                        <w:jc w:val="center"/>
                        <w:rPr>
                          <w:color w:val="4C6E1C"/>
                          <w:spacing w:val="7"/>
                          <w:sz w:val="34"/>
                        </w:rPr>
                      </w:pPr>
                      <w:r>
                        <w:rPr>
                          <w:color w:val="4C6E1C"/>
                          <w:spacing w:val="7"/>
                          <w:sz w:val="34"/>
                        </w:rPr>
                        <w:t>SCORE</w:t>
                      </w:r>
                    </w:p>
                    <w:p w14:paraId="14954804" w14:textId="77777777" w:rsidR="00C15787" w:rsidRDefault="00C15787">
                      <w:pPr>
                        <w:pStyle w:val="H4Blue"/>
                        <w:numPr>
                          <w:ilvl w:val="0"/>
                          <w:numId w:val="104"/>
                        </w:numPr>
                        <w:spacing w:before="0" w:line="216" w:lineRule="auto"/>
                        <w:ind w:hanging="142"/>
                        <w:jc w:val="center"/>
                        <w:rPr>
                          <w:color w:val="252C12"/>
                        </w:rPr>
                      </w:pPr>
                      <w:r>
                        <w:rPr>
                          <w:rStyle w:val="LargeNumbersGreen"/>
                        </w:rPr>
                        <w:t>8/10</w:t>
                      </w:r>
                    </w:p>
                  </w:txbxContent>
                </v:textbox>
                <w10:wrap anchorx="page" anchory="page"/>
              </v:rect>
            </w:pict>
          </mc:Fallback>
        </mc:AlternateContent>
      </w:r>
    </w:p>
    <w:p w14:paraId="023C796B" w14:textId="77777777" w:rsidR="00716BDB" w:rsidRPr="00D76361" w:rsidRDefault="00716BDB" w:rsidP="00D76361">
      <w:pPr>
        <w:pStyle w:val="FreeForm"/>
        <w:rPr>
          <w:rFonts w:ascii="Edmondsans Bold" w:hAnsi="Edmondsans Bold"/>
          <w:color w:val="252C12"/>
          <w:sz w:val="22"/>
          <w:u w:val="single"/>
        </w:rPr>
      </w:pPr>
      <w:r>
        <w:t>Google makes a pretty serious effort to find duplicate content and keep it out of its index, so this is not something to take lightly.</w:t>
      </w:r>
    </w:p>
    <w:p w14:paraId="650AA5F5" w14:textId="77777777" w:rsidR="00716BDB" w:rsidRDefault="00716BDB">
      <w:pPr>
        <w:pStyle w:val="H1Green"/>
      </w:pPr>
      <w:bookmarkStart w:id="103" w:name="_TOC31324"/>
      <w:bookmarkStart w:id="104" w:name="TOC224631740"/>
      <w:bookmarkEnd w:id="103"/>
      <w:bookmarkEnd w:id="104"/>
      <w:r>
        <w:lastRenderedPageBreak/>
        <w:t>BROKEN LINKS</w:t>
      </w:r>
    </w:p>
    <w:p w14:paraId="648D88A9" w14:textId="77777777" w:rsidR="00D76361" w:rsidRDefault="00D76361">
      <w:pPr>
        <w:pStyle w:val="H3GreenTOC"/>
      </w:pPr>
      <w:bookmarkStart w:id="105" w:name="_TOC31337"/>
      <w:bookmarkStart w:id="106" w:name="TOC224631742"/>
      <w:bookmarkEnd w:id="105"/>
    </w:p>
    <w:p w14:paraId="24C0B860" w14:textId="77777777" w:rsidR="00716BDB" w:rsidRDefault="00716BDB">
      <w:pPr>
        <w:pStyle w:val="H3GreenTOC"/>
      </w:pPr>
      <w:r>
        <w:t>Analysis</w:t>
      </w:r>
      <w:bookmarkEnd w:id="106"/>
    </w:p>
    <w:p w14:paraId="106E13D1" w14:textId="77777777" w:rsidR="00716BDB" w:rsidRDefault="0075193B">
      <w:pPr>
        <w:pStyle w:val="BodyGreen"/>
      </w:pPr>
      <w:r>
        <w:t>Google Webmaster T</w:t>
      </w:r>
      <w:r w:rsidR="00505CD9">
        <w:t>ools for the site identified 0</w:t>
      </w:r>
      <w:r>
        <w:t xml:space="preserve">, </w:t>
      </w:r>
      <w:r w:rsidR="00716BDB">
        <w:t xml:space="preserve">error pages </w:t>
      </w:r>
      <w:r w:rsidR="00505CD9">
        <w:t>with 404 response code and 0</w:t>
      </w:r>
      <w:r>
        <w:t xml:space="preserve"> no response pages</w:t>
      </w:r>
      <w:r w:rsidR="00A13F48">
        <w:t>, that</w:t>
      </w:r>
      <w:r w:rsidR="00716BDB">
        <w:t xml:space="preserve"> will need to be 301 (permanently) redirected to the most approp</w:t>
      </w:r>
      <w:r w:rsidR="00505CD9">
        <w:t>riate page.</w:t>
      </w:r>
    </w:p>
    <w:tbl>
      <w:tblPr>
        <w:tblStyle w:val="TableGrid"/>
        <w:tblW w:w="0" w:type="auto"/>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9340"/>
      </w:tblGrid>
      <w:tr w:rsidR="00B629F4" w14:paraId="5DC9F4DE" w14:textId="77777777" w:rsidTr="00FE35B1">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4F6228" w:themeFill="accent3" w:themeFillShade="80"/>
          </w:tcPr>
          <w:p w14:paraId="69FB03B4" w14:textId="77777777" w:rsidR="00B629F4" w:rsidRPr="002F1B30" w:rsidRDefault="00B629F4" w:rsidP="00B629F4">
            <w:pPr>
              <w:pStyle w:val="BodyBlue"/>
              <w:spacing w:after="0"/>
              <w:jc w:val="center"/>
              <w:rPr>
                <w:rFonts w:ascii="Edmondsans Medium" w:hAnsi="Edmondsans Medium"/>
                <w:color w:val="FFFFFF" w:themeColor="background1"/>
              </w:rPr>
            </w:pPr>
            <w:r>
              <w:rPr>
                <w:rFonts w:ascii="Edmondsans Medium" w:hAnsi="Edmondsans Medium"/>
                <w:color w:val="FFFFFF" w:themeColor="background1"/>
              </w:rPr>
              <w:t xml:space="preserve"> 404 PAGES</w:t>
            </w:r>
          </w:p>
        </w:tc>
      </w:tr>
      <w:tr w:rsidR="00B629F4" w14:paraId="1F5EC0AD" w14:textId="77777777" w:rsidTr="00FE35B1">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EAF1DD" w:themeFill="accent3" w:themeFillTint="33"/>
          </w:tcPr>
          <w:p w14:paraId="27C3D8BE" w14:textId="77777777" w:rsidR="00B25076" w:rsidRDefault="00505CD9" w:rsidP="00505CD9">
            <w:pPr>
              <w:pStyle w:val="BodyBlue"/>
              <w:spacing w:after="0"/>
              <w:jc w:val="center"/>
            </w:pPr>
            <w:r>
              <w:t>No 404 pages found</w:t>
            </w:r>
          </w:p>
        </w:tc>
      </w:tr>
      <w:tr w:rsidR="00B629F4" w14:paraId="0981BC44" w14:textId="77777777" w:rsidTr="00FE35B1">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F3F7ED"/>
          </w:tcPr>
          <w:p w14:paraId="1112638C" w14:textId="77777777" w:rsidR="00CC7803" w:rsidRDefault="00CC7803" w:rsidP="00FE35B1">
            <w:pPr>
              <w:pStyle w:val="BodyBlue"/>
              <w:spacing w:after="0"/>
            </w:pPr>
          </w:p>
        </w:tc>
      </w:tr>
      <w:tr w:rsidR="00B629F4" w14:paraId="5D046DF0" w14:textId="77777777" w:rsidTr="00FE35B1">
        <w:trPr>
          <w:trHeight w:val="207"/>
        </w:trPr>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EAF1DD" w:themeFill="accent3" w:themeFillTint="33"/>
          </w:tcPr>
          <w:p w14:paraId="51203E57" w14:textId="77777777" w:rsidR="00CC7803" w:rsidRDefault="00CC7803" w:rsidP="00FE35B1">
            <w:pPr>
              <w:pStyle w:val="BodyBlue"/>
              <w:spacing w:after="0"/>
            </w:pPr>
          </w:p>
        </w:tc>
      </w:tr>
      <w:tr w:rsidR="00FE35B1" w14:paraId="5EB352D2" w14:textId="77777777" w:rsidTr="00FE35B1">
        <w:trPr>
          <w:trHeight w:val="207"/>
        </w:trPr>
        <w:tc>
          <w:tcPr>
            <w:tcW w:w="9576" w:type="dxa"/>
            <w:tc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tcBorders>
            <w:shd w:val="clear" w:color="auto" w:fill="F4F6E9"/>
          </w:tcPr>
          <w:p w14:paraId="0DFA8454" w14:textId="77777777" w:rsidR="00CC7803" w:rsidRDefault="00CC7803" w:rsidP="00FE35B1">
            <w:pPr>
              <w:pStyle w:val="BodyBlue"/>
              <w:spacing w:after="0"/>
            </w:pPr>
          </w:p>
        </w:tc>
      </w:tr>
    </w:tbl>
    <w:p w14:paraId="207D26FF" w14:textId="77777777" w:rsidR="00FE35B1" w:rsidRDefault="00FE35B1">
      <w:pPr>
        <w:pStyle w:val="H3GreenTOC"/>
        <w:rPr>
          <w:rFonts w:ascii="Edmondsans Regular" w:hAnsi="Edmondsans Regular"/>
          <w:color w:val="252C12"/>
          <w:sz w:val="22"/>
        </w:rPr>
      </w:pPr>
      <w:bookmarkStart w:id="107" w:name="_TOC31618"/>
      <w:bookmarkEnd w:id="107"/>
    </w:p>
    <w:p w14:paraId="7C4DBCE8" w14:textId="77777777" w:rsidR="00716BDB" w:rsidRDefault="00716BDB">
      <w:pPr>
        <w:pStyle w:val="H3GreenTOC"/>
      </w:pPr>
      <w:r>
        <w:t>Recommendations</w:t>
      </w:r>
    </w:p>
    <w:p w14:paraId="4D54F9EE" w14:textId="77777777" w:rsidR="00716BDB" w:rsidRDefault="00185CED">
      <w:pPr>
        <w:pStyle w:val="BodyGreen"/>
      </w:pPr>
      <w:r>
        <w:t xml:space="preserve">Nothing needed for now but if 404 pages are found then, </w:t>
      </w:r>
      <w:r w:rsidR="00716BDB">
        <w:t xml:space="preserve">Implement a 301 redirect for </w:t>
      </w:r>
      <w:r w:rsidR="00505CD9">
        <w:t>any</w:t>
      </w:r>
      <w:r w:rsidR="00716BDB">
        <w:t xml:space="preserve"> 404 page, pointing to the most appropriate live URL. In the future, whenever any changes are made to the URL of a page that has previously been live, you will need to implement a 301 redirect pointing the old URL to the new URL. You will also need to change all internal links on the site that point to the old URL to point to the correct new URL.</w:t>
      </w:r>
    </w:p>
    <w:p w14:paraId="5004FDCC" w14:textId="77777777" w:rsidR="00716BDB" w:rsidRDefault="00716BDB">
      <w:pPr>
        <w:pStyle w:val="BodyGreen"/>
      </w:pPr>
      <w:r>
        <w:t>Also, regularly monitor Google and Bing Webmaster Tools for crawl errors (broken pages and other site errors) and assign someone to create 301 redirects for any broken pages that are found.</w:t>
      </w:r>
    </w:p>
    <w:p w14:paraId="6A8948E2" w14:textId="77777777" w:rsidR="00716BDB" w:rsidRDefault="00716BDB">
      <w:pPr>
        <w:pStyle w:val="H3GreenTOC"/>
      </w:pPr>
      <w:bookmarkStart w:id="108" w:name="_TOC32207"/>
      <w:bookmarkEnd w:id="108"/>
      <w:r>
        <w:t>Guidelines</w:t>
      </w:r>
    </w:p>
    <w:p w14:paraId="2FBDF4C6" w14:textId="51943CE6" w:rsidR="00716BDB" w:rsidRDefault="00716BDB">
      <w:pPr>
        <w:pStyle w:val="BodyGreen"/>
      </w:pPr>
      <w:r>
        <w:t>Because Google and other search engines crawl the web link-to-link, broken</w:t>
      </w:r>
      <w:r w:rsidR="00986D83">
        <w:rPr>
          <w:noProof/>
        </w:rPr>
        <mc:AlternateContent>
          <mc:Choice Requires="wps">
            <w:drawing>
              <wp:anchor distT="0" distB="0" distL="114300" distR="114300" simplePos="0" relativeHeight="251705344" behindDoc="1" locked="0" layoutInCell="1" allowOverlap="1" wp14:anchorId="671453CE" wp14:editId="2FE3CF4B">
                <wp:simplePos x="0" y="0"/>
                <wp:positionH relativeFrom="page">
                  <wp:posOffset>-24765</wp:posOffset>
                </wp:positionH>
                <wp:positionV relativeFrom="page">
                  <wp:posOffset>-88265</wp:posOffset>
                </wp:positionV>
                <wp:extent cx="7810500" cy="10248900"/>
                <wp:effectExtent l="0" t="0" r="0" b="0"/>
                <wp:wrapNone/>
                <wp:docPr id="24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005158A3"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1453CE" id="Rectangle 207" o:spid="_x0000_s1146" style="position:absolute;margin-left:-1.95pt;margin-top:-6.95pt;width:615pt;height:807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" fillcolor="#f3f3ec" strokeweight="1pt">
                <v:path arrowok="t"/>
                <v:textbox inset="8pt,8pt,8pt,8pt">
                  <w:txbxContent>
                    <w:p w14:paraId="005158A3"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706368" behindDoc="1" locked="0" layoutInCell="1" allowOverlap="1" wp14:anchorId="11DFED8A" wp14:editId="345F70B9">
                <wp:simplePos x="0" y="0"/>
                <wp:positionH relativeFrom="page">
                  <wp:posOffset>729615</wp:posOffset>
                </wp:positionH>
                <wp:positionV relativeFrom="page">
                  <wp:posOffset>1193799</wp:posOffset>
                </wp:positionV>
                <wp:extent cx="6457315" cy="0"/>
                <wp:effectExtent l="0" t="0" r="0" b="0"/>
                <wp:wrapNone/>
                <wp:docPr id="246"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86A018" id="Line 208" o:spid="_x0000_s1026" style="position:absolute;flip:y;z-index:-2516101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4pt" to="565.9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" strokecolor="#5e7f25" strokeweight="1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707392" behindDoc="1" locked="0" layoutInCell="1" allowOverlap="1" wp14:anchorId="56A88998" wp14:editId="067E38F5">
                <wp:simplePos x="0" y="0"/>
                <wp:positionH relativeFrom="page">
                  <wp:posOffset>729615</wp:posOffset>
                </wp:positionH>
                <wp:positionV relativeFrom="page">
                  <wp:posOffset>1155699</wp:posOffset>
                </wp:positionV>
                <wp:extent cx="6464935" cy="0"/>
                <wp:effectExtent l="0" t="0" r="0" b="0"/>
                <wp:wrapNone/>
                <wp:docPr id="245"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522064" id="Line 209" o:spid="_x0000_s1026" style="position:absolute;flip:y;z-index:-2516090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1pt" to="566.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" strokecolor="#5e7f25" strokeweight="2pt">
                <v:stroke joinstyle="miter"/>
                <w10:wrap anchorx="page" anchory="page"/>
              </v:line>
            </w:pict>
          </mc:Fallback>
        </mc:AlternateContent>
      </w:r>
      <w:r w:rsidR="00B66FEA">
        <w:rPr>
          <w:noProof/>
        </w:rPr>
        <w:drawing>
          <wp:anchor distT="0" distB="0" distL="114300" distR="114300" simplePos="0" relativeHeight="251582464" behindDoc="1" locked="0" layoutInCell="1" allowOverlap="1" wp14:anchorId="1AB36A7B" wp14:editId="7008B77D">
            <wp:simplePos x="0" y="0"/>
            <wp:positionH relativeFrom="page">
              <wp:posOffset>5823585</wp:posOffset>
            </wp:positionH>
            <wp:positionV relativeFrom="page">
              <wp:posOffset>-501015</wp:posOffset>
            </wp:positionV>
            <wp:extent cx="1549400" cy="1866900"/>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08416" behindDoc="1" locked="0" layoutInCell="1" allowOverlap="1" wp14:anchorId="19742934" wp14:editId="2595FBA7">
                <wp:simplePos x="0" y="0"/>
                <wp:positionH relativeFrom="page">
                  <wp:posOffset>5829300</wp:posOffset>
                </wp:positionH>
                <wp:positionV relativeFrom="page">
                  <wp:posOffset>292100</wp:posOffset>
                </wp:positionV>
                <wp:extent cx="1473200" cy="787400"/>
                <wp:effectExtent l="0" t="0" r="0" b="0"/>
                <wp:wrapNone/>
                <wp:docPr id="244"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ED5A002" w14:textId="77777777" w:rsidR="00C15787" w:rsidRDefault="00C15787">
                            <w:pPr>
                              <w:pStyle w:val="H4Blue"/>
                              <w:numPr>
                                <w:ilvl w:val="0"/>
                                <w:numId w:val="105"/>
                              </w:numPr>
                              <w:spacing w:before="0" w:line="216" w:lineRule="auto"/>
                              <w:ind w:hanging="142"/>
                              <w:jc w:val="center"/>
                              <w:rPr>
                                <w:color w:val="4C6E1C"/>
                                <w:spacing w:val="7"/>
                                <w:sz w:val="34"/>
                              </w:rPr>
                            </w:pPr>
                            <w:r>
                              <w:rPr>
                                <w:color w:val="4C6E1C"/>
                                <w:spacing w:val="7"/>
                                <w:sz w:val="34"/>
                              </w:rPr>
                              <w:t>SCORE</w:t>
                            </w:r>
                          </w:p>
                          <w:p w14:paraId="146860CB" w14:textId="77777777" w:rsidR="00C15787" w:rsidRDefault="00C15787">
                            <w:pPr>
                              <w:pStyle w:val="H4Blue"/>
                              <w:numPr>
                                <w:ilvl w:val="0"/>
                                <w:numId w:val="105"/>
                              </w:numPr>
                              <w:spacing w:before="0" w:line="216" w:lineRule="auto"/>
                              <w:ind w:hanging="142"/>
                              <w:jc w:val="center"/>
                              <w:rPr>
                                <w:color w:val="252C12"/>
                              </w:rPr>
                            </w:pPr>
                            <w:r>
                              <w:rPr>
                                <w:rStyle w:val="LargeNumbersGreen"/>
                              </w:rPr>
                              <w:t>9/10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742934" id="Rectangle 211" o:spid="_x0000_s1147" style="position:absolute;margin-left:459pt;margin-top:23pt;width:116pt;height:62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" filled="f" stroked="f">
                <v:textbox inset="0,0,0,0">
                  <w:txbxContent>
                    <w:p w14:paraId="6ED5A002" w14:textId="77777777" w:rsidR="00C15787" w:rsidRDefault="00C15787">
                      <w:pPr>
                        <w:pStyle w:val="H4Blue"/>
                        <w:numPr>
                          <w:ilvl w:val="0"/>
                          <w:numId w:val="105"/>
                        </w:numPr>
                        <w:spacing w:before="0" w:line="216" w:lineRule="auto"/>
                        <w:ind w:hanging="142"/>
                        <w:jc w:val="center"/>
                        <w:rPr>
                          <w:color w:val="4C6E1C"/>
                          <w:spacing w:val="7"/>
                          <w:sz w:val="34"/>
                        </w:rPr>
                      </w:pPr>
                      <w:r>
                        <w:rPr>
                          <w:color w:val="4C6E1C"/>
                          <w:spacing w:val="7"/>
                          <w:sz w:val="34"/>
                        </w:rPr>
                        <w:t>SCORE</w:t>
                      </w:r>
                    </w:p>
                    <w:p w14:paraId="146860CB" w14:textId="77777777" w:rsidR="00C15787" w:rsidRDefault="00C15787">
                      <w:pPr>
                        <w:pStyle w:val="H4Blue"/>
                        <w:numPr>
                          <w:ilvl w:val="0"/>
                          <w:numId w:val="105"/>
                        </w:numPr>
                        <w:spacing w:before="0" w:line="216" w:lineRule="auto"/>
                        <w:ind w:hanging="142"/>
                        <w:jc w:val="center"/>
                        <w:rPr>
                          <w:color w:val="252C12"/>
                        </w:rPr>
                      </w:pPr>
                      <w:r>
                        <w:rPr>
                          <w:rStyle w:val="LargeNumbersGreen"/>
                        </w:rPr>
                        <w:t>9/10</w:t>
                      </w:r>
                    </w:p>
                  </w:txbxContent>
                </v:textbox>
                <w10:wrap anchorx="page" anchory="page"/>
              </v:rect>
            </w:pict>
          </mc:Fallback>
        </mc:AlternateContent>
      </w:r>
      <w:r>
        <w:t xml:space="preserve"> links can cause SEO problems for a website. When Google is crawling a site and hits a broken link, the crawler immediately leaves the site. If Google encounters too many broken links on a site it may deem that site a poor user experience, which can cause a reduced crawl rate/depth, and both indexing and ranking problems.</w:t>
      </w:r>
    </w:p>
    <w:p w14:paraId="25640E46" w14:textId="77777777" w:rsidR="00716BDB" w:rsidRDefault="00716BDB">
      <w:pPr>
        <w:pStyle w:val="BodyGreen"/>
      </w:pPr>
      <w:r>
        <w:t>Unfortunately, broken links can also happen due to someone outside of your site linking in incorrectly. While these types of broken links can’t be avoided, they can be easily fixed with a 301 redirect.</w:t>
      </w:r>
    </w:p>
    <w:p w14:paraId="0A844BB4" w14:textId="77777777" w:rsidR="00716BDB" w:rsidRDefault="00716BDB">
      <w:pPr>
        <w:pStyle w:val="BodyGreen"/>
      </w:pPr>
      <w:r>
        <w:t xml:space="preserve">To avoid both user and search engine problems, you should routinely check Google and Bing Webmaster Tools for crawl errors, and run a tool like </w:t>
      </w:r>
      <w:hyperlink r:id="rId51" w:history="1">
        <w:r>
          <w:rPr>
            <w:rStyle w:val="linksblue"/>
          </w:rPr>
          <w:t>XENU Link Sleuth</w:t>
        </w:r>
      </w:hyperlink>
      <w:r>
        <w:t xml:space="preserve"> or </w:t>
      </w:r>
      <w:hyperlink r:id="rId52" w:history="1">
        <w:r>
          <w:rPr>
            <w:rStyle w:val="linksblue"/>
          </w:rPr>
          <w:t>Screaming Frog</w:t>
        </w:r>
      </w:hyperlink>
      <w:r>
        <w:t>on your site to make sure there are no crawlable broken links.</w:t>
      </w:r>
    </w:p>
    <w:p w14:paraId="1058FBAE" w14:textId="77777777" w:rsidR="00716BDB" w:rsidRDefault="00716BDB">
      <w:pPr>
        <w:pStyle w:val="BodyGreen"/>
      </w:pPr>
      <w:r>
        <w:t>If broken links are found, you need to implement a 301 redirect per the guidelines in the URL Redirect section. You can also use your Google Webmaster Tools account to check for broken links that Google has found on your site.</w:t>
      </w:r>
    </w:p>
    <w:p w14:paraId="40BBFA08" w14:textId="07223E1F" w:rsidR="00716BDB" w:rsidRDefault="00986D83">
      <w:pPr>
        <w:pStyle w:val="FreeForm"/>
      </w:pPr>
      <w:r>
        <w:rPr>
          <w:noProof/>
        </w:rPr>
        <mc:AlternateContent>
          <mc:Choice Requires="wps">
            <w:drawing>
              <wp:anchor distT="0" distB="0" distL="114300" distR="114300" simplePos="0" relativeHeight="251593728" behindDoc="1" locked="0" layoutInCell="1" allowOverlap="1" wp14:anchorId="185D6DDC" wp14:editId="150BF77D">
                <wp:simplePos x="0" y="0"/>
                <wp:positionH relativeFrom="page">
                  <wp:posOffset>-24765</wp:posOffset>
                </wp:positionH>
                <wp:positionV relativeFrom="page">
                  <wp:posOffset>-37465</wp:posOffset>
                </wp:positionV>
                <wp:extent cx="7810500" cy="10248900"/>
                <wp:effectExtent l="0" t="0" r="0" b="0"/>
                <wp:wrapNone/>
                <wp:docPr id="24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1743A754"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5D6DDC" id="Rectangle 212" o:spid="_x0000_s1148" style="position:absolute;margin-left:-1.95pt;margin-top:-2.95pt;width:615pt;height:807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" fillcolor="#f3f3ec" strokeweight="1pt">
                <v:path arrowok="t"/>
                <v:textbox inset="8pt,8pt,8pt,8pt">
                  <w:txbxContent>
                    <w:p w14:paraId="1743A754"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Pr>
          <w:noProof/>
        </w:rPr>
        <mc:AlternateContent>
          <mc:Choice Requires="wps">
            <w:drawing>
              <wp:anchor distT="4294967295" distB="4294967295" distL="114300" distR="114300" simplePos="0" relativeHeight="251709440" behindDoc="1" locked="0" layoutInCell="1" allowOverlap="1" wp14:anchorId="534C4CB7" wp14:editId="7B1C7F66">
                <wp:simplePos x="0" y="0"/>
                <wp:positionH relativeFrom="page">
                  <wp:posOffset>729615</wp:posOffset>
                </wp:positionH>
                <wp:positionV relativeFrom="page">
                  <wp:posOffset>1244599</wp:posOffset>
                </wp:positionV>
                <wp:extent cx="6457315" cy="0"/>
                <wp:effectExtent l="0" t="0" r="0" b="0"/>
                <wp:wrapNone/>
                <wp:docPr id="241"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C8F546" id="Line 213" o:spid="_x0000_s1026" style="position:absolute;flip:y;z-index:-25160704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8pt" to="565.9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" strokecolor="#5e7f25" strokeweight="1pt">
                <v:stroke joinstyle="miter"/>
                <w10:wrap anchorx="page" anchory="page"/>
              </v:line>
            </w:pict>
          </mc:Fallback>
        </mc:AlternateContent>
      </w:r>
      <w:r>
        <w:rPr>
          <w:noProof/>
        </w:rPr>
        <mc:AlternateContent>
          <mc:Choice Requires="wps">
            <w:drawing>
              <wp:anchor distT="4294967295" distB="4294967295" distL="114300" distR="114300" simplePos="0" relativeHeight="251710464" behindDoc="1" locked="0" layoutInCell="1" allowOverlap="1" wp14:anchorId="3127E05F" wp14:editId="53C204A7">
                <wp:simplePos x="0" y="0"/>
                <wp:positionH relativeFrom="page">
                  <wp:posOffset>729615</wp:posOffset>
                </wp:positionH>
                <wp:positionV relativeFrom="page">
                  <wp:posOffset>1206499</wp:posOffset>
                </wp:positionV>
                <wp:extent cx="6464935" cy="0"/>
                <wp:effectExtent l="0" t="0" r="0" b="0"/>
                <wp:wrapNone/>
                <wp:docPr id="240"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5FEA16" id="Line 214" o:spid="_x0000_s1026" style="position:absolute;flip:y;z-index:-25160601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" strokecolor="#5e7f25" strokeweight="2pt">
                <v:stroke joinstyle="miter"/>
                <w10:wrap anchorx="page" anchory="page"/>
              </v:line>
            </w:pict>
          </mc:Fallback>
        </mc:AlternateContent>
      </w:r>
      <w:r w:rsidR="00B66FEA">
        <w:rPr>
          <w:noProof/>
        </w:rPr>
        <w:drawing>
          <wp:anchor distT="0" distB="0" distL="114300" distR="114300" simplePos="0" relativeHeight="251583488" behindDoc="1" locked="0" layoutInCell="1" allowOverlap="1" wp14:anchorId="61D778D2" wp14:editId="2243081A">
            <wp:simplePos x="0" y="0"/>
            <wp:positionH relativeFrom="page">
              <wp:posOffset>5823585</wp:posOffset>
            </wp:positionH>
            <wp:positionV relativeFrom="page">
              <wp:posOffset>-450215</wp:posOffset>
            </wp:positionV>
            <wp:extent cx="1549400" cy="186690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Pr>
          <w:noProof/>
        </w:rPr>
        <mc:AlternateContent>
          <mc:Choice Requires="wps">
            <w:drawing>
              <wp:anchor distT="0" distB="0" distL="114300" distR="114300" simplePos="0" relativeHeight="251711488" behindDoc="1" locked="0" layoutInCell="1" allowOverlap="1" wp14:anchorId="009A91EF" wp14:editId="0B7660F7">
                <wp:simplePos x="0" y="0"/>
                <wp:positionH relativeFrom="page">
                  <wp:posOffset>5829300</wp:posOffset>
                </wp:positionH>
                <wp:positionV relativeFrom="page">
                  <wp:posOffset>342900</wp:posOffset>
                </wp:positionV>
                <wp:extent cx="1473200" cy="787400"/>
                <wp:effectExtent l="0" t="0" r="0" b="0"/>
                <wp:wrapNone/>
                <wp:docPr id="239"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03AD056F" w14:textId="77777777" w:rsidR="00C15787" w:rsidRDefault="00C15787">
                            <w:pPr>
                              <w:pStyle w:val="H4Blue"/>
                              <w:numPr>
                                <w:ilvl w:val="0"/>
                                <w:numId w:val="112"/>
                              </w:numPr>
                              <w:spacing w:before="0" w:line="216" w:lineRule="auto"/>
                              <w:ind w:hanging="142"/>
                              <w:jc w:val="center"/>
                              <w:rPr>
                                <w:color w:val="4C6E1C"/>
                                <w:spacing w:val="7"/>
                                <w:sz w:val="34"/>
                              </w:rPr>
                            </w:pPr>
                            <w:r>
                              <w:rPr>
                                <w:color w:val="4C6E1C"/>
                                <w:spacing w:val="7"/>
                                <w:sz w:val="34"/>
                              </w:rPr>
                              <w:t>SCORE</w:t>
                            </w:r>
                          </w:p>
                          <w:p w14:paraId="1FB615DE" w14:textId="77777777" w:rsidR="00C15787" w:rsidRDefault="00C15787">
                            <w:pPr>
                              <w:pStyle w:val="H4Blue"/>
                              <w:numPr>
                                <w:ilvl w:val="0"/>
                                <w:numId w:val="112"/>
                              </w:numPr>
                              <w:spacing w:before="0" w:line="216" w:lineRule="auto"/>
                              <w:ind w:hanging="142"/>
                              <w:jc w:val="center"/>
                              <w:rPr>
                                <w:color w:val="252C12"/>
                              </w:rPr>
                            </w:pPr>
                            <w:r>
                              <w:rPr>
                                <w:rStyle w:val="LargeNumbersGreen"/>
                              </w:rPr>
                              <w:t>5/10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9A91EF" id="Rectangle 216" o:spid="_x0000_s1149" style="position:absolute;margin-left:459pt;margin-top:27pt;width:116pt;height:62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" filled="f" stroked="f">
                <v:textbox inset="0,0,0,0">
                  <w:txbxContent>
                    <w:p w14:paraId="03AD056F" w14:textId="77777777" w:rsidR="00C15787" w:rsidRDefault="00C15787">
                      <w:pPr>
                        <w:pStyle w:val="H4Blue"/>
                        <w:numPr>
                          <w:ilvl w:val="0"/>
                          <w:numId w:val="112"/>
                        </w:numPr>
                        <w:spacing w:before="0" w:line="216" w:lineRule="auto"/>
                        <w:ind w:hanging="142"/>
                        <w:jc w:val="center"/>
                        <w:rPr>
                          <w:color w:val="4C6E1C"/>
                          <w:spacing w:val="7"/>
                          <w:sz w:val="34"/>
                        </w:rPr>
                      </w:pPr>
                      <w:r>
                        <w:rPr>
                          <w:color w:val="4C6E1C"/>
                          <w:spacing w:val="7"/>
                          <w:sz w:val="34"/>
                        </w:rPr>
                        <w:t>SCORE</w:t>
                      </w:r>
                    </w:p>
                    <w:p w14:paraId="1FB615DE" w14:textId="77777777" w:rsidR="00C15787" w:rsidRDefault="00C15787">
                      <w:pPr>
                        <w:pStyle w:val="H4Blue"/>
                        <w:numPr>
                          <w:ilvl w:val="0"/>
                          <w:numId w:val="112"/>
                        </w:numPr>
                        <w:spacing w:before="0" w:line="216" w:lineRule="auto"/>
                        <w:ind w:hanging="142"/>
                        <w:jc w:val="center"/>
                        <w:rPr>
                          <w:color w:val="252C12"/>
                        </w:rPr>
                      </w:pPr>
                      <w:r>
                        <w:rPr>
                          <w:rStyle w:val="LargeNumbersGreen"/>
                        </w:rPr>
                        <w:t>5/10</w:t>
                      </w:r>
                    </w:p>
                  </w:txbxContent>
                </v:textbox>
                <w10:wrap anchorx="page" anchory="page"/>
              </v:rect>
            </w:pict>
          </mc:Fallback>
        </mc:AlternateContent>
      </w:r>
      <w:r w:rsidR="00716BDB">
        <w:br w:type="page"/>
      </w:r>
      <w:bookmarkStart w:id="109" w:name="_TOC33288"/>
      <w:bookmarkEnd w:id="109"/>
      <w:r w:rsidR="00716BDB">
        <w:lastRenderedPageBreak/>
        <w:t>CODE VALIDATION</w:t>
      </w:r>
    </w:p>
    <w:p w14:paraId="0673EB1D" w14:textId="77777777" w:rsidR="00D76361" w:rsidRDefault="00D76361">
      <w:pPr>
        <w:pStyle w:val="H3GreenTOC"/>
      </w:pPr>
      <w:bookmarkStart w:id="110" w:name="_TOC33304"/>
      <w:bookmarkEnd w:id="110"/>
    </w:p>
    <w:p w14:paraId="280F61B9" w14:textId="77777777" w:rsidR="00716BDB" w:rsidRDefault="00716BDB">
      <w:pPr>
        <w:pStyle w:val="H3GreenTOC"/>
      </w:pPr>
      <w:r>
        <w:t>Analysis</w:t>
      </w:r>
    </w:p>
    <w:p w14:paraId="7124B3CC" w14:textId="77777777" w:rsidR="00716BDB" w:rsidRDefault="00716BDB">
      <w:pPr>
        <w:pStyle w:val="BodyGreen"/>
      </w:pPr>
      <w:r>
        <w:t>We ran the home page through the W3C Validation Tool, and this was what we saw:</w:t>
      </w:r>
    </w:p>
    <w:p w14:paraId="28127ECA" w14:textId="77777777" w:rsidR="00716BDB" w:rsidRDefault="00716EE4">
      <w:pPr>
        <w:pStyle w:val="FreeForm"/>
        <w:jc w:val="center"/>
        <w:rPr>
          <w:sz w:val="22"/>
        </w:rPr>
      </w:pPr>
      <w:r>
        <w:rPr>
          <w:noProof/>
          <w:sz w:val="22"/>
        </w:rPr>
        <w:drawing>
          <wp:inline distT="0" distB="0" distL="0" distR="0" wp14:anchorId="44DD320D" wp14:editId="74D5E759">
            <wp:extent cx="5943600" cy="1311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de.JPG"/>
                    <pic:cNvPicPr/>
                  </pic:nvPicPr>
                  <pic:blipFill>
                    <a:blip r:embed="rId53">
                      <a:extLst>
                        <a:ext uri="{28A0092B-C50C-407E-A947-70E740481C1C}">
                          <a14:useLocalDpi xmlns:a14="http://schemas.microsoft.com/office/drawing/2010/main" val="0"/>
                        </a:ext>
                      </a:extLst>
                    </a:blip>
                    <a:stretch>
                      <a:fillRect/>
                    </a:stretch>
                  </pic:blipFill>
                  <pic:spPr>
                    <a:xfrm>
                      <a:off x="0" y="0"/>
                      <a:ext cx="5943600" cy="1311275"/>
                    </a:xfrm>
                    <a:prstGeom prst="rect">
                      <a:avLst/>
                    </a:prstGeom>
                  </pic:spPr>
                </pic:pic>
              </a:graphicData>
            </a:graphic>
          </wp:inline>
        </w:drawing>
      </w:r>
    </w:p>
    <w:p w14:paraId="6896D197" w14:textId="77777777" w:rsidR="00716BDB" w:rsidRDefault="00716BDB">
      <w:pPr>
        <w:pStyle w:val="BodyGreen"/>
      </w:pPr>
    </w:p>
    <w:p w14:paraId="7CF36F42" w14:textId="77777777" w:rsidR="00716BDB" w:rsidRDefault="00716BDB">
      <w:pPr>
        <w:pStyle w:val="BodyGreen"/>
      </w:pPr>
      <w:r>
        <w:t>Errors are fair</w:t>
      </w:r>
      <w:r w:rsidR="00716EE4">
        <w:t>ly common, 21</w:t>
      </w:r>
      <w:r w:rsidR="00A13F48">
        <w:t xml:space="preserve"> er</w:t>
      </w:r>
      <w:r w:rsidR="00716EE4">
        <w:t>rors and 9</w:t>
      </w:r>
      <w:r w:rsidR="00C60D2D">
        <w:t xml:space="preserve"> warning</w:t>
      </w:r>
      <w:r w:rsidR="00716EE4">
        <w:t>s</w:t>
      </w:r>
      <w:r>
        <w:t xml:space="preserve"> m</w:t>
      </w:r>
      <w:r w:rsidR="00716EE4">
        <w:t>ean</w:t>
      </w:r>
      <w:r>
        <w:t xml:space="preserve"> your site could</w:t>
      </w:r>
      <w:r w:rsidR="00C60D2D">
        <w:t>n’t</w:t>
      </w:r>
      <w:r>
        <w:t xml:space="preserve"> potentially have trouble on browsers, and </w:t>
      </w:r>
      <w:r w:rsidR="00C20693">
        <w:t>can’t</w:t>
      </w:r>
      <w:r>
        <w:t xml:space="preserve"> potentially pose a problem to search engine spiders.</w:t>
      </w:r>
    </w:p>
    <w:p w14:paraId="22003C47" w14:textId="77777777" w:rsidR="00716BDB" w:rsidRDefault="00716BDB">
      <w:pPr>
        <w:pStyle w:val="H3GreenTOC"/>
      </w:pPr>
      <w:bookmarkStart w:id="111" w:name="_TOC33582"/>
      <w:bookmarkEnd w:id="111"/>
      <w:r>
        <w:t>Recommendations</w:t>
      </w:r>
    </w:p>
    <w:p w14:paraId="7E1528A9" w14:textId="77777777" w:rsidR="00716BDB" w:rsidRDefault="00716BDB">
      <w:pPr>
        <w:pStyle w:val="BodyGreen"/>
      </w:pPr>
      <w:r>
        <w:t xml:space="preserve">While it isn’t strictly necessary, you would ideally want to make whatever code changes you need to make to ensure sure all pages on the site validate at 100% via the following validator to err on the side of caution. </w:t>
      </w:r>
    </w:p>
    <w:p w14:paraId="0CC5D66E" w14:textId="77777777" w:rsidR="00716BDB" w:rsidRDefault="00716BDB">
      <w:pPr>
        <w:pStyle w:val="BodyGreen"/>
      </w:pPr>
      <w:r>
        <w:t xml:space="preserve">In addition to validation via W3.org, you will want to test the site on all major browser types to make sure that there are no cross-browser compatibility issues (you can do this with </w:t>
      </w:r>
      <w:hyperlink r:id="rId54" w:history="1">
        <w:r>
          <w:rPr>
            <w:rStyle w:val="linksblue"/>
          </w:rPr>
          <w:t>Adobe’s Browser Lab tool</w:t>
        </w:r>
      </w:hyperlink>
      <w:r>
        <w:rPr>
          <w:rStyle w:val="linksblue"/>
        </w:rPr>
        <w:t>).</w:t>
      </w:r>
    </w:p>
    <w:p w14:paraId="1CBFF754" w14:textId="4959B3B1" w:rsidR="00716BDB" w:rsidRDefault="00716BDB">
      <w:pPr>
        <w:pStyle w:val="H3GreenTOC"/>
      </w:pPr>
      <w:bookmarkStart w:id="112" w:name="_TOC34028"/>
      <w:bookmarkEnd w:id="112"/>
      <w:r>
        <w:t>Gu</w:t>
      </w:r>
      <w:r w:rsidR="00986D83">
        <w:rPr>
          <w:noProof/>
        </w:rPr>
        <mc:AlternateContent>
          <mc:Choice Requires="wps">
            <w:drawing>
              <wp:anchor distT="0" distB="0" distL="114300" distR="114300" simplePos="0" relativeHeight="251592704" behindDoc="1" locked="0" layoutInCell="1" allowOverlap="1" wp14:anchorId="4D1949B3" wp14:editId="711B8F69">
                <wp:simplePos x="0" y="0"/>
                <wp:positionH relativeFrom="page">
                  <wp:posOffset>-24765</wp:posOffset>
                </wp:positionH>
                <wp:positionV relativeFrom="page">
                  <wp:posOffset>-37465</wp:posOffset>
                </wp:positionV>
                <wp:extent cx="7810500" cy="10248900"/>
                <wp:effectExtent l="0" t="0" r="0" b="0"/>
                <wp:wrapNone/>
                <wp:docPr id="23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5047E18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1949B3" id="Rectangle 218" o:spid="_x0000_s1150" style="position:absolute;margin-left:-1.95pt;margin-top:-2.95pt;width:615pt;height:807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" fillcolor="#f3f3ec" strokeweight="1pt">
                <v:path arrowok="t"/>
                <v:textbox inset="8pt,8pt,8pt,8pt">
                  <w:txbxContent>
                    <w:p w14:paraId="5047E18A"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712512" behindDoc="1" locked="0" layoutInCell="1" allowOverlap="1" wp14:anchorId="5E2D4858" wp14:editId="31E604FB">
                <wp:simplePos x="0" y="0"/>
                <wp:positionH relativeFrom="page">
                  <wp:posOffset>729615</wp:posOffset>
                </wp:positionH>
                <wp:positionV relativeFrom="page">
                  <wp:posOffset>1244599</wp:posOffset>
                </wp:positionV>
                <wp:extent cx="6457315" cy="0"/>
                <wp:effectExtent l="0" t="0" r="0" b="0"/>
                <wp:wrapNone/>
                <wp:docPr id="287"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387EF4" id="Line 219" o:spid="_x0000_s1026" style="position:absolute;flip:y;z-index:-25160396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8pt" to="565.9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" strokecolor="#5e7f25" strokeweight="1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713536" behindDoc="1" locked="0" layoutInCell="1" allowOverlap="1" wp14:anchorId="0A3D3C87" wp14:editId="13ECA668">
                <wp:simplePos x="0" y="0"/>
                <wp:positionH relativeFrom="page">
                  <wp:posOffset>729615</wp:posOffset>
                </wp:positionH>
                <wp:positionV relativeFrom="page">
                  <wp:posOffset>1206499</wp:posOffset>
                </wp:positionV>
                <wp:extent cx="6464935" cy="0"/>
                <wp:effectExtent l="0" t="0" r="0" b="0"/>
                <wp:wrapNone/>
                <wp:docPr id="286"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9B0072" id="Line 220" o:spid="_x0000_s1026" style="position:absolute;flip:y;z-index:-2516029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" strokecolor="#5e7f25" strokeweight="2pt">
                <v:stroke joinstyle="miter"/>
                <w10:wrap anchorx="page" anchory="page"/>
              </v:line>
            </w:pict>
          </mc:Fallback>
        </mc:AlternateContent>
      </w:r>
      <w:r w:rsidR="00B66FEA">
        <w:rPr>
          <w:noProof/>
        </w:rPr>
        <w:drawing>
          <wp:anchor distT="0" distB="0" distL="114300" distR="114300" simplePos="0" relativeHeight="251584512" behindDoc="1" locked="0" layoutInCell="1" allowOverlap="1" wp14:anchorId="6A47B160" wp14:editId="5B6CA1C4">
            <wp:simplePos x="0" y="0"/>
            <wp:positionH relativeFrom="page">
              <wp:posOffset>5823585</wp:posOffset>
            </wp:positionH>
            <wp:positionV relativeFrom="page">
              <wp:posOffset>-450215</wp:posOffset>
            </wp:positionV>
            <wp:extent cx="1549400" cy="1866900"/>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14560" behindDoc="1" locked="0" layoutInCell="1" allowOverlap="1" wp14:anchorId="7186B9A3" wp14:editId="17760D82">
                <wp:simplePos x="0" y="0"/>
                <wp:positionH relativeFrom="page">
                  <wp:posOffset>5829300</wp:posOffset>
                </wp:positionH>
                <wp:positionV relativeFrom="page">
                  <wp:posOffset>342900</wp:posOffset>
                </wp:positionV>
                <wp:extent cx="1473200" cy="787400"/>
                <wp:effectExtent l="0" t="0" r="0" b="0"/>
                <wp:wrapNone/>
                <wp:docPr id="285"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6BC855AA" w14:textId="77777777" w:rsidR="00C15787" w:rsidRDefault="00C15787">
                            <w:pPr>
                              <w:pStyle w:val="H4Blue"/>
                              <w:numPr>
                                <w:ilvl w:val="0"/>
                                <w:numId w:val="121"/>
                              </w:numPr>
                              <w:spacing w:before="0" w:line="216" w:lineRule="auto"/>
                              <w:ind w:hanging="142"/>
                              <w:jc w:val="center"/>
                              <w:rPr>
                                <w:color w:val="4C6E1C"/>
                                <w:spacing w:val="7"/>
                                <w:sz w:val="34"/>
                              </w:rPr>
                            </w:pPr>
                            <w:r>
                              <w:rPr>
                                <w:color w:val="4C6E1C"/>
                                <w:spacing w:val="7"/>
                                <w:sz w:val="34"/>
                              </w:rPr>
                              <w:t>SCORE</w:t>
                            </w:r>
                          </w:p>
                          <w:p w14:paraId="7F8B5C01" w14:textId="77777777" w:rsidR="00C15787" w:rsidRDefault="00C15787">
                            <w:pPr>
                              <w:pStyle w:val="H4Blue"/>
                              <w:numPr>
                                <w:ilvl w:val="0"/>
                                <w:numId w:val="121"/>
                              </w:numPr>
                              <w:spacing w:before="0" w:line="216" w:lineRule="auto"/>
                              <w:ind w:hanging="142"/>
                              <w:jc w:val="center"/>
                              <w:rPr>
                                <w:color w:val="252C12"/>
                              </w:rPr>
                            </w:pPr>
                            <w:r>
                              <w:rPr>
                                <w:rStyle w:val="LargeNumbersGreen"/>
                              </w:rPr>
                              <w:t>6/10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86B9A3" id="Rectangle 222" o:spid="_x0000_s1151" style="position:absolute;margin-left:459pt;margin-top:27pt;width:116pt;height:62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" filled="f" stroked="f">
                <v:textbox inset="0,0,0,0">
                  <w:txbxContent>
                    <w:p w14:paraId="6BC855AA" w14:textId="77777777" w:rsidR="00C15787" w:rsidRDefault="00C15787">
                      <w:pPr>
                        <w:pStyle w:val="H4Blue"/>
                        <w:numPr>
                          <w:ilvl w:val="0"/>
                          <w:numId w:val="121"/>
                        </w:numPr>
                        <w:spacing w:before="0" w:line="216" w:lineRule="auto"/>
                        <w:ind w:hanging="142"/>
                        <w:jc w:val="center"/>
                        <w:rPr>
                          <w:color w:val="4C6E1C"/>
                          <w:spacing w:val="7"/>
                          <w:sz w:val="34"/>
                        </w:rPr>
                      </w:pPr>
                      <w:r>
                        <w:rPr>
                          <w:color w:val="4C6E1C"/>
                          <w:spacing w:val="7"/>
                          <w:sz w:val="34"/>
                        </w:rPr>
                        <w:t>SCORE</w:t>
                      </w:r>
                    </w:p>
                    <w:p w14:paraId="7F8B5C01" w14:textId="77777777" w:rsidR="00C15787" w:rsidRDefault="00C15787">
                      <w:pPr>
                        <w:pStyle w:val="H4Blue"/>
                        <w:numPr>
                          <w:ilvl w:val="0"/>
                          <w:numId w:val="121"/>
                        </w:numPr>
                        <w:spacing w:before="0" w:line="216" w:lineRule="auto"/>
                        <w:ind w:hanging="142"/>
                        <w:jc w:val="center"/>
                        <w:rPr>
                          <w:color w:val="252C12"/>
                        </w:rPr>
                      </w:pPr>
                      <w:r>
                        <w:rPr>
                          <w:rStyle w:val="LargeNumbersGreen"/>
                        </w:rPr>
                        <w:t>6/10</w:t>
                      </w:r>
                    </w:p>
                  </w:txbxContent>
                </v:textbox>
                <w10:wrap anchorx="page" anchory="page"/>
              </v:rect>
            </w:pict>
          </mc:Fallback>
        </mc:AlternateContent>
      </w:r>
      <w:r>
        <w:t>idelines</w:t>
      </w:r>
    </w:p>
    <w:p w14:paraId="0B80224B" w14:textId="77777777" w:rsidR="00716BDB" w:rsidRDefault="00716BDB">
      <w:pPr>
        <w:pStyle w:val="BodyGreen"/>
      </w:pPr>
      <w:r>
        <w:t xml:space="preserve">The W3C markup validator service can be found at this location </w:t>
      </w:r>
      <w:hyperlink r:id="rId55" w:history="1">
        <w:r>
          <w:rPr>
            <w:rStyle w:val="linksblue"/>
          </w:rPr>
          <w:t>http://validator.w3.org/</w:t>
        </w:r>
      </w:hyperlink>
      <w:r>
        <w:rPr>
          <w:rStyle w:val="linksblue"/>
        </w:rPr>
        <w:t>.</w:t>
      </w:r>
    </w:p>
    <w:p w14:paraId="4DB04361" w14:textId="77777777" w:rsidR="00716BDB" w:rsidRDefault="00716BDB">
      <w:pPr>
        <w:pStyle w:val="BodyGreen"/>
      </w:pPr>
      <w:r>
        <w:t xml:space="preserve">Because there are so many programming languages and so many ways to accomplish any one thing using each language search engines rely on certain rules in which they read the content of the website. </w:t>
      </w:r>
    </w:p>
    <w:p w14:paraId="7E15B98D" w14:textId="77777777" w:rsidR="00716BDB" w:rsidRDefault="00716BDB">
      <w:pPr>
        <w:pStyle w:val="BodyGreen"/>
      </w:pPr>
      <w:r>
        <w:t xml:space="preserve">Having code that adheres to these rules removes and helps to minimize errors when parsing or separating the code from the content of any one page. </w:t>
      </w:r>
    </w:p>
    <w:p w14:paraId="227C43D8" w14:textId="77777777" w:rsidR="00716BDB" w:rsidRDefault="00716BDB">
      <w:pPr>
        <w:pStyle w:val="BodyGreen"/>
      </w:pPr>
      <w:r>
        <w:t xml:space="preserve">Search engines such as Google have openly stated that W3C standards are what they suggest when making the code easy to understand for them. We typically only test the home page of the website, because many issues can be easily fixed a crossed the entire website using just its page templates. </w:t>
      </w:r>
    </w:p>
    <w:p w14:paraId="1443856C" w14:textId="77777777" w:rsidR="00716BDB" w:rsidRDefault="00716BDB">
      <w:pPr>
        <w:pStyle w:val="FreeForm"/>
      </w:pPr>
    </w:p>
    <w:p w14:paraId="7D622C70" w14:textId="77777777" w:rsidR="00716BDB" w:rsidRDefault="00716BDB">
      <w:pPr>
        <w:pStyle w:val="FreeForm"/>
      </w:pPr>
    </w:p>
    <w:bookmarkStart w:id="113" w:name="_TOC34770"/>
    <w:bookmarkStart w:id="114" w:name="Search_Engine_Webmaster"/>
    <w:bookmarkEnd w:id="113"/>
    <w:bookmarkEnd w:id="114"/>
    <w:p w14:paraId="3A4FCB56" w14:textId="54A70918" w:rsidR="00716BDB" w:rsidRDefault="00986D83">
      <w:pPr>
        <w:pStyle w:val="H1Green"/>
      </w:pPr>
      <w:r>
        <w:rPr>
          <w:noProof/>
        </w:rPr>
        <w:lastRenderedPageBreak/>
        <mc:AlternateContent>
          <mc:Choice Requires="wps">
            <w:drawing>
              <wp:anchor distT="4294967295" distB="4294967295" distL="114300" distR="114300" simplePos="0" relativeHeight="251749376" behindDoc="1" locked="0" layoutInCell="1" allowOverlap="1" wp14:anchorId="588C8F76" wp14:editId="1C71CBE0">
                <wp:simplePos x="0" y="0"/>
                <wp:positionH relativeFrom="page">
                  <wp:posOffset>798195</wp:posOffset>
                </wp:positionH>
                <wp:positionV relativeFrom="page">
                  <wp:posOffset>1206499</wp:posOffset>
                </wp:positionV>
                <wp:extent cx="6464935" cy="0"/>
                <wp:effectExtent l="0" t="0" r="0" b="0"/>
                <wp:wrapNone/>
                <wp:docPr id="29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5E7F25"/>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2A6C03" id="Line 220" o:spid="_x0000_s1026" style="position:absolute;flip:y;z-index:-2515671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2.85pt,95pt" to="571.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" strokecolor="#5e7f25" strokeweight="2pt">
                <v:stroke joinstyle="miter"/>
                <w10:wrap anchorx="page" anchory="page"/>
              </v:line>
            </w:pict>
          </mc:Fallback>
        </mc:AlternateContent>
      </w:r>
      <w:r w:rsidR="002D52AE">
        <w:rPr>
          <w:noProof/>
        </w:rPr>
        <w:drawing>
          <wp:anchor distT="0" distB="0" distL="114300" distR="114300" simplePos="0" relativeHeight="251590656" behindDoc="1" locked="0" layoutInCell="1" allowOverlap="1" wp14:anchorId="2368756A" wp14:editId="796D2B49">
            <wp:simplePos x="0" y="0"/>
            <wp:positionH relativeFrom="page">
              <wp:posOffset>5892165</wp:posOffset>
            </wp:positionH>
            <wp:positionV relativeFrom="page">
              <wp:posOffset>-450215</wp:posOffset>
            </wp:positionV>
            <wp:extent cx="1549400" cy="1866900"/>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Pr>
          <w:noProof/>
        </w:rPr>
        <mc:AlternateContent>
          <mc:Choice Requires="wps">
            <w:drawing>
              <wp:anchor distT="0" distB="0" distL="114300" distR="114300" simplePos="0" relativeHeight="251750400" behindDoc="1" locked="0" layoutInCell="1" allowOverlap="1" wp14:anchorId="6C22902B" wp14:editId="535D17A8">
                <wp:simplePos x="0" y="0"/>
                <wp:positionH relativeFrom="page">
                  <wp:posOffset>5897880</wp:posOffset>
                </wp:positionH>
                <wp:positionV relativeFrom="page">
                  <wp:posOffset>342900</wp:posOffset>
                </wp:positionV>
                <wp:extent cx="1473200" cy="787400"/>
                <wp:effectExtent l="0" t="0" r="0" b="0"/>
                <wp:wrapNone/>
                <wp:docPr id="300"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0FCD4071" w14:textId="77777777" w:rsidR="00C15787" w:rsidRDefault="00C15787" w:rsidP="00957CAC">
                            <w:pPr>
                              <w:numPr>
                                <w:ilvl w:val="0"/>
                                <w:numId w:val="1"/>
                              </w:numPr>
                              <w:spacing w:line="216" w:lineRule="auto"/>
                              <w:ind w:hanging="142"/>
                              <w:jc w:val="center"/>
                              <w:rPr>
                                <w:color w:val="4C6E1C"/>
                                <w:spacing w:val="7"/>
                                <w:sz w:val="34"/>
                              </w:rPr>
                            </w:pPr>
                            <w:r>
                              <w:rPr>
                                <w:color w:val="4C6E1C"/>
                                <w:spacing w:val="7"/>
                                <w:sz w:val="34"/>
                              </w:rPr>
                              <w:t>SCORE</w:t>
                            </w:r>
                          </w:p>
                          <w:p w14:paraId="502DDF01" w14:textId="77777777" w:rsidR="00C15787" w:rsidRPr="002D52AE" w:rsidRDefault="00C15787" w:rsidP="00957CAC">
                            <w:pPr>
                              <w:numPr>
                                <w:ilvl w:val="0"/>
                                <w:numId w:val="1"/>
                              </w:numPr>
                              <w:spacing w:line="216" w:lineRule="auto"/>
                              <w:ind w:hanging="142"/>
                              <w:jc w:val="center"/>
                              <w:rPr>
                                <w:rFonts w:ascii="Hoefler Text" w:hAnsi="Hoefler Text"/>
                                <w:b/>
                                <w:color w:val="4F6228" w:themeColor="accent3" w:themeShade="80"/>
                                <w:sz w:val="36"/>
                                <w:szCs w:val="36"/>
                              </w:rPr>
                            </w:pPr>
                            <w:r w:rsidRPr="002D52AE">
                              <w:rPr>
                                <w:rFonts w:ascii="Hoefler Text" w:eastAsia="ヒラギノ角ゴ Pro W3" w:hAnsi="Hoefler Text"/>
                                <w:b/>
                                <w:color w:val="4F6228" w:themeColor="accent3" w:themeShade="80"/>
                                <w:sz w:val="36"/>
                                <w:szCs w:val="36"/>
                              </w:rPr>
                              <w:t>7/10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22902B" id="_x0000_s1152" style="position:absolute;margin-left:464.4pt;margin-top:27pt;width:116pt;height:62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" filled="f" stroked="f">
                <v:textbox inset="0,0,0,0">
                  <w:txbxContent>
                    <w:p w14:paraId="0FCD4071" w14:textId="77777777" w:rsidR="00C15787" w:rsidRDefault="00C15787" w:rsidP="00957CAC">
                      <w:pPr>
                        <w:numPr>
                          <w:ilvl w:val="0"/>
                          <w:numId w:val="1"/>
                        </w:numPr>
                        <w:spacing w:line="216" w:lineRule="auto"/>
                        <w:ind w:hanging="142"/>
                        <w:jc w:val="center"/>
                        <w:rPr>
                          <w:color w:val="4C6E1C"/>
                          <w:spacing w:val="7"/>
                          <w:sz w:val="34"/>
                        </w:rPr>
                      </w:pPr>
                      <w:r>
                        <w:rPr>
                          <w:color w:val="4C6E1C"/>
                          <w:spacing w:val="7"/>
                          <w:sz w:val="34"/>
                        </w:rPr>
                        <w:t>SCORE</w:t>
                      </w:r>
                    </w:p>
                    <w:p w14:paraId="502DDF01" w14:textId="77777777" w:rsidR="00C15787" w:rsidRPr="002D52AE" w:rsidRDefault="00C15787" w:rsidP="00957CAC">
                      <w:pPr>
                        <w:numPr>
                          <w:ilvl w:val="0"/>
                          <w:numId w:val="1"/>
                        </w:numPr>
                        <w:spacing w:line="216" w:lineRule="auto"/>
                        <w:ind w:hanging="142"/>
                        <w:jc w:val="center"/>
                        <w:rPr>
                          <w:rFonts w:ascii="Hoefler Text" w:hAnsi="Hoefler Text"/>
                          <w:b/>
                          <w:color w:val="4F6228" w:themeColor="accent3" w:themeShade="80"/>
                          <w:sz w:val="36"/>
                          <w:szCs w:val="36"/>
                        </w:rPr>
                      </w:pPr>
                      <w:r w:rsidRPr="002D52AE">
                        <w:rPr>
                          <w:rFonts w:ascii="Hoefler Text" w:eastAsia="ヒラギノ角ゴ Pro W3" w:hAnsi="Hoefler Text"/>
                          <w:b/>
                          <w:color w:val="4F6228" w:themeColor="accent3" w:themeShade="80"/>
                          <w:sz w:val="36"/>
                          <w:szCs w:val="36"/>
                        </w:rPr>
                        <w:t>7/10</w:t>
                      </w:r>
                    </w:p>
                  </w:txbxContent>
                </v:textbox>
                <w10:wrap anchorx="page" anchory="page"/>
              </v:rect>
            </w:pict>
          </mc:Fallback>
        </mc:AlternateContent>
      </w:r>
      <w:r w:rsidR="00716BDB">
        <w:t>PAGE LOAD SPEED</w:t>
      </w:r>
    </w:p>
    <w:p w14:paraId="22386574" w14:textId="77777777" w:rsidR="00716BDB" w:rsidRDefault="00716BDB">
      <w:pPr>
        <w:pStyle w:val="H3GreenTOC"/>
      </w:pPr>
      <w:bookmarkStart w:id="115" w:name="_TOC34786"/>
      <w:bookmarkEnd w:id="115"/>
      <w:r>
        <w:t>Analysis</w:t>
      </w:r>
    </w:p>
    <w:p w14:paraId="6898EA5B" w14:textId="77777777" w:rsidR="00716BDB" w:rsidRDefault="00716BDB" w:rsidP="00D76361">
      <w:pPr>
        <w:pStyle w:val="BodyGreen"/>
      </w:pPr>
      <w:r>
        <w:t xml:space="preserve">When we scanned your site using Pingdom Tools, we found the following: </w:t>
      </w:r>
    </w:p>
    <w:p w14:paraId="4D638F62" w14:textId="77777777" w:rsidR="00716BDB" w:rsidRDefault="00C20693" w:rsidP="00883D15">
      <w:pPr>
        <w:pStyle w:val="BodyGreen"/>
        <w:jc w:val="center"/>
      </w:pPr>
      <w:r>
        <w:rPr>
          <w:noProof/>
        </w:rPr>
        <w:drawing>
          <wp:inline distT="0" distB="0" distL="0" distR="0" wp14:anchorId="0501BD2F" wp14:editId="2EC3556B">
            <wp:extent cx="5446643" cy="13267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p.JPG"/>
                    <pic:cNvPicPr/>
                  </pic:nvPicPr>
                  <pic:blipFill>
                    <a:blip r:embed="rId56">
                      <a:extLst>
                        <a:ext uri="{28A0092B-C50C-407E-A947-70E740481C1C}">
                          <a14:useLocalDpi xmlns:a14="http://schemas.microsoft.com/office/drawing/2010/main" val="0"/>
                        </a:ext>
                      </a:extLst>
                    </a:blip>
                    <a:stretch>
                      <a:fillRect/>
                    </a:stretch>
                  </pic:blipFill>
                  <pic:spPr>
                    <a:xfrm>
                      <a:off x="0" y="0"/>
                      <a:ext cx="5449148" cy="1327356"/>
                    </a:xfrm>
                    <a:prstGeom prst="rect">
                      <a:avLst/>
                    </a:prstGeom>
                  </pic:spPr>
                </pic:pic>
              </a:graphicData>
            </a:graphic>
          </wp:inline>
        </w:drawing>
      </w:r>
    </w:p>
    <w:p w14:paraId="7F8072C5" w14:textId="3C464B3C" w:rsidR="00716BDB" w:rsidRDefault="00C60D2D">
      <w:pPr>
        <w:pStyle w:val="BodyGreen"/>
      </w:pPr>
      <w:r>
        <w:t>While a page lo</w:t>
      </w:r>
      <w:r w:rsidR="00C20693">
        <w:t>ad speed of 4.04</w:t>
      </w:r>
      <w:r w:rsidR="009D2EC2">
        <w:t xml:space="preserve"> seconds is considered</w:t>
      </w:r>
      <w:r w:rsidR="00716BDB">
        <w:t xml:space="preserve"> </w:t>
      </w:r>
      <w:r w:rsidR="00C20693">
        <w:t>slow</w:t>
      </w:r>
      <w:r w:rsidR="00716BDB">
        <w:t>, we feel that the load speed shown on this scan was incorrect. Based on the number of requests and the page size, we believe the load s</w:t>
      </w:r>
      <w:r w:rsidR="00986D83">
        <w:rPr>
          <w:noProof/>
        </w:rPr>
        <mc:AlternateContent>
          <mc:Choice Requires="wps">
            <w:drawing>
              <wp:anchor distT="0" distB="0" distL="114300" distR="114300" simplePos="0" relativeHeight="251594752" behindDoc="1" locked="0" layoutInCell="1" allowOverlap="1" wp14:anchorId="16B0BD32" wp14:editId="2010B6EC">
                <wp:simplePos x="0" y="0"/>
                <wp:positionH relativeFrom="page">
                  <wp:posOffset>-24765</wp:posOffset>
                </wp:positionH>
                <wp:positionV relativeFrom="page">
                  <wp:posOffset>-100965</wp:posOffset>
                </wp:positionV>
                <wp:extent cx="7810500" cy="10248900"/>
                <wp:effectExtent l="0" t="0" r="0" b="0"/>
                <wp:wrapNone/>
                <wp:docPr id="284"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10E4A303"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B0BD32" id="Rectangle 225" o:spid="_x0000_s1153" style="position:absolute;margin-left:-1.95pt;margin-top:-7.95pt;width:615pt;height:807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" fillcolor="#f3f3ec" strokeweight="1pt">
                <v:path arrowok="t"/>
                <v:textbox inset="8pt,8pt,8pt,8pt">
                  <w:txbxContent>
                    <w:p w14:paraId="10E4A303"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C20693">
        <w:t xml:space="preserve">peed is likely in the </w:t>
      </w:r>
      <w:r w:rsidR="00716BDB">
        <w:t>5 second</w:t>
      </w:r>
      <w:r w:rsidR="00C20693">
        <w:t>s</w:t>
      </w:r>
      <w:r w:rsidR="00716BDB">
        <w:t xml:space="preserve"> range. Webmaster Tools or Google Analytics can provide a more accurate page load speed. If the pa</w:t>
      </w:r>
      <w:r w:rsidR="00C20693">
        <w:t xml:space="preserve">ge load speed really is in the </w:t>
      </w:r>
      <w:r w:rsidR="00716BDB">
        <w:t>5 seconds ra</w:t>
      </w:r>
      <w:r w:rsidR="007209E4">
        <w:t>n</w:t>
      </w:r>
      <w:r w:rsidR="00716BDB">
        <w:t xml:space="preserve">ge as we believe it is, that is below average, and is slow enough that it is almost certainly </w:t>
      </w:r>
      <w:hyperlink r:id="rId57" w:history="1">
        <w:r w:rsidR="00716BDB">
          <w:rPr>
            <w:rStyle w:val="linksblue"/>
          </w:rPr>
          <w:t>impacting your conversions</w:t>
        </w:r>
      </w:hyperlink>
      <w:r w:rsidR="00716BDB">
        <w:rPr>
          <w:rStyle w:val="linksblue"/>
        </w:rPr>
        <w:t>,</w:t>
      </w:r>
      <w:r w:rsidR="00716BDB">
        <w:t xml:space="preserve"> especially on mobile devices. </w:t>
      </w:r>
    </w:p>
    <w:p w14:paraId="7DBFFD67" w14:textId="77777777" w:rsidR="00716BDB" w:rsidRDefault="00C20693">
      <w:pPr>
        <w:pStyle w:val="FreeForm"/>
        <w:jc w:val="center"/>
        <w:rPr>
          <w:sz w:val="22"/>
        </w:rPr>
      </w:pPr>
      <w:r>
        <w:rPr>
          <w:noProof/>
          <w:sz w:val="22"/>
        </w:rPr>
        <w:drawing>
          <wp:inline distT="0" distB="0" distL="0" distR="0" wp14:anchorId="1556DA0B" wp14:editId="3FF79849">
            <wp:extent cx="5943600" cy="40468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na.JPG"/>
                    <pic:cNvPicPr/>
                  </pic:nvPicPr>
                  <pic:blipFill>
                    <a:blip r:embed="rId58">
                      <a:extLst>
                        <a:ext uri="{28A0092B-C50C-407E-A947-70E740481C1C}">
                          <a14:useLocalDpi xmlns:a14="http://schemas.microsoft.com/office/drawing/2010/main" val="0"/>
                        </a:ext>
                      </a:extLst>
                    </a:blip>
                    <a:stretch>
                      <a:fillRect/>
                    </a:stretch>
                  </pic:blipFill>
                  <pic:spPr>
                    <a:xfrm>
                      <a:off x="0" y="0"/>
                      <a:ext cx="5943600" cy="4046855"/>
                    </a:xfrm>
                    <a:prstGeom prst="rect">
                      <a:avLst/>
                    </a:prstGeom>
                  </pic:spPr>
                </pic:pic>
              </a:graphicData>
            </a:graphic>
          </wp:inline>
        </w:drawing>
      </w:r>
    </w:p>
    <w:p w14:paraId="496952C7" w14:textId="3C85AEF0" w:rsidR="00716BDB" w:rsidRDefault="00986D83">
      <w:pPr>
        <w:pStyle w:val="BodyGreen"/>
      </w:pPr>
      <w:r>
        <w:rPr>
          <w:noProof/>
        </w:rPr>
        <w:lastRenderedPageBreak/>
        <mc:AlternateContent>
          <mc:Choice Requires="wps">
            <w:drawing>
              <wp:anchor distT="0" distB="0" distL="114300" distR="114300" simplePos="0" relativeHeight="251591680" behindDoc="1" locked="0" layoutInCell="1" allowOverlap="1" wp14:anchorId="1899FC84" wp14:editId="6B51CF2C">
                <wp:simplePos x="0" y="0"/>
                <wp:positionH relativeFrom="page">
                  <wp:posOffset>-24765</wp:posOffset>
                </wp:positionH>
                <wp:positionV relativeFrom="page">
                  <wp:posOffset>-144145</wp:posOffset>
                </wp:positionV>
                <wp:extent cx="7810500" cy="10248900"/>
                <wp:effectExtent l="0" t="0" r="0" b="0"/>
                <wp:wrapNone/>
                <wp:docPr id="298"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10C70593"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99FC84" id="_x0000_s1154" style="position:absolute;margin-left:-1.95pt;margin-top:-11.35pt;width:615pt;height:807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" fillcolor="#f3f3ec" strokeweight="1pt">
                <v:path arrowok="t"/>
                <v:textbox inset="8pt,8pt,8pt,8pt">
                  <w:txbxContent>
                    <w:p w14:paraId="10C70593"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C20693">
        <w:t>53</w:t>
      </w:r>
      <w:r w:rsidR="00716BDB">
        <w:t xml:space="preserve"> requests is a significant number, and the number of items loading is a key factor in load speed. We recommend th</w:t>
      </w:r>
      <w:r w:rsidR="007209E4">
        <w:t xml:space="preserve">at no page call in more than </w:t>
      </w:r>
      <w:r w:rsidR="00716BDB">
        <w:t>40 times, preferably fewer if possible.</w:t>
      </w:r>
      <w:r w:rsidR="007209E4">
        <w:t xml:space="preserve"> In addition</w:t>
      </w:r>
      <w:r w:rsidR="00C20693">
        <w:t xml:space="preserve">, a page size of 3.1 </w:t>
      </w:r>
      <w:r w:rsidR="00716BDB">
        <w:t xml:space="preserve">mb is significant. We recommend that page size be kept to 500kb or less to avoid load speed issues. We saw no use of </w:t>
      </w:r>
      <w:r w:rsidR="00A13F48">
        <w:t>compression or</w:t>
      </w:r>
      <w:r w:rsidR="00716BDB">
        <w:t xml:space="preserve"> </w:t>
      </w:r>
      <w:hyperlink r:id="rId59" w:history="1">
        <w:r w:rsidR="00716BDB">
          <w:rPr>
            <w:rStyle w:val="linksblue"/>
          </w:rPr>
          <w:t>minification</w:t>
        </w:r>
      </w:hyperlink>
      <w:r w:rsidR="00A13F48">
        <w:rPr>
          <w:rStyle w:val="linksblue"/>
        </w:rPr>
        <w:t xml:space="preserve"> </w:t>
      </w:r>
      <w:r w:rsidR="00716BDB">
        <w:t>to minimize file sizes.</w:t>
      </w:r>
    </w:p>
    <w:p w14:paraId="68996798" w14:textId="77777777" w:rsidR="00716BDB" w:rsidRDefault="00716BDB">
      <w:pPr>
        <w:pStyle w:val="H3GreenTOC"/>
      </w:pPr>
      <w:bookmarkStart w:id="116" w:name="_TOC35950"/>
      <w:bookmarkEnd w:id="116"/>
      <w:r>
        <w:t>Recommendations</w:t>
      </w:r>
    </w:p>
    <w:p w14:paraId="6028211C" w14:textId="77777777" w:rsidR="00716BDB" w:rsidRDefault="00716BDB">
      <w:pPr>
        <w:pStyle w:val="BodyGreen"/>
      </w:pPr>
      <w:r>
        <w:t>There are a few things you can do to increase that page load speed to reach Google’s recommended page load speed of 1.4 seconds or less. We would recommend leveraging browser caching, CSS Sprites for images where possible, and reducing the image file sizes as much as possible for images that can’t be spirited (different file types, removing unnecessary color channels, etc.).</w:t>
      </w:r>
    </w:p>
    <w:p w14:paraId="7E8B28C7" w14:textId="77777777" w:rsidR="00716BDB" w:rsidRDefault="00716BDB">
      <w:pPr>
        <w:pStyle w:val="BodyGreen"/>
      </w:pPr>
      <w:r>
        <w:t>We would also recommend reducing the total number of CSS and JavaScript files by combining them into fewer files, and minimizing the file sizes by using compression and minification where feasible.</w:t>
      </w:r>
    </w:p>
    <w:p w14:paraId="3BA852EE" w14:textId="77777777" w:rsidR="00716BDB" w:rsidRDefault="00716BDB">
      <w:pPr>
        <w:pStyle w:val="BodyGreen"/>
      </w:pPr>
      <w:r>
        <w:t xml:space="preserve">You might also see benefits by using a </w:t>
      </w:r>
      <w:hyperlink r:id="rId60" w:history="1">
        <w:r>
          <w:rPr>
            <w:rStyle w:val="linksblue"/>
          </w:rPr>
          <w:t>content delivery network (CDN)</w:t>
        </w:r>
      </w:hyperlink>
      <w:r>
        <w:t xml:space="preserve">for your images. </w:t>
      </w:r>
    </w:p>
    <w:p w14:paraId="43823905" w14:textId="77777777" w:rsidR="00716BDB" w:rsidRDefault="00C24539">
      <w:pPr>
        <w:pStyle w:val="BodyGreen"/>
      </w:pPr>
      <w:hyperlink r:id="rId61" w:history="1">
        <w:r w:rsidR="00716BDB">
          <w:rPr>
            <w:rStyle w:val="linksblue"/>
          </w:rPr>
          <w:t>W3 Total Cache</w:t>
        </w:r>
      </w:hyperlink>
      <w:r w:rsidR="00716BDB">
        <w:t xml:space="preserve"> is an excellent Wordpress plug-in that can help with page load speed issues, and a simple CDN can be set-up via Amazon AWS for very little money. You can learn how to do this </w:t>
      </w:r>
      <w:hyperlink r:id="rId62" w:history="1">
        <w:r w:rsidR="00716BDB">
          <w:rPr>
            <w:rStyle w:val="linksblue"/>
          </w:rPr>
          <w:t>here</w:t>
        </w:r>
      </w:hyperlink>
      <w:r w:rsidR="00716BDB">
        <w:rPr>
          <w:rStyle w:val="linksblue"/>
        </w:rPr>
        <w:t>.</w:t>
      </w:r>
    </w:p>
    <w:p w14:paraId="75D2565F" w14:textId="77777777" w:rsidR="00716BDB" w:rsidRDefault="00716BDB">
      <w:pPr>
        <w:pStyle w:val="H3GreenTOC"/>
      </w:pPr>
      <w:bookmarkStart w:id="117" w:name="_TOC36826"/>
      <w:bookmarkEnd w:id="117"/>
      <w:r>
        <w:t>Guidelines</w:t>
      </w:r>
      <w:bookmarkStart w:id="118" w:name="TOC305768107"/>
      <w:bookmarkEnd w:id="118"/>
    </w:p>
    <w:p w14:paraId="21486762" w14:textId="77777777" w:rsidR="00716BDB" w:rsidRDefault="00716BDB">
      <w:pPr>
        <w:pStyle w:val="BodyGreen"/>
      </w:pPr>
      <w:r>
        <w:t>On April 9</w:t>
      </w:r>
      <w:r>
        <w:rPr>
          <w:vertAlign w:val="superscript"/>
        </w:rPr>
        <w:t>th</w:t>
      </w:r>
      <w:r>
        <w:t>, 2010,</w:t>
      </w:r>
      <w:hyperlink r:id="rId63" w:history="1">
        <w:r>
          <w:rPr>
            <w:rStyle w:val="linksblue"/>
          </w:rPr>
          <w:t>page load speed officially became a part of the Google search ranking algorithm</w:t>
        </w:r>
      </w:hyperlink>
      <w:r>
        <w:rPr>
          <w:rStyle w:val="linksblue"/>
        </w:rPr>
        <w:t>.</w:t>
      </w:r>
      <w:r>
        <w:t xml:space="preserve"> For usability reasons, best practices dictate that a web page should load within 1-2 seconds on a typical DSL connection. However, according to Google Webmaster Tools data a load time of 1.4 seconds is the threshold between a fast page and a slow page. That means, ideally, that every page on your website should load in 1.4 seconds or less, to receive the maximum SEO benefit for fast loading pages.</w:t>
      </w:r>
      <w:bookmarkStart w:id="119" w:name="TOC305768108"/>
      <w:bookmarkEnd w:id="119"/>
    </w:p>
    <w:p w14:paraId="71B2F197" w14:textId="77777777" w:rsidR="00716BDB" w:rsidRDefault="00716BDB">
      <w:pPr>
        <w:pStyle w:val="BodyGreen"/>
      </w:pPr>
      <w:r>
        <w:t>Google gathers page load time data through actual user experience data collected with the Google search toolbar, and may also be combining that with data collected as Google crawls a website. As such, page load speed in terms of the ranking algorithm is being measured using the total load time for a page, exactly as a user would experience it.</w:t>
      </w:r>
    </w:p>
    <w:p w14:paraId="78EB29A2" w14:textId="77777777" w:rsidR="00716BDB" w:rsidRDefault="00716BDB">
      <w:pPr>
        <w:pStyle w:val="BodyGreen"/>
        <w:sectPr w:rsidR="00716BDB">
          <w:headerReference w:type="even" r:id="rId64"/>
          <w:headerReference w:type="default" r:id="rId65"/>
          <w:footerReference w:type="even" r:id="rId66"/>
          <w:footerReference w:type="default" r:id="rId67"/>
          <w:headerReference w:type="first" r:id="rId68"/>
          <w:footerReference w:type="first" r:id="rId69"/>
          <w:pgSz w:w="12240" w:h="15840"/>
          <w:pgMar w:top="1440" w:right="1440" w:bottom="1440" w:left="1440" w:header="720" w:footer="720" w:gutter="0"/>
          <w:cols w:space="720"/>
          <w:titlePg/>
        </w:sectPr>
      </w:pPr>
    </w:p>
    <w:p w14:paraId="70A92EC0" w14:textId="77777777" w:rsidR="00716BDB" w:rsidRDefault="00716BDB">
      <w:pPr>
        <w:pStyle w:val="H1Yellow"/>
      </w:pPr>
      <w:bookmarkStart w:id="120" w:name="_TOC38021"/>
      <w:bookmarkEnd w:id="120"/>
      <w:r>
        <w:lastRenderedPageBreak/>
        <w:t>LINKING ANALYSIS OVERVIEW</w:t>
      </w:r>
    </w:p>
    <w:p w14:paraId="2573622E" w14:textId="77777777" w:rsidR="00716BDB" w:rsidRDefault="00716BDB">
      <w:pPr>
        <w:pStyle w:val="H3Yellow"/>
        <w:numPr>
          <w:ilvl w:val="0"/>
          <w:numId w:val="74"/>
        </w:numPr>
        <w:spacing w:line="48" w:lineRule="auto"/>
        <w:ind w:hanging="142"/>
      </w:pPr>
    </w:p>
    <w:p w14:paraId="568A3DE0" w14:textId="77777777" w:rsidR="00716BDB" w:rsidRDefault="00716BDB">
      <w:pPr>
        <w:pStyle w:val="H3Yellow"/>
        <w:numPr>
          <w:ilvl w:val="0"/>
          <w:numId w:val="74"/>
        </w:numPr>
        <w:spacing w:after="60"/>
        <w:ind w:hanging="142"/>
      </w:pPr>
      <w:bookmarkStart w:id="121" w:name="TOC305768112"/>
      <w:bookmarkEnd w:id="121"/>
      <w:r>
        <w:t xml:space="preserve">Top Linking Action </w:t>
      </w:r>
      <w:r>
        <w:rPr>
          <w:spacing w:val="36"/>
        </w:rPr>
        <w:t>Items</w:t>
      </w:r>
    </w:p>
    <w:p w14:paraId="107498F0" w14:textId="2B38F2E8" w:rsidR="00D76361" w:rsidRDefault="00986D83" w:rsidP="00DE3399">
      <w:pPr>
        <w:pStyle w:val="OverviewlistYellow"/>
        <w:numPr>
          <w:ilvl w:val="0"/>
          <w:numId w:val="95"/>
        </w:numPr>
        <w:tabs>
          <w:tab w:val="clear" w:pos="142"/>
          <w:tab w:val="num" w:pos="284"/>
        </w:tabs>
        <w:spacing w:after="0"/>
      </w:pPr>
      <w:r>
        <w:rPr>
          <w:noProof/>
        </w:rPr>
        <mc:AlternateContent>
          <mc:Choice Requires="wps">
            <w:drawing>
              <wp:anchor distT="0" distB="0" distL="114300" distR="114300" simplePos="0" relativeHeight="251721728" behindDoc="1" locked="0" layoutInCell="1" allowOverlap="1" wp14:anchorId="66791F2E" wp14:editId="3753F709">
                <wp:simplePos x="0" y="0"/>
                <wp:positionH relativeFrom="page">
                  <wp:posOffset>901700</wp:posOffset>
                </wp:positionH>
                <wp:positionV relativeFrom="page">
                  <wp:posOffset>1598295</wp:posOffset>
                </wp:positionV>
                <wp:extent cx="6159500" cy="453390"/>
                <wp:effectExtent l="0" t="0" r="0" b="0"/>
                <wp:wrapNone/>
                <wp:docPr id="267"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00" cy="453390"/>
                        </a:xfrm>
                        <a:prstGeom prst="rect">
                          <a:avLst/>
                        </a:prstGeom>
                        <a:solidFill>
                          <a:srgbClr val="FFFEFD"/>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73AF902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791F2E" id="Rectangle 239" o:spid="_x0000_s1155" style="position:absolute;left:0;text-align:left;margin-left:71pt;margin-top:125.85pt;width:485pt;height:35.7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" fillcolor="#fffefd" stroked="f">
                <v:textbox inset="8pt,8pt,8pt,8pt">
                  <w:txbxContent>
                    <w:p w14:paraId="73AF902B"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p>
    <w:p w14:paraId="641BEB81" w14:textId="77777777" w:rsidR="00716BDB" w:rsidRDefault="00716BDB" w:rsidP="00DE3399">
      <w:pPr>
        <w:pStyle w:val="OverviewlistYellow"/>
        <w:numPr>
          <w:ilvl w:val="0"/>
          <w:numId w:val="95"/>
        </w:numPr>
        <w:tabs>
          <w:tab w:val="clear" w:pos="142"/>
          <w:tab w:val="num" w:pos="284"/>
        </w:tabs>
        <w:spacing w:after="0"/>
      </w:pPr>
      <w:r>
        <w:t>Linking Root Domains</w:t>
      </w:r>
    </w:p>
    <w:p w14:paraId="1E26962C" w14:textId="77777777" w:rsidR="00716BDB" w:rsidRDefault="00716BDB" w:rsidP="00DE3399">
      <w:pPr>
        <w:pStyle w:val="OverviewlistYellow"/>
        <w:numPr>
          <w:ilvl w:val="0"/>
          <w:numId w:val="95"/>
        </w:numPr>
        <w:tabs>
          <w:tab w:val="clear" w:pos="142"/>
          <w:tab w:val="num" w:pos="284"/>
        </w:tabs>
        <w:spacing w:after="0"/>
      </w:pPr>
      <w:r>
        <w:t>Inbound Followed Links</w:t>
      </w:r>
    </w:p>
    <w:p w14:paraId="495BD573" w14:textId="77777777" w:rsidR="00716BDB" w:rsidRDefault="00716BDB">
      <w:pPr>
        <w:pStyle w:val="H3YellowTOC"/>
      </w:pPr>
    </w:p>
    <w:p w14:paraId="631870D8" w14:textId="77777777" w:rsidR="00716BDB" w:rsidRDefault="00716BDB">
      <w:pPr>
        <w:pStyle w:val="H3YellowTOC"/>
      </w:pPr>
      <w:bookmarkStart w:id="122" w:name="_TOC38118"/>
      <w:bookmarkEnd w:id="122"/>
      <w:r>
        <w:t>Linking Analysis</w:t>
      </w:r>
    </w:p>
    <w:p w14:paraId="3BAE0707" w14:textId="77777777" w:rsidR="00716BDB" w:rsidRDefault="00716BDB" w:rsidP="00CE05A7">
      <w:pPr>
        <w:pStyle w:val="BodyYellow"/>
      </w:pPr>
      <w:r>
        <w:t>This analysis addresses the key linking related</w:t>
      </w:r>
      <w:r w:rsidR="00B94BFF">
        <w:t xml:space="preserve"> issues found</w:t>
      </w:r>
      <w:r>
        <w:t>. Implementing the recommended changes should provide valuable</w:t>
      </w:r>
      <w:r w:rsidR="00B94BFF">
        <w:t xml:space="preserve"> SEO benefits</w:t>
      </w:r>
      <w:r>
        <w:t>.</w:t>
      </w:r>
    </w:p>
    <w:p w14:paraId="1E507B5A" w14:textId="77777777" w:rsidR="00716BDB" w:rsidRDefault="00716BDB" w:rsidP="00CE05A7">
      <w:pPr>
        <w:pStyle w:val="BodyYellow"/>
      </w:pPr>
      <w:r>
        <w:t>There are 5 main linking topics covered, as follows:</w:t>
      </w:r>
    </w:p>
    <w:tbl>
      <w:tblPr>
        <w:tblW w:w="0" w:type="auto"/>
        <w:tblInd w:w="30" w:type="dxa"/>
        <w:tblLayout w:type="fixed"/>
        <w:tblLook w:val="0000" w:firstRow="0" w:lastRow="0" w:firstColumn="0" w:lastColumn="0" w:noHBand="0" w:noVBand="0"/>
      </w:tblPr>
      <w:tblGrid>
        <w:gridCol w:w="9280"/>
      </w:tblGrid>
      <w:tr w:rsidR="00716BDB" w14:paraId="5365F047"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1098DD14" w14:textId="77777777" w:rsidR="00716BDB" w:rsidRDefault="00716BDB">
            <w:pPr>
              <w:pStyle w:val="ListBlue"/>
              <w:numPr>
                <w:ilvl w:val="0"/>
                <w:numId w:val="96"/>
              </w:numPr>
              <w:ind w:hanging="142"/>
              <w:rPr>
                <w:color w:val="FFFFFF"/>
              </w:rPr>
            </w:pPr>
            <w:r>
              <w:rPr>
                <w:color w:val="FFFFFF"/>
              </w:rPr>
              <w:t>Inbound Followed Links</w:t>
            </w:r>
          </w:p>
        </w:tc>
      </w:tr>
      <w:tr w:rsidR="00716BDB" w14:paraId="3C6F31C8"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08BFAD7C" w14:textId="77777777" w:rsidR="00716BDB" w:rsidRDefault="00716BDB">
            <w:pPr>
              <w:pStyle w:val="ListBlue"/>
              <w:numPr>
                <w:ilvl w:val="0"/>
                <w:numId w:val="97"/>
              </w:numPr>
              <w:ind w:hanging="142"/>
              <w:rPr>
                <w:color w:val="FFFFFF"/>
              </w:rPr>
            </w:pPr>
            <w:r>
              <w:rPr>
                <w:color w:val="FFFFFF"/>
              </w:rPr>
              <w:t>Linking Root Domains</w:t>
            </w:r>
          </w:p>
        </w:tc>
      </w:tr>
      <w:tr w:rsidR="00716BDB" w14:paraId="6F7F8F5B"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10D5A74B" w14:textId="77777777" w:rsidR="00716BDB" w:rsidRDefault="00716BDB">
            <w:pPr>
              <w:pStyle w:val="ListBlue"/>
              <w:numPr>
                <w:ilvl w:val="0"/>
                <w:numId w:val="98"/>
              </w:numPr>
              <w:ind w:hanging="142"/>
              <w:rPr>
                <w:color w:val="FFFFFF"/>
              </w:rPr>
            </w:pPr>
            <w:r>
              <w:rPr>
                <w:color w:val="FFFFFF"/>
              </w:rPr>
              <w:t>Authority and Trust</w:t>
            </w:r>
          </w:p>
        </w:tc>
      </w:tr>
      <w:tr w:rsidR="00716BDB" w14:paraId="4FA2263E"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56A526"/>
            <w:tcMar>
              <w:top w:w="0" w:type="dxa"/>
              <w:left w:w="0" w:type="dxa"/>
              <w:bottom w:w="0" w:type="dxa"/>
              <w:right w:w="0" w:type="dxa"/>
            </w:tcMar>
            <w:vAlign w:val="center"/>
          </w:tcPr>
          <w:p w14:paraId="0BAB8F39" w14:textId="77777777" w:rsidR="00716BDB" w:rsidRDefault="00716BDB">
            <w:pPr>
              <w:pStyle w:val="ListBlue"/>
              <w:numPr>
                <w:ilvl w:val="0"/>
                <w:numId w:val="99"/>
              </w:numPr>
              <w:ind w:hanging="142"/>
              <w:rPr>
                <w:color w:val="FFFFFF"/>
              </w:rPr>
            </w:pPr>
            <w:r>
              <w:rPr>
                <w:color w:val="FFFFFF"/>
              </w:rPr>
              <w:t>Social Media Mentions and Visibility</w:t>
            </w:r>
          </w:p>
        </w:tc>
      </w:tr>
      <w:tr w:rsidR="00716BDB" w14:paraId="536579BD" w14:textId="77777777">
        <w:trPr>
          <w:cantSplit/>
          <w:trHeight w:val="337"/>
        </w:trPr>
        <w:tc>
          <w:tcPr>
            <w:tcW w:w="9280" w:type="dxa"/>
            <w:tcBorders>
              <w:top w:val="single" w:sz="24" w:space="0" w:color="FFFEFE"/>
              <w:left w:val="single" w:sz="24" w:space="0" w:color="FFFEFE"/>
              <w:bottom w:val="single" w:sz="24" w:space="0" w:color="FFFEFE"/>
              <w:right w:val="single" w:sz="24" w:space="0" w:color="FFFEFE"/>
            </w:tcBorders>
            <w:shd w:val="clear" w:color="auto" w:fill="FBB526"/>
            <w:tcMar>
              <w:top w:w="0" w:type="dxa"/>
              <w:left w:w="0" w:type="dxa"/>
              <w:bottom w:w="0" w:type="dxa"/>
              <w:right w:w="0" w:type="dxa"/>
            </w:tcMar>
            <w:vAlign w:val="center"/>
          </w:tcPr>
          <w:p w14:paraId="1AA1FCA1" w14:textId="77777777" w:rsidR="00716BDB" w:rsidRDefault="00716BDB">
            <w:pPr>
              <w:pStyle w:val="ListBlue"/>
              <w:numPr>
                <w:ilvl w:val="0"/>
                <w:numId w:val="100"/>
              </w:numPr>
              <w:ind w:hanging="142"/>
              <w:rPr>
                <w:color w:val="FFFFFF"/>
              </w:rPr>
            </w:pPr>
            <w:r>
              <w:rPr>
                <w:color w:val="FFFFFF"/>
              </w:rPr>
              <w:t>Competitive Link Comparison</w:t>
            </w:r>
          </w:p>
        </w:tc>
      </w:tr>
    </w:tbl>
    <w:p w14:paraId="76FC2BE9" w14:textId="77777777" w:rsidR="00716BDB" w:rsidRDefault="00716BDB" w:rsidP="00CE05A7">
      <w:pPr>
        <w:pStyle w:val="BodyYellow"/>
      </w:pPr>
    </w:p>
    <w:p w14:paraId="432D8B32" w14:textId="77777777" w:rsidR="00716BDB" w:rsidRDefault="00716BDB">
      <w:pPr>
        <w:pStyle w:val="BodyBlue"/>
        <w:jc w:val="center"/>
      </w:pPr>
      <w:r>
        <w:rPr>
          <w:rStyle w:val="HighlightRed"/>
        </w:rPr>
        <w:t>Red</w:t>
      </w:r>
      <w:r>
        <w:t xml:space="preserve"> = Major Issues (1-3)  |  </w:t>
      </w:r>
      <w:r>
        <w:rPr>
          <w:rStyle w:val="highlightyellow"/>
        </w:rPr>
        <w:t>Yellow</w:t>
      </w:r>
      <w:r>
        <w:t xml:space="preserve"> = Some Issues (4-7)  |  </w:t>
      </w:r>
      <w:r>
        <w:rPr>
          <w:rStyle w:val="Highlightgreen"/>
        </w:rPr>
        <w:t>Green</w:t>
      </w:r>
      <w:r>
        <w:t xml:space="preserve"> = Minor Issues If Any (8-10) </w:t>
      </w:r>
    </w:p>
    <w:p w14:paraId="4541D940" w14:textId="23328B73" w:rsidR="00716BDB" w:rsidRDefault="00716BDB" w:rsidP="00CE05A7">
      <w:pPr>
        <w:pStyle w:val="BodyYellow"/>
      </w:pPr>
      <w:r>
        <w:t xml:space="preserve">For each main SEO linking topic, there are 3 sub sections: </w:t>
      </w:r>
      <w:r>
        <w:rPr>
          <w:rFonts w:ascii="Edmondsans Bold" w:hAnsi="Edmondsans Bold"/>
        </w:rPr>
        <w:t>Analysis, Recommendations</w:t>
      </w:r>
      <w:r>
        <w:t xml:space="preserve"> an</w:t>
      </w:r>
      <w:r w:rsidR="00986D83">
        <w:rPr>
          <w:noProof/>
        </w:rPr>
        <mc:AlternateContent>
          <mc:Choice Requires="wpg">
            <w:drawing>
              <wp:anchor distT="0" distB="0" distL="114300" distR="114300" simplePos="0" relativeHeight="251715584" behindDoc="1" locked="0" layoutInCell="1" allowOverlap="1" wp14:anchorId="4FAE0FA3" wp14:editId="6750D61A">
                <wp:simplePos x="0" y="0"/>
                <wp:positionH relativeFrom="page">
                  <wp:posOffset>847725</wp:posOffset>
                </wp:positionH>
                <wp:positionV relativeFrom="page">
                  <wp:posOffset>6206490</wp:posOffset>
                </wp:positionV>
                <wp:extent cx="5886450" cy="1282700"/>
                <wp:effectExtent l="9525" t="0" r="19050" b="0"/>
                <wp:wrapNone/>
                <wp:docPr id="230"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231" name="AutoShape 227"/>
                        <wps:cNvSpPr>
                          <a:spLocks noChangeArrowheads="1"/>
                        </wps:cNvSpPr>
                        <wps:spPr bwMode="auto">
                          <a:xfrm>
                            <a:off x="0" y="837"/>
                            <a:ext cx="9270" cy="495"/>
                          </a:xfrm>
                          <a:prstGeom prst="roundRect">
                            <a:avLst>
                              <a:gd name="adj" fmla="val 16667"/>
                            </a:avLst>
                          </a:prstGeom>
                          <a:gradFill rotWithShape="0">
                            <a:gsLst>
                              <a:gs pos="0">
                                <a:srgbClr val="FABF8F"/>
                              </a:gs>
                              <a:gs pos="50000">
                                <a:srgbClr val="F79646"/>
                              </a:gs>
                              <a:gs pos="100000">
                                <a:srgbClr val="FABF8F"/>
                              </a:gs>
                            </a:gsLst>
                            <a:lin ang="5400000"/>
                          </a:gradFill>
                          <a:ln w="12700">
                            <a:solidFill>
                              <a:srgbClr val="F79646"/>
                            </a:solidFill>
                            <a:round/>
                            <a:headEnd/>
                            <a:tailEnd/>
                          </a:ln>
                          <a:effectLst>
                            <a:outerShdw dist="28398" dir="3806097" algn="ctr" rotWithShape="0">
                              <a:srgbClr val="974706">
                                <a:alpha val="74997"/>
                              </a:srgbClr>
                            </a:outerShdw>
                          </a:effectLst>
                        </wps:spPr>
                        <wps:txbx>
                          <w:txbxContent>
                            <w:p w14:paraId="32E8F2E8"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232" name="Group 228"/>
                        <wpg:cNvGrpSpPr>
                          <a:grpSpLocks/>
                        </wpg:cNvGrpSpPr>
                        <wpg:grpSpPr bwMode="auto">
                          <a:xfrm>
                            <a:off x="7785" y="0"/>
                            <a:ext cx="945" cy="2020"/>
                            <a:chOff x="0" y="0"/>
                            <a:chExt cx="945" cy="2020"/>
                          </a:xfrm>
                        </wpg:grpSpPr>
                        <wps:wsp>
                          <wps:cNvPr id="233" name="AutoShape 229"/>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FBD4B4"/>
                                </a:gs>
                              </a:gsLst>
                              <a:lin ang="5400000"/>
                            </a:gradFill>
                            <a:ln w="12700">
                              <a:solidFill>
                                <a:srgbClr val="FABF8F"/>
                              </a:solidFill>
                              <a:round/>
                              <a:headEnd/>
                              <a:tailEnd/>
                            </a:ln>
                            <a:effectLst>
                              <a:outerShdw dist="28398" dir="3806097" algn="ctr" rotWithShape="0">
                                <a:srgbClr val="974706">
                                  <a:alpha val="50000"/>
                                </a:srgbClr>
                              </a:outerShdw>
                            </a:effectLst>
                          </wps:spPr>
                          <wps:txbx>
                            <w:txbxContent>
                              <w:p w14:paraId="0A7C6BD0"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34" name="AutoShape 230"/>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C8A990"/>
                            </a:solidFill>
                            <a:ln>
                              <a:noFill/>
                            </a:ln>
                            <a:extLst>
                              <a:ext uri="{91240B29-F687-4F45-9708-019B960494DF}">
                                <a14:hiddenLine xmlns:a14="http://schemas.microsoft.com/office/drawing/2010/main" w="12700">
                                  <a:solidFill>
                                    <a:srgbClr val="FABF8F"/>
                                  </a:solidFill>
                                  <a:round/>
                                  <a:headEnd/>
                                  <a:tailEnd/>
                                </a14:hiddenLine>
                              </a:ext>
                            </a:extLst>
                          </wps:spPr>
                          <wps:txbx>
                            <w:txbxContent>
                              <w:p w14:paraId="6A4B65D8"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35" name="AutoShape 231"/>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FABF8F"/>
                              </a:solidFill>
                              <a:round/>
                              <a:headEnd/>
                              <a:tailEnd/>
                            </a:ln>
                            <a:extLst>
                              <a:ext uri="{909E8E84-426E-40DD-AFC4-6F175D3DCCD1}">
                                <a14:hiddenFill xmlns:a14="http://schemas.microsoft.com/office/drawing/2010/main">
                                  <a:solidFill>
                                    <a:srgbClr val="FFFFFF"/>
                                  </a:solidFill>
                                </a14:hiddenFill>
                              </a:ext>
                            </a:extLst>
                          </wps:spPr>
                          <wps:txbx>
                            <w:txbxContent>
                              <w:p w14:paraId="2D650D2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37" name="Rectangle 232"/>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19484A2" w14:textId="77777777" w:rsidR="00C15787" w:rsidRDefault="00C15787">
                                <w:pPr>
                                  <w:pStyle w:val="FreeForm"/>
                                  <w:jc w:val="center"/>
                                  <w:rPr>
                                    <w:rFonts w:ascii="Calibri Bold" w:hAnsi="Calibri Bold"/>
                                    <w:sz w:val="22"/>
                                  </w:rPr>
                                </w:pPr>
                                <w:r>
                                  <w:rPr>
                                    <w:rFonts w:ascii="Calibri Bold" w:hAnsi="Calibri Bold"/>
                                    <w:sz w:val="22"/>
                                  </w:rPr>
                                  <w:t>Score</w:t>
                                </w:r>
                              </w:p>
                              <w:p w14:paraId="79B10C12" w14:textId="77777777" w:rsidR="00C15787" w:rsidRDefault="00C15787">
                                <w:pPr>
                                  <w:pStyle w:val="FreeForm"/>
                                  <w:jc w:val="center"/>
                                  <w:rPr>
                                    <w:rFonts w:ascii="Calibri Bold" w:hAnsi="Calibri Bold"/>
                                    <w:sz w:val="22"/>
                                  </w:rPr>
                                </w:pPr>
                                <w:r>
                                  <w:rPr>
                                    <w:rFonts w:ascii="Calibri Bold" w:hAnsi="Calibri Bold"/>
                                    <w:sz w:val="22"/>
                                  </w:rPr>
                                  <w:t>7/10</w:t>
                                </w:r>
                              </w:p>
                              <w:p w14:paraId="18290AD9" w14:textId="77777777" w:rsidR="00C15787" w:rsidRDefault="00C15787">
                                <w:pPr>
                                  <w:pStyle w:val="FreeForm"/>
                                  <w:rPr>
                                    <w:rFonts w:ascii="Calibri Bold" w:hAnsi="Calibri Bold"/>
                                    <w:sz w:val="22"/>
                                  </w:rPr>
                                </w:pPr>
                              </w:p>
                              <w:p w14:paraId="7991E77E" w14:textId="77777777" w:rsidR="00C15787" w:rsidRDefault="00C15787">
                                <w:pPr>
                                  <w:pStyle w:val="FreeForm"/>
                                  <w:rPr>
                                    <w:rFonts w:ascii="Calibri Bold" w:hAnsi="Calibri Bold"/>
                                    <w:sz w:val="22"/>
                                  </w:rPr>
                                </w:pPr>
                              </w:p>
                              <w:p w14:paraId="6D6AC39B"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AE0FA3" id="Group 226" o:spid="_x0000_s1156" style="position:absolute;margin-left:66.75pt;margin-top:488.7pt;width:463.5pt;height:101pt;z-index:-251600896;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">
                <v:roundrect id="AutoShape 227" o:spid="_x0000_s1157"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" fillcolor="#fabf8f" strokecolor="#f79646" strokeweight="1pt">
                  <v:fill color2="#f79646" focus="50%" type="gradient">
                    <o:fill v:ext="view" type="gradientUnscaled"/>
                  </v:fill>
                  <v:shadow on="t" color="#974706" opacity="49150f" offset="1pt"/>
                  <v:textbox inset="0,0,0,0">
                    <w:txbxContent>
                      <w:p w14:paraId="32E8F2E8" w14:textId="77777777" w:rsidR="00C15787" w:rsidRDefault="00C15787">
                        <w:pPr>
                          <w:pStyle w:val="FreeForm"/>
                          <w:rPr>
                            <w:rFonts w:ascii="Times New Roman" w:eastAsia="Times New Roman" w:hAnsi="Times New Roman"/>
                            <w:color w:val="auto"/>
                          </w:rPr>
                        </w:pPr>
                      </w:p>
                    </w:txbxContent>
                  </v:textbox>
                </v:roundrect>
                <v:group id="Group 228" o:spid="_x0000_s1158"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AutoShape 229" o:spid="_x0000_s1159"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" adj="-11796480,,5400" path="m,l,21600r18900,l21600,18900,21600,,,xm,e" strokecolor="#fabf8f" strokeweight="1pt">
                    <v:fill color2="#fbd4b4" focus="100%" type="gradient">
                      <o:fill v:ext="view" type="gradientUnscaled"/>
                    </v:fill>
                    <v:stroke joinstyle="round"/>
                    <v:shadow on="t" color="#974706" opacity=".5" offset="1pt"/>
                    <v:formulas/>
                    <v:path arrowok="t" o:connecttype="custom" o:connectlocs="0,0;0,885;827,885;945,774;945,0;0,0;0,0" o:connectangles="0,0,0,0,0,0,0" textboxrect="0,0,21600,21600"/>
                    <v:textbox inset="8pt,8pt,8pt,8pt">
                      <w:txbxContent>
                        <w:p w14:paraId="0A7C6BD0" w14:textId="77777777" w:rsidR="00C15787" w:rsidRDefault="00C15787">
                          <w:pPr>
                            <w:pStyle w:val="FreeForm"/>
                            <w:rPr>
                              <w:rFonts w:ascii="Times New Roman" w:eastAsia="Times New Roman" w:hAnsi="Times New Roman"/>
                              <w:color w:val="auto"/>
                            </w:rPr>
                          </w:pPr>
                        </w:p>
                      </w:txbxContent>
                    </v:textbox>
                  </v:shape>
                  <v:shape id="AutoShape 230" o:spid="_x0000_s1160"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" adj="-11796480,,5400" path="m,21600l5592,736c7752,4048,13504,4048,21600,l,21600xm,21600e" fillcolor="#c8a990" stroked="f" strokecolor="#fabf8f" strokeweight="1pt">
                    <v:stroke joinstyle="round"/>
                    <v:formulas/>
                    <v:path arrowok="t" o:connecttype="custom" o:connectlocs="0,110;31,4;118,0;0,110;0,110" o:connectangles="0,0,0,0,0" textboxrect="0,0,21600,21600"/>
                    <v:textbox inset="8pt,8pt,8pt,8pt">
                      <w:txbxContent>
                        <w:p w14:paraId="6A4B65D8" w14:textId="77777777" w:rsidR="00C15787" w:rsidRDefault="00C15787">
                          <w:pPr>
                            <w:pStyle w:val="FreeForm"/>
                            <w:rPr>
                              <w:rFonts w:ascii="Times New Roman" w:eastAsia="Times New Roman" w:hAnsi="Times New Roman"/>
                              <w:color w:val="auto"/>
                            </w:rPr>
                          </w:pPr>
                        </w:p>
                      </w:txbxContent>
                    </v:textbox>
                  </v:shape>
                  <v:shape id="AutoShape 231" o:spid="_x0000_s1161"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" adj="-11796480,,5400" path="m,21600l5592,736c7752,4048,13504,4048,21600,e" filled="f" strokecolor="#fabf8f" strokeweight="1pt">
                    <v:stroke joinstyle="round"/>
                    <v:formulas/>
                    <v:path arrowok="t" o:connecttype="custom" o:connectlocs="0,110;31,4;118,0" o:connectangles="0,0,0" textboxrect="0,0,21600,21600"/>
                    <v:textbox inset="8pt,8pt,8pt,8pt">
                      <w:txbxContent>
                        <w:p w14:paraId="2D650D2C" w14:textId="77777777" w:rsidR="00C15787" w:rsidRDefault="00C15787">
                          <w:pPr>
                            <w:pStyle w:val="FreeForm"/>
                            <w:rPr>
                              <w:rFonts w:ascii="Times New Roman" w:eastAsia="Times New Roman" w:hAnsi="Times New Roman"/>
                              <w:color w:val="auto"/>
                            </w:rPr>
                          </w:pPr>
                        </w:p>
                      </w:txbxContent>
                    </v:textbox>
                  </v:shape>
                  <v:rect id="Rectangle 232" o:spid="_x0000_s1162"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" filled="f" stroked="f" strokeweight="1pt">
                    <v:path arrowok="t"/>
                    <v:textbox inset="3pt,3pt,3pt,3pt">
                      <w:txbxContent>
                        <w:p w14:paraId="419484A2" w14:textId="77777777" w:rsidR="00C15787" w:rsidRDefault="00C15787">
                          <w:pPr>
                            <w:pStyle w:val="FreeForm"/>
                            <w:jc w:val="center"/>
                            <w:rPr>
                              <w:rFonts w:ascii="Calibri Bold" w:hAnsi="Calibri Bold"/>
                              <w:sz w:val="22"/>
                            </w:rPr>
                          </w:pPr>
                          <w:r>
                            <w:rPr>
                              <w:rFonts w:ascii="Calibri Bold" w:hAnsi="Calibri Bold"/>
                              <w:sz w:val="22"/>
                            </w:rPr>
                            <w:t>Score</w:t>
                          </w:r>
                        </w:p>
                        <w:p w14:paraId="79B10C12" w14:textId="77777777" w:rsidR="00C15787" w:rsidRDefault="00C15787">
                          <w:pPr>
                            <w:pStyle w:val="FreeForm"/>
                            <w:jc w:val="center"/>
                            <w:rPr>
                              <w:rFonts w:ascii="Calibri Bold" w:hAnsi="Calibri Bold"/>
                              <w:sz w:val="22"/>
                            </w:rPr>
                          </w:pPr>
                          <w:r>
                            <w:rPr>
                              <w:rFonts w:ascii="Calibri Bold" w:hAnsi="Calibri Bold"/>
                              <w:sz w:val="22"/>
                            </w:rPr>
                            <w:t>7/10</w:t>
                          </w:r>
                        </w:p>
                        <w:p w14:paraId="18290AD9" w14:textId="77777777" w:rsidR="00C15787" w:rsidRDefault="00C15787">
                          <w:pPr>
                            <w:pStyle w:val="FreeForm"/>
                            <w:rPr>
                              <w:rFonts w:ascii="Calibri Bold" w:hAnsi="Calibri Bold"/>
                              <w:sz w:val="22"/>
                            </w:rPr>
                          </w:pPr>
                        </w:p>
                        <w:p w14:paraId="7991E77E" w14:textId="77777777" w:rsidR="00C15787" w:rsidRDefault="00C15787">
                          <w:pPr>
                            <w:pStyle w:val="FreeForm"/>
                            <w:rPr>
                              <w:rFonts w:ascii="Calibri Bold" w:hAnsi="Calibri Bold"/>
                              <w:sz w:val="22"/>
                            </w:rPr>
                          </w:pPr>
                        </w:p>
                        <w:p w14:paraId="6D6AC39B"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716608" behindDoc="1" locked="0" layoutInCell="1" allowOverlap="1" wp14:anchorId="639AB794" wp14:editId="34A02108">
                <wp:simplePos x="0" y="0"/>
                <wp:positionH relativeFrom="page">
                  <wp:posOffset>-37465</wp:posOffset>
                </wp:positionH>
                <wp:positionV relativeFrom="page">
                  <wp:posOffset>-37465</wp:posOffset>
                </wp:positionV>
                <wp:extent cx="7810500" cy="10248900"/>
                <wp:effectExtent l="0" t="0" r="0" b="0"/>
                <wp:wrapNone/>
                <wp:docPr id="272"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102E1AA6"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9AB794" id="Rectangle 233" o:spid="_x0000_s1163" style="position:absolute;margin-left:-2.95pt;margin-top:-2.95pt;width:615pt;height:807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" fillcolor="#f3f3ec" strokeweight="1pt">
                <v:path arrowok="t"/>
                <v:textbox inset="8pt,8pt,8pt,8pt">
                  <w:txbxContent>
                    <w:p w14:paraId="102E1AA6"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717632" behindDoc="1" locked="0" layoutInCell="1" allowOverlap="1" wp14:anchorId="4181A107" wp14:editId="3FE15973">
                <wp:simplePos x="0" y="0"/>
                <wp:positionH relativeFrom="page">
                  <wp:posOffset>729615</wp:posOffset>
                </wp:positionH>
                <wp:positionV relativeFrom="page">
                  <wp:posOffset>1244599</wp:posOffset>
                </wp:positionV>
                <wp:extent cx="6457315" cy="0"/>
                <wp:effectExtent l="0" t="0" r="0" b="0"/>
                <wp:wrapNone/>
                <wp:docPr id="271"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49B68D" id="Line 234" o:spid="_x0000_s1026" style="position:absolute;flip:y;z-index:-2515988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8pt" to="565.9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" strokecolor="#e89524" strokeweight="1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718656" behindDoc="1" locked="0" layoutInCell="1" allowOverlap="1" wp14:anchorId="250B517A" wp14:editId="1623FB3A">
                <wp:simplePos x="0" y="0"/>
                <wp:positionH relativeFrom="page">
                  <wp:posOffset>729615</wp:posOffset>
                </wp:positionH>
                <wp:positionV relativeFrom="page">
                  <wp:posOffset>1206499</wp:posOffset>
                </wp:positionV>
                <wp:extent cx="6464935" cy="0"/>
                <wp:effectExtent l="0" t="0" r="0" b="0"/>
                <wp:wrapNone/>
                <wp:docPr id="270"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CAC8C8" id="Line 235" o:spid="_x0000_s1026" style="position:absolute;flip:y;z-index:-25159782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" strokecolor="#e89524" strokeweight="2pt">
                <v:stroke joinstyle="miter"/>
                <w10:wrap anchorx="page" anchory="page"/>
              </v:line>
            </w:pict>
          </mc:Fallback>
        </mc:AlternateContent>
      </w:r>
      <w:r w:rsidR="00B66FEA">
        <w:rPr>
          <w:noProof/>
        </w:rPr>
        <w:drawing>
          <wp:anchor distT="0" distB="0" distL="114300" distR="114300" simplePos="0" relativeHeight="251585536" behindDoc="1" locked="0" layoutInCell="1" allowOverlap="1" wp14:anchorId="3E41772F" wp14:editId="708612F3">
            <wp:simplePos x="0" y="0"/>
            <wp:positionH relativeFrom="page">
              <wp:posOffset>5823585</wp:posOffset>
            </wp:positionH>
            <wp:positionV relativeFrom="page">
              <wp:posOffset>-450215</wp:posOffset>
            </wp:positionV>
            <wp:extent cx="1549400" cy="1866900"/>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19680" behindDoc="1" locked="0" layoutInCell="1" allowOverlap="1" wp14:anchorId="6291DC0D" wp14:editId="50BA3E0F">
                <wp:simplePos x="0" y="0"/>
                <wp:positionH relativeFrom="page">
                  <wp:posOffset>5829300</wp:posOffset>
                </wp:positionH>
                <wp:positionV relativeFrom="page">
                  <wp:posOffset>342900</wp:posOffset>
                </wp:positionV>
                <wp:extent cx="1473200" cy="787400"/>
                <wp:effectExtent l="0" t="0" r="0" b="0"/>
                <wp:wrapNone/>
                <wp:docPr id="269"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31941DF9" w14:textId="77777777" w:rsidR="00C15787" w:rsidRDefault="00C15787">
                            <w:pPr>
                              <w:pStyle w:val="H4Yellow"/>
                              <w:numPr>
                                <w:ilvl w:val="0"/>
                                <w:numId w:val="120"/>
                              </w:numPr>
                              <w:ind w:hanging="142"/>
                            </w:pPr>
                            <w:r>
                              <w:t>SCORE</w:t>
                            </w:r>
                          </w:p>
                          <w:p w14:paraId="1A4EA417" w14:textId="77777777" w:rsidR="00C15787" w:rsidRDefault="00C15787">
                            <w:pPr>
                              <w:pStyle w:val="H4Blue"/>
                              <w:numPr>
                                <w:ilvl w:val="0"/>
                                <w:numId w:val="120"/>
                              </w:numPr>
                              <w:spacing w:before="0" w:line="216" w:lineRule="auto"/>
                              <w:ind w:hanging="142"/>
                              <w:jc w:val="center"/>
                              <w:rPr>
                                <w:color w:val="252C12"/>
                              </w:rPr>
                            </w:pPr>
                            <w:r>
                              <w:rPr>
                                <w:rStyle w:val="LargeNumbersYellow"/>
                              </w:rPr>
                              <w:t>76%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91DC0D" id="Rectangle 237" o:spid="_x0000_s1164" style="position:absolute;margin-left:459pt;margin-top:27pt;width:116pt;height:62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" filled="f" stroked="f">
                <v:textbox inset="0,0,0,0">
                  <w:txbxContent>
                    <w:p w14:paraId="31941DF9" w14:textId="77777777" w:rsidR="00C15787" w:rsidRDefault="00C15787">
                      <w:pPr>
                        <w:pStyle w:val="H4Yellow"/>
                        <w:numPr>
                          <w:ilvl w:val="0"/>
                          <w:numId w:val="120"/>
                        </w:numPr>
                        <w:ind w:hanging="142"/>
                      </w:pPr>
                      <w:r>
                        <w:t>SCORE</w:t>
                      </w:r>
                    </w:p>
                    <w:p w14:paraId="1A4EA417" w14:textId="77777777" w:rsidR="00C15787" w:rsidRDefault="00C15787">
                      <w:pPr>
                        <w:pStyle w:val="H4Blue"/>
                        <w:numPr>
                          <w:ilvl w:val="0"/>
                          <w:numId w:val="120"/>
                        </w:numPr>
                        <w:spacing w:before="0" w:line="216" w:lineRule="auto"/>
                        <w:ind w:hanging="142"/>
                        <w:jc w:val="center"/>
                        <w:rPr>
                          <w:color w:val="252C12"/>
                        </w:rPr>
                      </w:pPr>
                      <w:r>
                        <w:rPr>
                          <w:rStyle w:val="LargeNumbersYellow"/>
                        </w:rPr>
                        <w:t>76%</w:t>
                      </w: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720704" behindDoc="1" locked="0" layoutInCell="1" allowOverlap="1" wp14:anchorId="10B3CE98" wp14:editId="468A4BB7">
                <wp:simplePos x="0" y="0"/>
                <wp:positionH relativeFrom="page">
                  <wp:posOffset>729615</wp:posOffset>
                </wp:positionH>
                <wp:positionV relativeFrom="page">
                  <wp:posOffset>1523999</wp:posOffset>
                </wp:positionV>
                <wp:extent cx="6457315" cy="0"/>
                <wp:effectExtent l="0" t="0" r="0" b="0"/>
                <wp:wrapNone/>
                <wp:docPr id="268"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6C8E3C" id="Line 238" o:spid="_x0000_s1026" style="position:absolute;flip:y;z-index:-25159577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120pt" to="565.9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" strokecolor="#e89524" strokeweight="1pt">
                <v:stroke joinstyle="miter"/>
                <w10:wrap anchorx="page" anchory="page"/>
              </v:line>
            </w:pict>
          </mc:Fallback>
        </mc:AlternateContent>
      </w:r>
      <w:r>
        <w:t xml:space="preserve">d </w:t>
      </w:r>
      <w:r>
        <w:rPr>
          <w:rFonts w:ascii="Edmondsans Bold" w:hAnsi="Edmondsans Bold"/>
        </w:rPr>
        <w:t>Guidelines</w:t>
      </w:r>
      <w:r>
        <w:t>.</w:t>
      </w:r>
    </w:p>
    <w:p w14:paraId="0A384F29" w14:textId="77777777" w:rsidR="00716BDB" w:rsidRDefault="00716BDB">
      <w:pPr>
        <w:pStyle w:val="ListYellow"/>
        <w:numPr>
          <w:ilvl w:val="0"/>
          <w:numId w:val="85"/>
        </w:numPr>
        <w:ind w:hanging="180"/>
        <w:rPr>
          <w:position w:val="-2"/>
        </w:rPr>
      </w:pPr>
      <w:r>
        <w:t xml:space="preserve">The </w:t>
      </w:r>
      <w:r>
        <w:rPr>
          <w:rFonts w:ascii="Edmondsans Bold" w:hAnsi="Edmondsans Bold"/>
        </w:rPr>
        <w:t>Analysis</w:t>
      </w:r>
      <w:r>
        <w:t xml:space="preserve"> section details the findings from our analysis.</w:t>
      </w:r>
    </w:p>
    <w:p w14:paraId="2D418261" w14:textId="77777777" w:rsidR="00716BDB" w:rsidRDefault="00716BDB">
      <w:pPr>
        <w:pStyle w:val="ListYellow"/>
        <w:numPr>
          <w:ilvl w:val="0"/>
          <w:numId w:val="85"/>
        </w:numPr>
        <w:ind w:hanging="180"/>
        <w:rPr>
          <w:position w:val="-2"/>
        </w:rPr>
      </w:pPr>
      <w:r>
        <w:t xml:space="preserve">The </w:t>
      </w:r>
      <w:r>
        <w:rPr>
          <w:rFonts w:ascii="Edmondsans Bold" w:hAnsi="Edmondsans Bold"/>
        </w:rPr>
        <w:t>Recommendations</w:t>
      </w:r>
      <w:r>
        <w:t xml:space="preserve"> section identifies our proposed action items.</w:t>
      </w:r>
    </w:p>
    <w:p w14:paraId="45339CB4" w14:textId="77777777" w:rsidR="00716BDB" w:rsidRDefault="00716BDB">
      <w:pPr>
        <w:pStyle w:val="ListYellow"/>
        <w:numPr>
          <w:ilvl w:val="0"/>
          <w:numId w:val="85"/>
        </w:numPr>
        <w:ind w:hanging="180"/>
        <w:rPr>
          <w:position w:val="-2"/>
        </w:rPr>
      </w:pPr>
      <w:r>
        <w:t xml:space="preserve">The </w:t>
      </w:r>
      <w:r>
        <w:rPr>
          <w:rFonts w:ascii="Edmondsans Bold" w:hAnsi="Edmondsans Bold"/>
        </w:rPr>
        <w:t>Guidelines</w:t>
      </w:r>
      <w:r>
        <w:t xml:space="preserve"> section gives specific instructions for implementing the required changes.</w:t>
      </w:r>
    </w:p>
    <w:p w14:paraId="680F7A95" w14:textId="77777777" w:rsidR="00DE3399" w:rsidRDefault="00DE3399">
      <w:pPr>
        <w:pStyle w:val="H3YellowTOC"/>
      </w:pPr>
      <w:bookmarkStart w:id="123" w:name="_TOC38785"/>
      <w:bookmarkEnd w:id="123"/>
    </w:p>
    <w:p w14:paraId="34DE9420" w14:textId="77777777" w:rsidR="00716BDB" w:rsidRDefault="00716BDB">
      <w:pPr>
        <w:pStyle w:val="H3YellowTOC"/>
      </w:pPr>
      <w:r>
        <w:t>Linking Score</w:t>
      </w:r>
    </w:p>
    <w:p w14:paraId="59E55BFA" w14:textId="77777777" w:rsidR="00716BDB" w:rsidRDefault="00B94BFF" w:rsidP="00CE05A7">
      <w:pPr>
        <w:pStyle w:val="BodyYellow"/>
      </w:pPr>
      <w:r>
        <w:t xml:space="preserve"> The website</w:t>
      </w:r>
      <w:r w:rsidR="00716BDB">
        <w:t xml:space="preserve"> had an </w:t>
      </w:r>
      <w:r w:rsidR="00716BDB">
        <w:rPr>
          <w:rFonts w:ascii="Edmondsans Bold" w:hAnsi="Edmondsans Bold"/>
        </w:rPr>
        <w:t xml:space="preserve">SEO Linking Score of </w:t>
      </w:r>
      <w:r w:rsidR="00C20693">
        <w:rPr>
          <w:rFonts w:ascii="Edmondsans Bold" w:hAnsi="Edmondsans Bold"/>
          <w:sz w:val="24"/>
        </w:rPr>
        <w:t>4</w:t>
      </w:r>
      <w:r w:rsidR="00A13F48">
        <w:rPr>
          <w:rFonts w:ascii="Edmondsans Bold" w:hAnsi="Edmondsans Bold"/>
          <w:sz w:val="24"/>
        </w:rPr>
        <w:t>0</w:t>
      </w:r>
      <w:r w:rsidR="00716BDB">
        <w:rPr>
          <w:rFonts w:ascii="Edmondsans Bold" w:hAnsi="Edmondsans Bold"/>
          <w:sz w:val="24"/>
        </w:rPr>
        <w:t>%</w:t>
      </w:r>
      <w:r w:rsidR="00716BDB">
        <w:t xml:space="preserve">. This indicates </w:t>
      </w:r>
      <w:r w:rsidR="00C20693">
        <w:t xml:space="preserve">below </w:t>
      </w:r>
      <w:r w:rsidR="00A13F48">
        <w:rPr>
          <w:rFonts w:ascii="Edmondsans Bold" w:hAnsi="Edmondsans Bold"/>
        </w:rPr>
        <w:t>average</w:t>
      </w:r>
      <w:r w:rsidR="00716BDB">
        <w:rPr>
          <w:rFonts w:ascii="Edmondsans Bold" w:hAnsi="Edmondsans Bold"/>
        </w:rPr>
        <w:t xml:space="preserve"> </w:t>
      </w:r>
      <w:r w:rsidR="00716BDB">
        <w:t>SEO link-ability. Correct implementation of the proceeding guid</w:t>
      </w:r>
      <w:r>
        <w:t>elines will help</w:t>
      </w:r>
      <w:r w:rsidR="00716BDB">
        <w:t xml:space="preserve"> to improve its existing rankings wherever necessary, and to rank for more competitive keyword phrases in the future.</w:t>
      </w:r>
    </w:p>
    <w:p w14:paraId="4F06632E" w14:textId="2DD31A78" w:rsidR="00716BDB" w:rsidRDefault="00716BDB">
      <w:pPr>
        <w:pStyle w:val="FreeForm"/>
      </w:pPr>
      <w:r>
        <w:br w:type="page"/>
      </w:r>
      <w:bookmarkStart w:id="124" w:name="_TOC39087"/>
      <w:bookmarkStart w:id="125" w:name="TOC219693964"/>
      <w:bookmarkEnd w:id="124"/>
      <w:r w:rsidR="00986D83">
        <w:rPr>
          <w:noProof/>
        </w:rPr>
        <w:lastRenderedPageBreak/>
        <mc:AlternateContent>
          <mc:Choice Requires="wps">
            <w:drawing>
              <wp:anchor distT="4294967295" distB="4294967295" distL="114300" distR="114300" simplePos="0" relativeHeight="251724800" behindDoc="1" locked="0" layoutInCell="1" allowOverlap="1" wp14:anchorId="5D0957F6" wp14:editId="64A1CA19">
                <wp:simplePos x="0" y="0"/>
                <wp:positionH relativeFrom="page">
                  <wp:posOffset>729615</wp:posOffset>
                </wp:positionH>
                <wp:positionV relativeFrom="page">
                  <wp:posOffset>1096009</wp:posOffset>
                </wp:positionV>
                <wp:extent cx="6464935" cy="0"/>
                <wp:effectExtent l="0" t="0" r="0" b="0"/>
                <wp:wrapNone/>
                <wp:docPr id="264"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D90719" id="Line 242" o:spid="_x0000_s1026" style="position:absolute;flip:y;z-index:-25159168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86.3pt" to="566.5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" strokecolor="#e89524" strokeweight="2pt">
                <v:stroke joinstyle="miter"/>
                <w10:wrap anchorx="page" anchory="page"/>
              </v:line>
            </w:pict>
          </mc:Fallback>
        </mc:AlternateContent>
      </w:r>
      <w:r>
        <w:t xml:space="preserve">INBOUND FOLLOWED </w:t>
      </w:r>
      <w:bookmarkEnd w:id="125"/>
      <w:r>
        <w:t>LINKS</w:t>
      </w:r>
    </w:p>
    <w:bookmarkStart w:id="126" w:name="_TOC39110"/>
    <w:bookmarkEnd w:id="126"/>
    <w:p w14:paraId="4317C1FD" w14:textId="30F32346" w:rsidR="00DE3399" w:rsidRPr="00DE3399" w:rsidRDefault="00986D83">
      <w:pPr>
        <w:pStyle w:val="H3YellowTOC"/>
        <w:rPr>
          <w:sz w:val="8"/>
          <w:szCs w:val="8"/>
        </w:rPr>
      </w:pPr>
      <w:r>
        <w:rPr>
          <w:noProof/>
        </w:rPr>
        <mc:AlternateContent>
          <mc:Choice Requires="wps">
            <w:drawing>
              <wp:anchor distT="4294967295" distB="4294967295" distL="114300" distR="114300" simplePos="0" relativeHeight="251723776" behindDoc="1" locked="0" layoutInCell="1" allowOverlap="1" wp14:anchorId="4A8061CA" wp14:editId="107D4600">
                <wp:simplePos x="0" y="0"/>
                <wp:positionH relativeFrom="page">
                  <wp:posOffset>729615</wp:posOffset>
                </wp:positionH>
                <wp:positionV relativeFrom="page">
                  <wp:posOffset>1144904</wp:posOffset>
                </wp:positionV>
                <wp:extent cx="6457315" cy="0"/>
                <wp:effectExtent l="0" t="0" r="0" b="0"/>
                <wp:wrapNone/>
                <wp:docPr id="265"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762E4E" id="Line 241" o:spid="_x0000_s1026" style="position:absolute;flip:y;z-index:-2515927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0.15pt" to="565.9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" strokecolor="#e89524" strokeweight="1pt">
                <v:stroke joinstyle="miter"/>
                <w10:wrap anchorx="page" anchory="page"/>
              </v:line>
            </w:pict>
          </mc:Fallback>
        </mc:AlternateContent>
      </w:r>
    </w:p>
    <w:p w14:paraId="0179DE6E" w14:textId="77777777" w:rsidR="00716BDB" w:rsidRDefault="00716BDB">
      <w:pPr>
        <w:pStyle w:val="H3YellowTOC"/>
      </w:pPr>
      <w:r>
        <w:t>Analysis</w:t>
      </w:r>
    </w:p>
    <w:p w14:paraId="3B56DB6E" w14:textId="77777777" w:rsidR="00716BDB" w:rsidRDefault="00716BDB" w:rsidP="00CE05A7">
      <w:pPr>
        <w:pStyle w:val="BodyYellow"/>
      </w:pPr>
      <w:r>
        <w:t>One of the single most important elements of the Google ranking algorithm has to do with the quantity and quality of external inbound links. As far as we know, roughly half of the ranking algorithm is tied directly to traditional links. Google also looks at the anchor text, surrounding text, page topic and linking site topic as signals regarding what keywords a website should rank for.</w:t>
      </w:r>
    </w:p>
    <w:p w14:paraId="0E2CF105" w14:textId="77777777" w:rsidR="00716BDB" w:rsidRDefault="00716BDB" w:rsidP="00CE05A7">
      <w:pPr>
        <w:pStyle w:val="BodyYellow"/>
      </w:pPr>
      <w:r>
        <w:t>When we</w:t>
      </w:r>
      <w:r w:rsidR="007B77C0">
        <w:t xml:space="preserve"> analyzed the website</w:t>
      </w:r>
      <w:r>
        <w:t xml:space="preserve"> using SEOmoz’s Open Site Explorer (one of the best link indices available), we fo</w:t>
      </w:r>
      <w:r w:rsidR="007209E4">
        <w:t xml:space="preserve">und that it currently has </w:t>
      </w:r>
      <w:r w:rsidR="00C20693">
        <w:t>70</w:t>
      </w:r>
      <w:r>
        <w:t xml:space="preserve"> external links pointing in to the site.  This is</w:t>
      </w:r>
      <w:r w:rsidR="007209E4">
        <w:t>n’t</w:t>
      </w:r>
      <w:r>
        <w:t xml:space="preserve"> a significant number of links, </w:t>
      </w:r>
      <w:r w:rsidR="007209E4">
        <w:t xml:space="preserve">and it has only </w:t>
      </w:r>
      <w:r w:rsidR="00C20693">
        <w:t>4</w:t>
      </w:r>
      <w:r w:rsidR="00CE05A7">
        <w:t xml:space="preserve"> root domai</w:t>
      </w:r>
      <w:r w:rsidR="007209E4">
        <w:t xml:space="preserve">ns, it means that all these </w:t>
      </w:r>
      <w:r w:rsidR="00C20693">
        <w:t>70</w:t>
      </w:r>
      <w:r w:rsidR="007209E4">
        <w:t xml:space="preserve"> links are from just these </w:t>
      </w:r>
      <w:r w:rsidR="00C20693">
        <w:t>4</w:t>
      </w:r>
      <w:r w:rsidR="00CE05A7">
        <w:t xml:space="preserve"> websites and the site</w:t>
      </w:r>
      <w:r>
        <w:t xml:space="preserve"> it is still far behind many of the ranking competitors in your space.</w:t>
      </w:r>
    </w:p>
    <w:p w14:paraId="6D26F487" w14:textId="77777777" w:rsidR="00716BDB" w:rsidRDefault="00716BDB" w:rsidP="00CE05A7">
      <w:pPr>
        <w:pStyle w:val="BodyYellow"/>
      </w:pPr>
      <w:r>
        <w:t>The anchor text coming in is widely varied, and uses a good mix of brand terms, naked URLs, keyword rich anchors and junk links (click here, here, No Anchor, etc.) The current best practice is to have 15-30% of your overall link profile coming from exact or near match anchor text links (having less than 15% has been shown to correlate with lower quality sites).</w:t>
      </w:r>
    </w:p>
    <w:p w14:paraId="0A7FC33A" w14:textId="77777777" w:rsidR="00716BDB" w:rsidRDefault="00716BDB">
      <w:pPr>
        <w:pStyle w:val="H3YellowTOC"/>
      </w:pPr>
      <w:bookmarkStart w:id="127" w:name="_TOC40173"/>
      <w:bookmarkEnd w:id="127"/>
      <w:r>
        <w:t>Recommendations</w:t>
      </w:r>
    </w:p>
    <w:p w14:paraId="62713600" w14:textId="5BE338DF" w:rsidR="00716BDB" w:rsidRDefault="00716BDB" w:rsidP="00CE05A7">
      <w:pPr>
        <w:pStyle w:val="BodyYellow"/>
      </w:pPr>
      <w:r>
        <w:t>We recommend making an effort to build additional anchor text rich links to balance out the link profile and to target sought after keywords. We don't recomm</w:t>
      </w:r>
      <w:r w:rsidR="00986D83">
        <w:rPr>
          <w:noProof/>
        </w:rPr>
        <mc:AlternateContent>
          <mc:Choice Requires="wps">
            <w:drawing>
              <wp:anchor distT="0" distB="0" distL="114300" distR="114300" simplePos="0" relativeHeight="251722752" behindDoc="1" locked="0" layoutInCell="1" allowOverlap="1" wp14:anchorId="3A347207" wp14:editId="6F1D8E26">
                <wp:simplePos x="0" y="0"/>
                <wp:positionH relativeFrom="page">
                  <wp:posOffset>-37465</wp:posOffset>
                </wp:positionH>
                <wp:positionV relativeFrom="page">
                  <wp:posOffset>-37465</wp:posOffset>
                </wp:positionV>
                <wp:extent cx="7810500" cy="10248900"/>
                <wp:effectExtent l="0" t="0" r="0" b="0"/>
                <wp:wrapNone/>
                <wp:docPr id="266"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67DC77BD"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347207" id="Rectangle 240" o:spid="_x0000_s1165" style="position:absolute;margin-left:-2.95pt;margin-top:-2.95pt;width:615pt;height:807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" fillcolor="#f3f3ec" strokeweight="1pt">
                <v:path arrowok="t"/>
                <v:textbox inset="8pt,8pt,8pt,8pt">
                  <w:txbxContent>
                    <w:p w14:paraId="67DC77BD"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B66FEA">
        <w:rPr>
          <w:noProof/>
        </w:rPr>
        <w:drawing>
          <wp:anchor distT="0" distB="0" distL="114300" distR="114300" simplePos="0" relativeHeight="251586560" behindDoc="1" locked="0" layoutInCell="1" allowOverlap="1" wp14:anchorId="090742C0" wp14:editId="769868CF">
            <wp:simplePos x="0" y="0"/>
            <wp:positionH relativeFrom="page">
              <wp:posOffset>5823585</wp:posOffset>
            </wp:positionH>
            <wp:positionV relativeFrom="page">
              <wp:posOffset>-450215</wp:posOffset>
            </wp:positionV>
            <wp:extent cx="1549400" cy="1866900"/>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25824" behindDoc="1" locked="0" layoutInCell="1" allowOverlap="1" wp14:anchorId="4FF9BBB8" wp14:editId="540ADA79">
                <wp:simplePos x="0" y="0"/>
                <wp:positionH relativeFrom="page">
                  <wp:posOffset>5829300</wp:posOffset>
                </wp:positionH>
                <wp:positionV relativeFrom="page">
                  <wp:posOffset>342900</wp:posOffset>
                </wp:positionV>
                <wp:extent cx="1473200" cy="787400"/>
                <wp:effectExtent l="0" t="0" r="0" b="0"/>
                <wp:wrapNone/>
                <wp:docPr id="262"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32AD7BD7" w14:textId="77777777" w:rsidR="00C15787" w:rsidRDefault="00C15787">
                            <w:pPr>
                              <w:pStyle w:val="H4Yellow"/>
                              <w:numPr>
                                <w:ilvl w:val="0"/>
                                <w:numId w:val="109"/>
                              </w:numPr>
                              <w:ind w:hanging="142"/>
                            </w:pPr>
                            <w:r>
                              <w:t>SCORE</w:t>
                            </w:r>
                          </w:p>
                          <w:p w14:paraId="4474B45B" w14:textId="77777777" w:rsidR="00C15787" w:rsidRDefault="00C15787">
                            <w:pPr>
                              <w:pStyle w:val="H4Blue"/>
                              <w:numPr>
                                <w:ilvl w:val="0"/>
                                <w:numId w:val="109"/>
                              </w:numPr>
                              <w:spacing w:before="0" w:line="216" w:lineRule="auto"/>
                              <w:ind w:hanging="142"/>
                              <w:jc w:val="center"/>
                              <w:rPr>
                                <w:color w:val="252C12"/>
                              </w:rPr>
                            </w:pPr>
                            <w:r>
                              <w:rPr>
                                <w:rStyle w:val="LargeNumbersYellow"/>
                              </w:rPr>
                              <w:t>7/10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F9BBB8" id="Rectangle 244" o:spid="_x0000_s1166" style="position:absolute;margin-left:459pt;margin-top:27pt;width:116pt;height:62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" filled="f" stroked="f">
                <v:textbox inset="0,0,0,0">
                  <w:txbxContent>
                    <w:p w14:paraId="32AD7BD7" w14:textId="77777777" w:rsidR="00C15787" w:rsidRDefault="00C15787">
                      <w:pPr>
                        <w:pStyle w:val="H4Yellow"/>
                        <w:numPr>
                          <w:ilvl w:val="0"/>
                          <w:numId w:val="109"/>
                        </w:numPr>
                        <w:ind w:hanging="142"/>
                      </w:pPr>
                      <w:r>
                        <w:t>SCORE</w:t>
                      </w:r>
                    </w:p>
                    <w:p w14:paraId="4474B45B" w14:textId="77777777" w:rsidR="00C15787" w:rsidRDefault="00C15787">
                      <w:pPr>
                        <w:pStyle w:val="H4Blue"/>
                        <w:numPr>
                          <w:ilvl w:val="0"/>
                          <w:numId w:val="109"/>
                        </w:numPr>
                        <w:spacing w:before="0" w:line="216" w:lineRule="auto"/>
                        <w:ind w:hanging="142"/>
                        <w:jc w:val="center"/>
                        <w:rPr>
                          <w:color w:val="252C12"/>
                        </w:rPr>
                      </w:pPr>
                      <w:r>
                        <w:rPr>
                          <w:rStyle w:val="LargeNumbersYellow"/>
                        </w:rPr>
                        <w:t>7/10</w:t>
                      </w:r>
                    </w:p>
                  </w:txbxContent>
                </v:textbox>
                <w10:wrap anchorx="page" anchory="page"/>
              </v:rect>
            </w:pict>
          </mc:Fallback>
        </mc:AlternateContent>
      </w:r>
      <w:r>
        <w:t>end creating too many keyword focused anchor text links (15-30% of the total is a very safe number), as over-optimization of anchor text can result in ranking penalties.</w:t>
      </w:r>
    </w:p>
    <w:p w14:paraId="2C31851A" w14:textId="77777777" w:rsidR="00716BDB" w:rsidRDefault="00716BDB">
      <w:pPr>
        <w:pStyle w:val="H3YellowTOC"/>
      </w:pPr>
      <w:bookmarkStart w:id="128" w:name="_TOC40707"/>
      <w:bookmarkEnd w:id="128"/>
      <w:r>
        <w:t>Guidelines</w:t>
      </w:r>
    </w:p>
    <w:p w14:paraId="02CC0DE4" w14:textId="77777777" w:rsidR="00716BDB" w:rsidRDefault="00716BDB" w:rsidP="00CE05A7">
      <w:pPr>
        <w:pStyle w:val="BodyYellow"/>
      </w:pPr>
      <w:r>
        <w:t>Google, and all search engines for that matter, look at links as a signal as to how legitimate a website is. One of the key ranking factors is inbound links, and Google looks at those for the following:</w:t>
      </w:r>
    </w:p>
    <w:p w14:paraId="693D9654" w14:textId="77777777" w:rsidR="00716BDB" w:rsidRDefault="00716BDB">
      <w:pPr>
        <w:pStyle w:val="ListYellow"/>
        <w:numPr>
          <w:ilvl w:val="0"/>
          <w:numId w:val="101"/>
        </w:numPr>
        <w:ind w:hanging="180"/>
        <w:rPr>
          <w:position w:val="-2"/>
        </w:rPr>
      </w:pPr>
      <w:r>
        <w:t>Quantity – The total number of links coming in.</w:t>
      </w:r>
    </w:p>
    <w:p w14:paraId="7ABCFEB0" w14:textId="77777777" w:rsidR="00716BDB" w:rsidRDefault="00716BDB">
      <w:pPr>
        <w:pStyle w:val="ListYellow"/>
        <w:numPr>
          <w:ilvl w:val="0"/>
          <w:numId w:val="101"/>
        </w:numPr>
        <w:ind w:hanging="180"/>
        <w:rPr>
          <w:position w:val="-2"/>
        </w:rPr>
      </w:pPr>
      <w:r>
        <w:t>Trust/Quality – Which sites links are coming from, and where on those sites the links appear.</w:t>
      </w:r>
    </w:p>
    <w:p w14:paraId="3F83A58A" w14:textId="77777777" w:rsidR="00716BDB" w:rsidRDefault="00716BDB">
      <w:pPr>
        <w:pStyle w:val="ListYellow"/>
        <w:numPr>
          <w:ilvl w:val="0"/>
          <w:numId w:val="101"/>
        </w:numPr>
        <w:ind w:hanging="180"/>
        <w:rPr>
          <w:position w:val="-2"/>
        </w:rPr>
      </w:pPr>
      <w:r>
        <w:t>Authority – The online authority of the linking website.</w:t>
      </w:r>
    </w:p>
    <w:p w14:paraId="387285DC" w14:textId="77777777" w:rsidR="00716BDB" w:rsidRDefault="00716BDB">
      <w:pPr>
        <w:pStyle w:val="ListYellow"/>
        <w:numPr>
          <w:ilvl w:val="0"/>
          <w:numId w:val="101"/>
        </w:numPr>
        <w:ind w:hanging="180"/>
        <w:rPr>
          <w:position w:val="-2"/>
        </w:rPr>
      </w:pPr>
      <w:r>
        <w:t>Topical Relevancy – How relevant the website and the page linking to you are to your website.</w:t>
      </w:r>
    </w:p>
    <w:p w14:paraId="1C8623E3" w14:textId="77777777" w:rsidR="00716BDB" w:rsidRDefault="00716BDB">
      <w:pPr>
        <w:pStyle w:val="ListYellow"/>
        <w:numPr>
          <w:ilvl w:val="0"/>
          <w:numId w:val="101"/>
        </w:numPr>
        <w:ind w:hanging="180"/>
        <w:rPr>
          <w:position w:val="-2"/>
        </w:rPr>
      </w:pPr>
      <w:r>
        <w:t>Anchor Text – The text of the link pointing to you. They also look at the text immediately surrounding a link for topical clues.</w:t>
      </w:r>
    </w:p>
    <w:p w14:paraId="611B8292" w14:textId="77777777" w:rsidR="00CE05A7" w:rsidRPr="00CE05A7" w:rsidRDefault="00716BDB" w:rsidP="002B732F">
      <w:pPr>
        <w:pStyle w:val="ListYellow"/>
        <w:numPr>
          <w:ilvl w:val="0"/>
          <w:numId w:val="101"/>
        </w:numPr>
        <w:ind w:hanging="180"/>
        <w:rPr>
          <w:position w:val="-2"/>
        </w:rPr>
      </w:pPr>
      <w:r>
        <w:t>Velocity/Trajectory – The rate at which new links are created/found. Consistency is key.</w:t>
      </w:r>
      <w:r w:rsidR="002B732F">
        <w:t xml:space="preserve"> </w:t>
      </w:r>
      <w:r>
        <w:t>Generally the more links the merrier, though there are exceptions to that rule.</w:t>
      </w:r>
    </w:p>
    <w:p w14:paraId="776D0356" w14:textId="77777777" w:rsidR="00CE05A7" w:rsidRDefault="00CE05A7" w:rsidP="00CE05A7">
      <w:pPr>
        <w:pStyle w:val="ListYellow"/>
      </w:pPr>
    </w:p>
    <w:p w14:paraId="2C25F474" w14:textId="77777777" w:rsidR="00CE05A7" w:rsidRDefault="00CE05A7" w:rsidP="00CE05A7">
      <w:pPr>
        <w:pStyle w:val="ListYellow"/>
      </w:pPr>
    </w:p>
    <w:p w14:paraId="471FC382" w14:textId="77777777" w:rsidR="00CE05A7" w:rsidRDefault="00CE05A7" w:rsidP="00CE05A7">
      <w:pPr>
        <w:pStyle w:val="ListYellow"/>
      </w:pPr>
    </w:p>
    <w:p w14:paraId="289C2300" w14:textId="77777777" w:rsidR="00716BDB" w:rsidRPr="002B732F" w:rsidRDefault="00716BDB" w:rsidP="00CE05A7">
      <w:pPr>
        <w:pStyle w:val="ListYellow"/>
        <w:rPr>
          <w:position w:val="-2"/>
        </w:rPr>
      </w:pPr>
      <w:r>
        <w:t xml:space="preserve"> </w:t>
      </w:r>
      <w:bookmarkStart w:id="129" w:name="_TOC41678"/>
      <w:bookmarkEnd w:id="129"/>
    </w:p>
    <w:p w14:paraId="08F78980" w14:textId="77777777" w:rsidR="00B94BFF" w:rsidRDefault="00B94BFF">
      <w:pPr>
        <w:pStyle w:val="H1Yellow"/>
        <w:rPr>
          <w:sz w:val="32"/>
        </w:rPr>
      </w:pPr>
    </w:p>
    <w:p w14:paraId="1B62A674" w14:textId="77777777" w:rsidR="00716BDB" w:rsidRDefault="00716BDB">
      <w:pPr>
        <w:pStyle w:val="FreeForm"/>
        <w:jc w:val="center"/>
        <w:rPr>
          <w:sz w:val="22"/>
        </w:rPr>
      </w:pPr>
      <w:bookmarkStart w:id="130" w:name="_TOC41699"/>
      <w:bookmarkEnd w:id="130"/>
    </w:p>
    <w:p w14:paraId="32987766" w14:textId="5B06DAF4" w:rsidR="00716BDB" w:rsidRDefault="00986D83" w:rsidP="00CE05A7">
      <w:pPr>
        <w:pStyle w:val="BodyYellow"/>
      </w:pPr>
      <w:r>
        <w:rPr>
          <w:noProof/>
        </w:rPr>
        <w:lastRenderedPageBreak/>
        <mc:AlternateContent>
          <mc:Choice Requires="wps">
            <w:drawing>
              <wp:anchor distT="4294967295" distB="4294967295" distL="114300" distR="114300" simplePos="0" relativeHeight="251728896" behindDoc="1" locked="0" layoutInCell="1" allowOverlap="1" wp14:anchorId="3AA358B0" wp14:editId="023C3696">
                <wp:simplePos x="0" y="0"/>
                <wp:positionH relativeFrom="page">
                  <wp:posOffset>729615</wp:posOffset>
                </wp:positionH>
                <wp:positionV relativeFrom="page">
                  <wp:posOffset>1041399</wp:posOffset>
                </wp:positionV>
                <wp:extent cx="6464935" cy="0"/>
                <wp:effectExtent l="0" t="0" r="0" b="0"/>
                <wp:wrapNone/>
                <wp:docPr id="258"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A987C5" id="Line 247" o:spid="_x0000_s1026" style="position:absolute;flip:y;z-index:-2515875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82pt" to="566.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" strokecolor="#e89524" strokeweight="2pt">
                <v:stroke joinstyle="miter"/>
                <w10:wrap anchorx="page" anchory="page"/>
              </v:line>
            </w:pict>
          </mc:Fallback>
        </mc:AlternateContent>
      </w:r>
    </w:p>
    <w:p w14:paraId="1E2953EE" w14:textId="0BA9DF7F" w:rsidR="00CE05A7" w:rsidRPr="00CE05A7" w:rsidRDefault="00986D83" w:rsidP="00CE05A7">
      <w:pPr>
        <w:pStyle w:val="BodyYellow"/>
      </w:pPr>
      <w:r>
        <w:rPr>
          <w:noProof/>
        </w:rPr>
        <mc:AlternateContent>
          <mc:Choice Requires="wps">
            <w:drawing>
              <wp:anchor distT="4294967295" distB="4294967295" distL="114300" distR="114300" simplePos="0" relativeHeight="251727872" behindDoc="1" locked="0" layoutInCell="1" allowOverlap="1" wp14:anchorId="278E1F6C" wp14:editId="4ADFED92">
                <wp:simplePos x="0" y="0"/>
                <wp:positionH relativeFrom="page">
                  <wp:posOffset>729615</wp:posOffset>
                </wp:positionH>
                <wp:positionV relativeFrom="page">
                  <wp:posOffset>1257299</wp:posOffset>
                </wp:positionV>
                <wp:extent cx="6457315" cy="0"/>
                <wp:effectExtent l="0" t="0" r="0" b="0"/>
                <wp:wrapNone/>
                <wp:docPr id="259"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D6F7F2" id="Line 246" o:spid="_x0000_s1026" style="position:absolute;flip:y;z-index:-2515886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9pt" to="565.9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" strokecolor="#e89524" strokeweight="1pt">
                <v:stroke joinstyle="miter"/>
                <w10:wrap anchorx="page" anchory="page"/>
              </v:line>
            </w:pict>
          </mc:Fallback>
        </mc:AlternateContent>
      </w:r>
      <w:r w:rsidR="00CE05A7" w:rsidRPr="00CE05A7">
        <w:t xml:space="preserve"> Analysis</w:t>
      </w:r>
    </w:p>
    <w:p w14:paraId="32859D11" w14:textId="77777777" w:rsidR="00CE05A7" w:rsidRPr="00CE05A7" w:rsidRDefault="00CE05A7" w:rsidP="00CE05A7">
      <w:pPr>
        <w:pStyle w:val="BodyYellow"/>
      </w:pPr>
      <w:r w:rsidRPr="00CE05A7">
        <w:t>When we scanned the website using SEOmoz’s Open Site Explorer (one of the best link indice</w:t>
      </w:r>
      <w:r w:rsidR="00C20693">
        <w:t xml:space="preserve">s available), and we found </w:t>
      </w:r>
      <w:r w:rsidRPr="00CE05A7">
        <w:t xml:space="preserve"> linking root domains pointing in. </w:t>
      </w:r>
    </w:p>
    <w:p w14:paraId="4AE75337" w14:textId="77777777" w:rsidR="00716BDB" w:rsidRDefault="00716BDB" w:rsidP="00CE05A7">
      <w:pPr>
        <w:pStyle w:val="BodyYellow"/>
      </w:pPr>
    </w:p>
    <w:p w14:paraId="27704E1B" w14:textId="77777777" w:rsidR="00AC341D" w:rsidRDefault="00C20693" w:rsidP="00CE05A7">
      <w:pPr>
        <w:pStyle w:val="BodyYellow"/>
        <w:jc w:val="center"/>
      </w:pPr>
      <w:r>
        <w:rPr>
          <w:noProof/>
        </w:rPr>
        <w:drawing>
          <wp:inline distT="0" distB="0" distL="0" distR="0" wp14:anchorId="125830A7" wp14:editId="5C4F35E8">
            <wp:extent cx="2705100" cy="1495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oot.JPG"/>
                    <pic:cNvPicPr/>
                  </pic:nvPicPr>
                  <pic:blipFill>
                    <a:blip r:embed="rId70">
                      <a:extLst>
                        <a:ext uri="{28A0092B-C50C-407E-A947-70E740481C1C}">
                          <a14:useLocalDpi xmlns:a14="http://schemas.microsoft.com/office/drawing/2010/main" val="0"/>
                        </a:ext>
                      </a:extLst>
                    </a:blip>
                    <a:stretch>
                      <a:fillRect/>
                    </a:stretch>
                  </pic:blipFill>
                  <pic:spPr>
                    <a:xfrm>
                      <a:off x="0" y="0"/>
                      <a:ext cx="2705100" cy="1495425"/>
                    </a:xfrm>
                    <a:prstGeom prst="rect">
                      <a:avLst/>
                    </a:prstGeom>
                  </pic:spPr>
                </pic:pic>
              </a:graphicData>
            </a:graphic>
          </wp:inline>
        </w:drawing>
      </w:r>
    </w:p>
    <w:p w14:paraId="1A713595" w14:textId="77777777" w:rsidR="00CE05A7" w:rsidRDefault="00CE05A7" w:rsidP="00CE05A7">
      <w:pPr>
        <w:pStyle w:val="BodyYellow"/>
      </w:pPr>
    </w:p>
    <w:p w14:paraId="04214B75" w14:textId="77777777" w:rsidR="00716BDB" w:rsidRDefault="00CE05A7" w:rsidP="00CE05A7">
      <w:pPr>
        <w:pStyle w:val="BodyYellow"/>
      </w:pPr>
      <w:r>
        <w:t>Your numb</w:t>
      </w:r>
      <w:r w:rsidR="00C20693">
        <w:t>er of linking root domains is 70</w:t>
      </w:r>
      <w:r>
        <w:t xml:space="preserve">, it is </w:t>
      </w:r>
      <w:r w:rsidR="00716BDB">
        <w:t>too low when compared to many of the top sites whose</w:t>
      </w:r>
      <w:r w:rsidR="00B94BFF">
        <w:t xml:space="preserve"> topics overlap with the website</w:t>
      </w:r>
      <w:r w:rsidR="00716BDB">
        <w:t>.</w:t>
      </w:r>
    </w:p>
    <w:p w14:paraId="0C586F12" w14:textId="77777777" w:rsidR="00716BDB" w:rsidRDefault="00716BDB">
      <w:pPr>
        <w:pStyle w:val="H3YellowTOC"/>
      </w:pPr>
      <w:bookmarkStart w:id="131" w:name="_TOC42111"/>
      <w:bookmarkEnd w:id="131"/>
      <w:r>
        <w:t>Recommendations</w:t>
      </w:r>
    </w:p>
    <w:p w14:paraId="37A9B56B" w14:textId="77777777" w:rsidR="00716BDB" w:rsidRDefault="00716BDB" w:rsidP="00CE05A7">
      <w:pPr>
        <w:pStyle w:val="BodyYellow"/>
      </w:pPr>
      <w:r>
        <w:t xml:space="preserve">We recommend working to significantly increase the number of linking root domains. </w:t>
      </w:r>
      <w:r w:rsidR="00CE05A7">
        <w:t>There</w:t>
      </w:r>
      <w:r>
        <w:t xml:space="preserve"> is still significant room for improvement.</w:t>
      </w:r>
    </w:p>
    <w:p w14:paraId="04A1A656" w14:textId="77777777" w:rsidR="00716BDB" w:rsidRDefault="00716BDB" w:rsidP="00CE05A7">
      <w:pPr>
        <w:pStyle w:val="BodyYellow"/>
      </w:pPr>
      <w:r>
        <w:t>There should be an emphasis on domain diversity (getting links from many different domains) and domain authority (a mix of high and medium quality sites). The creation of link worthy content, guest blog posts, and high profile press mentions should be a key focus.</w:t>
      </w:r>
    </w:p>
    <w:p w14:paraId="4876EA43" w14:textId="77777777" w:rsidR="00716BDB" w:rsidRDefault="00716BDB">
      <w:pPr>
        <w:pStyle w:val="H3YellowTOC"/>
      </w:pPr>
      <w:bookmarkStart w:id="132" w:name="_TOC42603"/>
      <w:bookmarkEnd w:id="132"/>
      <w:r>
        <w:t>Guidelines</w:t>
      </w:r>
    </w:p>
    <w:p w14:paraId="1505EEF3" w14:textId="28472B9A" w:rsidR="00716BDB" w:rsidRDefault="00716BDB" w:rsidP="00CE05A7">
      <w:pPr>
        <w:pStyle w:val="BodyYellow"/>
      </w:pPr>
      <w:r>
        <w:t>The very best links come from trusted do</w:t>
      </w:r>
      <w:r w:rsidR="00986D83">
        <w:rPr>
          <w:noProof/>
        </w:rPr>
        <mc:AlternateContent>
          <mc:Choice Requires="wps">
            <w:drawing>
              <wp:anchor distT="0" distB="0" distL="114300" distR="114300" simplePos="0" relativeHeight="251726848" behindDoc="1" locked="0" layoutInCell="1" allowOverlap="1" wp14:anchorId="65D3EACF" wp14:editId="2C1E7A50">
                <wp:simplePos x="0" y="0"/>
                <wp:positionH relativeFrom="page">
                  <wp:posOffset>-37465</wp:posOffset>
                </wp:positionH>
                <wp:positionV relativeFrom="page">
                  <wp:posOffset>-126365</wp:posOffset>
                </wp:positionV>
                <wp:extent cx="7810500" cy="10248900"/>
                <wp:effectExtent l="0" t="0" r="0" b="0"/>
                <wp:wrapNone/>
                <wp:docPr id="260"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184B3741" w14:textId="77777777" w:rsidR="00C15787" w:rsidRDefault="00C15787">
                            <w:pPr>
                              <w:pStyle w:val="FreeForm"/>
                              <w:rPr>
                                <w:rFonts w:ascii="Times New Roman" w:eastAsia="Times New Roman" w:hAnsi="Times New Roman"/>
                                <w:color w:val="auto"/>
                              </w:rPr>
                            </w:pPr>
                          </w:p>
                          <w:p w14:paraId="18936E44" w14:textId="77777777" w:rsidR="00C15787" w:rsidRDefault="00C15787">
                            <w:pPr>
                              <w:pStyle w:val="FreeForm"/>
                              <w:rPr>
                                <w:rFonts w:ascii="Times New Roman" w:eastAsia="Times New Roman" w:hAnsi="Times New Roman"/>
                                <w:color w:val="auto"/>
                              </w:rPr>
                            </w:pPr>
                          </w:p>
                          <w:p w14:paraId="6AF9DC46" w14:textId="77777777" w:rsidR="00C15787" w:rsidRDefault="00C15787">
                            <w:pPr>
                              <w:pStyle w:val="FreeForm"/>
                              <w:rPr>
                                <w:rFonts w:ascii="Times New Roman" w:eastAsia="Times New Roman" w:hAnsi="Times New Roman"/>
                                <w:color w:val="auto"/>
                              </w:rPr>
                            </w:pPr>
                          </w:p>
                          <w:p w14:paraId="0E8464C4" w14:textId="77777777" w:rsidR="00C15787" w:rsidRDefault="00C15787">
                            <w:pPr>
                              <w:pStyle w:val="FreeForm"/>
                              <w:rPr>
                                <w:rFonts w:ascii="Times New Roman" w:eastAsia="Times New Roman" w:hAnsi="Times New Roman"/>
                                <w:color w:val="auto"/>
                              </w:rPr>
                            </w:pPr>
                          </w:p>
                          <w:p w14:paraId="081A6615" w14:textId="77777777" w:rsidR="00C15787" w:rsidRDefault="00C15787">
                            <w:pPr>
                              <w:pStyle w:val="FreeForm"/>
                              <w:rPr>
                                <w:rFonts w:ascii="Times New Roman" w:eastAsia="Times New Roman" w:hAnsi="Times New Roman"/>
                                <w:color w:val="auto"/>
                              </w:rPr>
                            </w:pPr>
                          </w:p>
                          <w:p w14:paraId="77CAF3EA" w14:textId="77777777" w:rsidR="00C15787" w:rsidRDefault="00C15787">
                            <w:pPr>
                              <w:pStyle w:val="FreeForm"/>
                              <w:rPr>
                                <w:rFonts w:ascii="Times New Roman" w:eastAsia="Times New Roman" w:hAnsi="Times New Roman"/>
                                <w:color w:val="auto"/>
                              </w:rPr>
                            </w:pPr>
                          </w:p>
                          <w:p w14:paraId="3FFC525E" w14:textId="77777777" w:rsidR="00C15787" w:rsidRDefault="00C15787">
                            <w:pPr>
                              <w:pStyle w:val="FreeForm"/>
                              <w:rPr>
                                <w:rFonts w:ascii="Times New Roman" w:eastAsia="Times New Roman" w:hAnsi="Times New Roman"/>
                                <w:color w:val="auto"/>
                              </w:rPr>
                            </w:pPr>
                            <w:r>
                              <w:rPr>
                                <w:rFonts w:ascii="Times New Roman" w:eastAsia="Times New Roman" w:hAnsi="Times New Roman"/>
                                <w:color w:val="auto"/>
                              </w:rPr>
                              <w:t xml:space="preserve">                      </w:t>
                            </w:r>
                            <w:r w:rsidRPr="00B94BFF">
                              <w:rPr>
                                <w:rFonts w:ascii="Times New Roman" w:eastAsia="Times New Roman" w:hAnsi="Times New Roman"/>
                                <w:color w:val="auto"/>
                              </w:rPr>
                              <w:t>LINKING ROOT DOMAINS</w:t>
                            </w: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D3EACF" id="Rectangle 245" o:spid="_x0000_s1167" style="position:absolute;margin-left:-2.95pt;margin-top:-9.95pt;width:615pt;height:807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" fillcolor="#f3f3ec" strokeweight="1pt">
                <v:path arrowok="t"/>
                <v:textbox inset="8pt,8pt,8pt,8pt">
                  <w:txbxContent>
                    <w:p w14:paraId="184B3741" w14:textId="77777777" w:rsidR="00C15787" w:rsidRDefault="00C15787">
                      <w:pPr>
                        <w:pStyle w:val="FreeForm"/>
                        <w:rPr>
                          <w:rFonts w:ascii="Times New Roman" w:eastAsia="Times New Roman" w:hAnsi="Times New Roman"/>
                          <w:color w:val="auto"/>
                        </w:rPr>
                      </w:pPr>
                    </w:p>
                    <w:p w14:paraId="18936E44" w14:textId="77777777" w:rsidR="00C15787" w:rsidRDefault="00C15787">
                      <w:pPr>
                        <w:pStyle w:val="FreeForm"/>
                        <w:rPr>
                          <w:rFonts w:ascii="Times New Roman" w:eastAsia="Times New Roman" w:hAnsi="Times New Roman"/>
                          <w:color w:val="auto"/>
                        </w:rPr>
                      </w:pPr>
                    </w:p>
                    <w:p w14:paraId="6AF9DC46" w14:textId="77777777" w:rsidR="00C15787" w:rsidRDefault="00C15787">
                      <w:pPr>
                        <w:pStyle w:val="FreeForm"/>
                        <w:rPr>
                          <w:rFonts w:ascii="Times New Roman" w:eastAsia="Times New Roman" w:hAnsi="Times New Roman"/>
                          <w:color w:val="auto"/>
                        </w:rPr>
                      </w:pPr>
                    </w:p>
                    <w:p w14:paraId="0E8464C4" w14:textId="77777777" w:rsidR="00C15787" w:rsidRDefault="00C15787">
                      <w:pPr>
                        <w:pStyle w:val="FreeForm"/>
                        <w:rPr>
                          <w:rFonts w:ascii="Times New Roman" w:eastAsia="Times New Roman" w:hAnsi="Times New Roman"/>
                          <w:color w:val="auto"/>
                        </w:rPr>
                      </w:pPr>
                    </w:p>
                    <w:p w14:paraId="081A6615" w14:textId="77777777" w:rsidR="00C15787" w:rsidRDefault="00C15787">
                      <w:pPr>
                        <w:pStyle w:val="FreeForm"/>
                        <w:rPr>
                          <w:rFonts w:ascii="Times New Roman" w:eastAsia="Times New Roman" w:hAnsi="Times New Roman"/>
                          <w:color w:val="auto"/>
                        </w:rPr>
                      </w:pPr>
                    </w:p>
                    <w:p w14:paraId="77CAF3EA" w14:textId="77777777" w:rsidR="00C15787" w:rsidRDefault="00C15787">
                      <w:pPr>
                        <w:pStyle w:val="FreeForm"/>
                        <w:rPr>
                          <w:rFonts w:ascii="Times New Roman" w:eastAsia="Times New Roman" w:hAnsi="Times New Roman"/>
                          <w:color w:val="auto"/>
                        </w:rPr>
                      </w:pPr>
                    </w:p>
                    <w:p w14:paraId="3FFC525E" w14:textId="77777777" w:rsidR="00C15787" w:rsidRDefault="00C15787">
                      <w:pPr>
                        <w:pStyle w:val="FreeForm"/>
                        <w:rPr>
                          <w:rFonts w:ascii="Times New Roman" w:eastAsia="Times New Roman" w:hAnsi="Times New Roman"/>
                          <w:color w:val="auto"/>
                        </w:rPr>
                      </w:pPr>
                      <w:r>
                        <w:rPr>
                          <w:rFonts w:ascii="Times New Roman" w:eastAsia="Times New Roman" w:hAnsi="Times New Roman"/>
                          <w:color w:val="auto"/>
                        </w:rPr>
                        <w:t xml:space="preserve">                      </w:t>
                      </w:r>
                      <w:r w:rsidRPr="00B94BFF">
                        <w:rPr>
                          <w:rFonts w:ascii="Times New Roman" w:eastAsia="Times New Roman" w:hAnsi="Times New Roman"/>
                          <w:color w:val="auto"/>
                        </w:rPr>
                        <w:t>LINKING ROOT DOMAINS</w:t>
                      </w:r>
                    </w:p>
                  </w:txbxContent>
                </v:textbox>
                <w10:wrap anchorx="page" anchory="page"/>
              </v:rect>
            </w:pict>
          </mc:Fallback>
        </mc:AlternateContent>
      </w:r>
      <w:r w:rsidR="00B66FEA">
        <w:rPr>
          <w:noProof/>
        </w:rPr>
        <w:drawing>
          <wp:anchor distT="0" distB="0" distL="114300" distR="114300" simplePos="0" relativeHeight="251587584" behindDoc="1" locked="0" layoutInCell="1" allowOverlap="1" wp14:anchorId="0DE3E5C3" wp14:editId="7AF22627">
            <wp:simplePos x="0" y="0"/>
            <wp:positionH relativeFrom="page">
              <wp:posOffset>5823585</wp:posOffset>
            </wp:positionH>
            <wp:positionV relativeFrom="page">
              <wp:posOffset>-539115</wp:posOffset>
            </wp:positionV>
            <wp:extent cx="1549400" cy="1866900"/>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29920" behindDoc="1" locked="0" layoutInCell="1" allowOverlap="1" wp14:anchorId="36AEAED7" wp14:editId="53EE9E91">
                <wp:simplePos x="0" y="0"/>
                <wp:positionH relativeFrom="page">
                  <wp:posOffset>5829300</wp:posOffset>
                </wp:positionH>
                <wp:positionV relativeFrom="page">
                  <wp:posOffset>254000</wp:posOffset>
                </wp:positionV>
                <wp:extent cx="1473200" cy="787400"/>
                <wp:effectExtent l="0" t="0" r="0" b="0"/>
                <wp:wrapNone/>
                <wp:docPr id="257" name="Rectangle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24EE49AC" w14:textId="77777777" w:rsidR="00C15787" w:rsidRDefault="00C15787">
                            <w:pPr>
                              <w:pStyle w:val="H4Yellow"/>
                              <w:numPr>
                                <w:ilvl w:val="0"/>
                                <w:numId w:val="107"/>
                              </w:numPr>
                              <w:ind w:hanging="142"/>
                            </w:pPr>
                            <w:r>
                              <w:t>SCORE</w:t>
                            </w:r>
                          </w:p>
                          <w:p w14:paraId="648D1EBA" w14:textId="77777777" w:rsidR="00C15787" w:rsidRDefault="00C15787">
                            <w:pPr>
                              <w:pStyle w:val="H4Blue"/>
                              <w:numPr>
                                <w:ilvl w:val="0"/>
                                <w:numId w:val="107"/>
                              </w:numPr>
                              <w:spacing w:before="0" w:line="216" w:lineRule="auto"/>
                              <w:ind w:hanging="142"/>
                              <w:jc w:val="center"/>
                              <w:rPr>
                                <w:color w:val="252C12"/>
                              </w:rPr>
                            </w:pPr>
                            <w:r>
                              <w:rPr>
                                <w:rStyle w:val="LargeNumbersYellow"/>
                              </w:rPr>
                              <w:t>7/10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6AEAED7" id="Rectangle 249" o:spid="_x0000_s1168" style="position:absolute;margin-left:459pt;margin-top:20pt;width:116pt;height:62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" filled="f" stroked="f">
                <v:textbox inset="0,0,0,0">
                  <w:txbxContent>
                    <w:p w14:paraId="24EE49AC" w14:textId="77777777" w:rsidR="00C15787" w:rsidRDefault="00C15787">
                      <w:pPr>
                        <w:pStyle w:val="H4Yellow"/>
                        <w:numPr>
                          <w:ilvl w:val="0"/>
                          <w:numId w:val="107"/>
                        </w:numPr>
                        <w:ind w:hanging="142"/>
                      </w:pPr>
                      <w:r>
                        <w:t>SCORE</w:t>
                      </w:r>
                    </w:p>
                    <w:p w14:paraId="648D1EBA" w14:textId="77777777" w:rsidR="00C15787" w:rsidRDefault="00C15787">
                      <w:pPr>
                        <w:pStyle w:val="H4Blue"/>
                        <w:numPr>
                          <w:ilvl w:val="0"/>
                          <w:numId w:val="107"/>
                        </w:numPr>
                        <w:spacing w:before="0" w:line="216" w:lineRule="auto"/>
                        <w:ind w:hanging="142"/>
                        <w:jc w:val="center"/>
                        <w:rPr>
                          <w:color w:val="252C12"/>
                        </w:rPr>
                      </w:pPr>
                      <w:r>
                        <w:rPr>
                          <w:rStyle w:val="LargeNumbersYellow"/>
                        </w:rPr>
                        <w:t>7/10</w:t>
                      </w:r>
                    </w:p>
                  </w:txbxContent>
                </v:textbox>
                <w10:wrap anchorx="page" anchory="page"/>
              </v:rect>
            </w:pict>
          </mc:Fallback>
        </mc:AlternateContent>
      </w:r>
      <w:r>
        <w:t xml:space="preserve">mains (sites like the New York Times, Wall Street Journal, Wired, Inc., TechCrunch, Huffington Post, Wikipedia, etc.). The more links you can get from authoritative websites, the better, and guest blog posts and press mentions are a great way to get those links. </w:t>
      </w:r>
    </w:p>
    <w:p w14:paraId="1FAC9541" w14:textId="77777777" w:rsidR="00716BDB" w:rsidRDefault="00716BDB" w:rsidP="00CE05A7">
      <w:pPr>
        <w:pStyle w:val="BodyYellow"/>
      </w:pPr>
      <w:r>
        <w:t>One of the things that Google looks at and factors into the algorithm is domain diversity. Essentially, the concept is that 10 links from 10 domains would be more valuable as a ranking factor than 10 links form one domain.</w:t>
      </w:r>
    </w:p>
    <w:p w14:paraId="3AE6A233" w14:textId="77777777" w:rsidR="00716BDB" w:rsidRPr="00B94BFF" w:rsidRDefault="00716BDB" w:rsidP="00CE05A7">
      <w:pPr>
        <w:pStyle w:val="BodyYellow"/>
        <w:rPr>
          <w:rStyle w:val="linksYellow"/>
          <w:rFonts w:ascii="Edmondsans Medium" w:hAnsi="Edmondsans Medium"/>
          <w:u w:val="none"/>
        </w:rPr>
      </w:pPr>
      <w:r>
        <w:t>From an SEO perspective, you usually want to see a domain diversity of no less than 10% (i.e. 100 links from 10 domains), though higher is usually better. All other factors being equal, the site with the larger number of linking root domains would almost always rank higher. That said, in the case of extremely high quality sites an acceptable domain diversity could be as little as 2%.</w:t>
      </w:r>
      <w:r>
        <w:br w:type="page"/>
      </w:r>
      <w:bookmarkStart w:id="133" w:name="_TOC43705"/>
      <w:bookmarkEnd w:id="133"/>
      <w:r>
        <w:lastRenderedPageBreak/>
        <w:t>AUTHORITY &amp; TRUST</w:t>
      </w:r>
    </w:p>
    <w:p w14:paraId="3CE95239" w14:textId="77777777" w:rsidR="00B94BFF" w:rsidRDefault="00B94BFF">
      <w:pPr>
        <w:pStyle w:val="H3YellowTOC"/>
      </w:pPr>
      <w:bookmarkStart w:id="134" w:name="_TOC43723"/>
      <w:bookmarkEnd w:id="134"/>
    </w:p>
    <w:p w14:paraId="5E042A6C" w14:textId="77777777" w:rsidR="00716BDB" w:rsidRDefault="00716BDB">
      <w:pPr>
        <w:pStyle w:val="H3YellowTOC"/>
      </w:pPr>
      <w:r>
        <w:t>Analysis</w:t>
      </w:r>
    </w:p>
    <w:p w14:paraId="60DC69A4" w14:textId="77777777" w:rsidR="00716BDB" w:rsidRDefault="00716BDB" w:rsidP="00CE05A7">
      <w:pPr>
        <w:pStyle w:val="BodyYellow"/>
      </w:pPr>
      <w:r>
        <w:t>Currently, the best metrics available to measure Authority and Trust are from SEOmoz, and are known as Domain Authority, mozRank and mozTrust.</w:t>
      </w:r>
      <w:r w:rsidR="00B94BFF">
        <w:t xml:space="preserve"> When we scanned the website</w:t>
      </w:r>
      <w:r>
        <w:t>, we found:</w:t>
      </w:r>
    </w:p>
    <w:p w14:paraId="02CDB4D0" w14:textId="77777777" w:rsidR="00716BDB" w:rsidRDefault="00C20693">
      <w:pPr>
        <w:pStyle w:val="FreeForm"/>
        <w:jc w:val="center"/>
        <w:rPr>
          <w:sz w:val="22"/>
        </w:rPr>
      </w:pPr>
      <w:r>
        <w:rPr>
          <w:noProof/>
          <w:sz w:val="22"/>
        </w:rPr>
        <w:drawing>
          <wp:inline distT="0" distB="0" distL="0" distR="0" wp14:anchorId="66762D91" wp14:editId="5EBF0E1B">
            <wp:extent cx="2297927" cy="19578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rust.JPG"/>
                    <pic:cNvPicPr/>
                  </pic:nvPicPr>
                  <pic:blipFill>
                    <a:blip r:embed="rId71">
                      <a:extLst>
                        <a:ext uri="{28A0092B-C50C-407E-A947-70E740481C1C}">
                          <a14:useLocalDpi xmlns:a14="http://schemas.microsoft.com/office/drawing/2010/main" val="0"/>
                        </a:ext>
                      </a:extLst>
                    </a:blip>
                    <a:stretch>
                      <a:fillRect/>
                    </a:stretch>
                  </pic:blipFill>
                  <pic:spPr>
                    <a:xfrm>
                      <a:off x="0" y="0"/>
                      <a:ext cx="2299395" cy="1959052"/>
                    </a:xfrm>
                    <a:prstGeom prst="rect">
                      <a:avLst/>
                    </a:prstGeom>
                  </pic:spPr>
                </pic:pic>
              </a:graphicData>
            </a:graphic>
          </wp:inline>
        </w:drawing>
      </w:r>
    </w:p>
    <w:p w14:paraId="289E492F" w14:textId="77777777" w:rsidR="00716BDB" w:rsidRDefault="00716BDB" w:rsidP="00CE05A7">
      <w:pPr>
        <w:pStyle w:val="BodyYellow"/>
      </w:pPr>
    </w:p>
    <w:p w14:paraId="5B6A5DB3" w14:textId="77777777" w:rsidR="00716BDB" w:rsidRDefault="00716BDB" w:rsidP="00CE05A7">
      <w:pPr>
        <w:pStyle w:val="BodyYellow"/>
      </w:pPr>
      <w:r>
        <w:t>The Domain Authority is on a 100 point scale, with any site above 40 being considered a fairly good quality site, and sites above 70 being considered truly high quality. mozRank and mozTrust are very similar to Google’s PageRank, and serve to measure the distance of your site from trusted and authoritative websites.</w:t>
      </w:r>
    </w:p>
    <w:p w14:paraId="1A9993C4" w14:textId="6E9E374C" w:rsidR="00716BDB" w:rsidRDefault="00716BDB" w:rsidP="00CE05A7">
      <w:pPr>
        <w:pStyle w:val="BodyYellow"/>
      </w:pPr>
      <w:r>
        <w:t>The</w:t>
      </w:r>
      <w:r w:rsidR="00B94BFF">
        <w:t>se metrics place the website</w:t>
      </w:r>
      <w:r>
        <w:t xml:space="preserve"> well above average in terms of trust and authority, and well on your way to becoming a highly trusted site. However, you're still lagging a bit behind other, similar sites.</w:t>
      </w:r>
      <w:r w:rsidR="00986D83">
        <w:rPr>
          <w:noProof/>
        </w:rPr>
        <mc:AlternateContent>
          <mc:Choice Requires="wpg">
            <w:drawing>
              <wp:anchor distT="0" distB="0" distL="114300" distR="114300" simplePos="0" relativeHeight="251730944" behindDoc="1" locked="0" layoutInCell="1" allowOverlap="1" wp14:anchorId="628D1A5E" wp14:editId="08A2F503">
                <wp:simplePos x="0" y="0"/>
                <wp:positionH relativeFrom="page">
                  <wp:posOffset>837565</wp:posOffset>
                </wp:positionH>
                <wp:positionV relativeFrom="page">
                  <wp:posOffset>1121410</wp:posOffset>
                </wp:positionV>
                <wp:extent cx="5886450" cy="1282700"/>
                <wp:effectExtent l="8890" t="0" r="19685" b="0"/>
                <wp:wrapNone/>
                <wp:docPr id="3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224" name="AutoShape 252"/>
                        <wps:cNvSpPr>
                          <a:spLocks noChangeArrowheads="1"/>
                        </wps:cNvSpPr>
                        <wps:spPr bwMode="auto">
                          <a:xfrm>
                            <a:off x="0" y="837"/>
                            <a:ext cx="9270" cy="495"/>
                          </a:xfrm>
                          <a:prstGeom prst="roundRect">
                            <a:avLst>
                              <a:gd name="adj" fmla="val 16667"/>
                            </a:avLst>
                          </a:prstGeom>
                          <a:gradFill rotWithShape="0">
                            <a:gsLst>
                              <a:gs pos="0">
                                <a:srgbClr val="FABF8F"/>
                              </a:gs>
                              <a:gs pos="50000">
                                <a:srgbClr val="F79646"/>
                              </a:gs>
                              <a:gs pos="100000">
                                <a:srgbClr val="FABF8F"/>
                              </a:gs>
                            </a:gsLst>
                            <a:lin ang="5400000"/>
                          </a:gradFill>
                          <a:ln w="12700">
                            <a:solidFill>
                              <a:srgbClr val="F79646"/>
                            </a:solidFill>
                            <a:round/>
                            <a:headEnd/>
                            <a:tailEnd/>
                          </a:ln>
                          <a:effectLst>
                            <a:outerShdw dist="28398" dir="3806097" algn="ctr" rotWithShape="0">
                              <a:srgbClr val="974706">
                                <a:alpha val="74997"/>
                              </a:srgbClr>
                            </a:outerShdw>
                          </a:effectLst>
                        </wps:spPr>
                        <wps:txbx>
                          <w:txbxContent>
                            <w:p w14:paraId="0CEDBBAB"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225" name="Group 253"/>
                        <wpg:cNvGrpSpPr>
                          <a:grpSpLocks/>
                        </wpg:cNvGrpSpPr>
                        <wpg:grpSpPr bwMode="auto">
                          <a:xfrm>
                            <a:off x="7785" y="0"/>
                            <a:ext cx="945" cy="2020"/>
                            <a:chOff x="0" y="0"/>
                            <a:chExt cx="945" cy="2020"/>
                          </a:xfrm>
                        </wpg:grpSpPr>
                        <wps:wsp>
                          <wps:cNvPr id="226" name="AutoShape 254"/>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FBD4B4"/>
                                </a:gs>
                              </a:gsLst>
                              <a:lin ang="5400000"/>
                            </a:gradFill>
                            <a:ln w="12700">
                              <a:solidFill>
                                <a:srgbClr val="FABF8F"/>
                              </a:solidFill>
                              <a:round/>
                              <a:headEnd/>
                              <a:tailEnd/>
                            </a:ln>
                            <a:effectLst>
                              <a:outerShdw dist="28398" dir="3806097" algn="ctr" rotWithShape="0">
                                <a:srgbClr val="974706">
                                  <a:alpha val="50000"/>
                                </a:srgbClr>
                              </a:outerShdw>
                            </a:effectLst>
                          </wps:spPr>
                          <wps:txbx>
                            <w:txbxContent>
                              <w:p w14:paraId="562A23FD"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27" name="AutoShape 255"/>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C8A990"/>
                            </a:solidFill>
                            <a:ln>
                              <a:noFill/>
                            </a:ln>
                            <a:extLst>
                              <a:ext uri="{91240B29-F687-4F45-9708-019B960494DF}">
                                <a14:hiddenLine xmlns:a14="http://schemas.microsoft.com/office/drawing/2010/main" w="12700">
                                  <a:solidFill>
                                    <a:srgbClr val="FABF8F"/>
                                  </a:solidFill>
                                  <a:round/>
                                  <a:headEnd/>
                                  <a:tailEnd/>
                                </a14:hiddenLine>
                              </a:ext>
                            </a:extLst>
                          </wps:spPr>
                          <wps:txbx>
                            <w:txbxContent>
                              <w:p w14:paraId="64EC0FC2"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28" name="AutoShape 256"/>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FABF8F"/>
                              </a:solidFill>
                              <a:round/>
                              <a:headEnd/>
                              <a:tailEnd/>
                            </a:ln>
                            <a:extLst>
                              <a:ext uri="{909E8E84-426E-40DD-AFC4-6F175D3DCCD1}">
                                <a14:hiddenFill xmlns:a14="http://schemas.microsoft.com/office/drawing/2010/main">
                                  <a:solidFill>
                                    <a:srgbClr val="FFFFFF"/>
                                  </a:solidFill>
                                </a14:hiddenFill>
                              </a:ext>
                            </a:extLst>
                          </wps:spPr>
                          <wps:txbx>
                            <w:txbxContent>
                              <w:p w14:paraId="6939476A"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29" name="Rectangle 257"/>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996CA57" w14:textId="77777777" w:rsidR="00C15787" w:rsidRDefault="00C15787">
                                <w:pPr>
                                  <w:pStyle w:val="FreeForm"/>
                                  <w:jc w:val="center"/>
                                  <w:rPr>
                                    <w:rFonts w:ascii="Calibri Bold" w:hAnsi="Calibri Bold"/>
                                    <w:sz w:val="22"/>
                                  </w:rPr>
                                </w:pPr>
                                <w:r>
                                  <w:rPr>
                                    <w:rFonts w:ascii="Calibri Bold" w:hAnsi="Calibri Bold"/>
                                    <w:sz w:val="22"/>
                                  </w:rPr>
                                  <w:t>Score</w:t>
                                </w:r>
                              </w:p>
                              <w:p w14:paraId="48DD3D6D" w14:textId="77777777" w:rsidR="00C15787" w:rsidRDefault="00C15787">
                                <w:pPr>
                                  <w:pStyle w:val="FreeForm"/>
                                  <w:jc w:val="center"/>
                                  <w:rPr>
                                    <w:rFonts w:ascii="Calibri Bold" w:hAnsi="Calibri Bold"/>
                                    <w:sz w:val="22"/>
                                  </w:rPr>
                                </w:pPr>
                                <w:r>
                                  <w:rPr>
                                    <w:rFonts w:ascii="Calibri Bold" w:hAnsi="Calibri Bold"/>
                                    <w:sz w:val="22"/>
                                  </w:rPr>
                                  <w:t>8/10</w:t>
                                </w:r>
                              </w:p>
                              <w:p w14:paraId="6A8A65EC" w14:textId="77777777" w:rsidR="00C15787" w:rsidRDefault="00C15787">
                                <w:pPr>
                                  <w:pStyle w:val="FreeForm"/>
                                  <w:rPr>
                                    <w:rFonts w:ascii="Calibri Bold" w:hAnsi="Calibri Bold"/>
                                    <w:sz w:val="22"/>
                                  </w:rPr>
                                </w:pPr>
                              </w:p>
                              <w:p w14:paraId="5A74FB14" w14:textId="77777777" w:rsidR="00C15787" w:rsidRDefault="00C15787">
                                <w:pPr>
                                  <w:pStyle w:val="FreeForm"/>
                                  <w:rPr>
                                    <w:rFonts w:ascii="Calibri Bold" w:hAnsi="Calibri Bold"/>
                                    <w:sz w:val="22"/>
                                  </w:rPr>
                                </w:pPr>
                              </w:p>
                              <w:p w14:paraId="54D12121"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8D1A5E" id="Group 251" o:spid="_x0000_s1169" style="position:absolute;margin-left:65.95pt;margin-top:88.3pt;width:463.5pt;height:101pt;z-index:-251585536;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">
                <v:roundrect id="AutoShape 252" o:spid="_x0000_s1170"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" fillcolor="#fabf8f" strokecolor="#f79646" strokeweight="1pt">
                  <v:fill color2="#f79646" focus="50%" type="gradient">
                    <o:fill v:ext="view" type="gradientUnscaled"/>
                  </v:fill>
                  <v:shadow on="t" color="#974706" opacity="49150f" offset="1pt"/>
                  <v:textbox inset="0,0,0,0">
                    <w:txbxContent>
                      <w:p w14:paraId="0CEDBBAB" w14:textId="77777777" w:rsidR="00C15787" w:rsidRDefault="00C15787">
                        <w:pPr>
                          <w:pStyle w:val="FreeForm"/>
                          <w:rPr>
                            <w:rFonts w:ascii="Times New Roman" w:eastAsia="Times New Roman" w:hAnsi="Times New Roman"/>
                            <w:color w:val="auto"/>
                          </w:rPr>
                        </w:pPr>
                      </w:p>
                    </w:txbxContent>
                  </v:textbox>
                </v:roundrect>
                <v:group id="Group 253" o:spid="_x0000_s1171"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 id="AutoShape 254" o:spid="_x0000_s1172"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" adj="-11796480,,5400" path="m,l,21600r18900,l21600,18900,21600,,,xm,e" strokecolor="#fabf8f" strokeweight="1pt">
                    <v:fill color2="#fbd4b4" focus="100%" type="gradient">
                      <o:fill v:ext="view" type="gradientUnscaled"/>
                    </v:fill>
                    <v:stroke joinstyle="round"/>
                    <v:shadow on="t" color="#974706" opacity=".5" offset="1pt"/>
                    <v:formulas/>
                    <v:path arrowok="t" o:connecttype="custom" o:connectlocs="0,0;0,885;827,885;945,774;945,0;0,0;0,0" o:connectangles="0,0,0,0,0,0,0" textboxrect="0,0,21600,21600"/>
                    <v:textbox inset="8pt,8pt,8pt,8pt">
                      <w:txbxContent>
                        <w:p w14:paraId="562A23FD" w14:textId="77777777" w:rsidR="00C15787" w:rsidRDefault="00C15787">
                          <w:pPr>
                            <w:pStyle w:val="FreeForm"/>
                            <w:rPr>
                              <w:rFonts w:ascii="Times New Roman" w:eastAsia="Times New Roman" w:hAnsi="Times New Roman"/>
                              <w:color w:val="auto"/>
                            </w:rPr>
                          </w:pPr>
                        </w:p>
                      </w:txbxContent>
                    </v:textbox>
                  </v:shape>
                  <v:shape id="AutoShape 255" o:spid="_x0000_s1173"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" adj="-11796480,,5400" path="m,21600l5592,736c7752,4048,13504,4048,21600,l,21600xm,21600e" fillcolor="#c8a990" stroked="f" strokecolor="#fabf8f" strokeweight="1pt">
                    <v:stroke joinstyle="round"/>
                    <v:formulas/>
                    <v:path arrowok="t" o:connecttype="custom" o:connectlocs="0,110;31,4;118,0;0,110;0,110" o:connectangles="0,0,0,0,0" textboxrect="0,0,21600,21600"/>
                    <v:textbox inset="8pt,8pt,8pt,8pt">
                      <w:txbxContent>
                        <w:p w14:paraId="64EC0FC2" w14:textId="77777777" w:rsidR="00C15787" w:rsidRDefault="00C15787">
                          <w:pPr>
                            <w:pStyle w:val="FreeForm"/>
                            <w:rPr>
                              <w:rFonts w:ascii="Times New Roman" w:eastAsia="Times New Roman" w:hAnsi="Times New Roman"/>
                              <w:color w:val="auto"/>
                            </w:rPr>
                          </w:pPr>
                        </w:p>
                      </w:txbxContent>
                    </v:textbox>
                  </v:shape>
                  <v:shape id="AutoShape 256" o:spid="_x0000_s1174"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" adj="-11796480,,5400" path="m,21600l5592,736c7752,4048,13504,4048,21600,e" filled="f" strokecolor="#fabf8f" strokeweight="1pt">
                    <v:stroke joinstyle="round"/>
                    <v:formulas/>
                    <v:path arrowok="t" o:connecttype="custom" o:connectlocs="0,110;31,4;118,0" o:connectangles="0,0,0" textboxrect="0,0,21600,21600"/>
                    <v:textbox inset="8pt,8pt,8pt,8pt">
                      <w:txbxContent>
                        <w:p w14:paraId="6939476A" w14:textId="77777777" w:rsidR="00C15787" w:rsidRDefault="00C15787">
                          <w:pPr>
                            <w:pStyle w:val="FreeForm"/>
                            <w:rPr>
                              <w:rFonts w:ascii="Times New Roman" w:eastAsia="Times New Roman" w:hAnsi="Times New Roman"/>
                              <w:color w:val="auto"/>
                            </w:rPr>
                          </w:pPr>
                        </w:p>
                      </w:txbxContent>
                    </v:textbox>
                  </v:shape>
                  <v:rect id="Rectangle 257" o:spid="_x0000_s1175"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" filled="f" stroked="f" strokeweight="1pt">
                    <v:path arrowok="t"/>
                    <v:textbox inset="3pt,3pt,3pt,3pt">
                      <w:txbxContent>
                        <w:p w14:paraId="1996CA57" w14:textId="77777777" w:rsidR="00C15787" w:rsidRDefault="00C15787">
                          <w:pPr>
                            <w:pStyle w:val="FreeForm"/>
                            <w:jc w:val="center"/>
                            <w:rPr>
                              <w:rFonts w:ascii="Calibri Bold" w:hAnsi="Calibri Bold"/>
                              <w:sz w:val="22"/>
                            </w:rPr>
                          </w:pPr>
                          <w:r>
                            <w:rPr>
                              <w:rFonts w:ascii="Calibri Bold" w:hAnsi="Calibri Bold"/>
                              <w:sz w:val="22"/>
                            </w:rPr>
                            <w:t>Score</w:t>
                          </w:r>
                        </w:p>
                        <w:p w14:paraId="48DD3D6D" w14:textId="77777777" w:rsidR="00C15787" w:rsidRDefault="00C15787">
                          <w:pPr>
                            <w:pStyle w:val="FreeForm"/>
                            <w:jc w:val="center"/>
                            <w:rPr>
                              <w:rFonts w:ascii="Calibri Bold" w:hAnsi="Calibri Bold"/>
                              <w:sz w:val="22"/>
                            </w:rPr>
                          </w:pPr>
                          <w:r>
                            <w:rPr>
                              <w:rFonts w:ascii="Calibri Bold" w:hAnsi="Calibri Bold"/>
                              <w:sz w:val="22"/>
                            </w:rPr>
                            <w:t>8/10</w:t>
                          </w:r>
                        </w:p>
                        <w:p w14:paraId="6A8A65EC" w14:textId="77777777" w:rsidR="00C15787" w:rsidRDefault="00C15787">
                          <w:pPr>
                            <w:pStyle w:val="FreeForm"/>
                            <w:rPr>
                              <w:rFonts w:ascii="Calibri Bold" w:hAnsi="Calibri Bold"/>
                              <w:sz w:val="22"/>
                            </w:rPr>
                          </w:pPr>
                        </w:p>
                        <w:p w14:paraId="5A74FB14" w14:textId="77777777" w:rsidR="00C15787" w:rsidRDefault="00C15787">
                          <w:pPr>
                            <w:pStyle w:val="FreeForm"/>
                            <w:rPr>
                              <w:rFonts w:ascii="Calibri Bold" w:hAnsi="Calibri Bold"/>
                              <w:sz w:val="22"/>
                            </w:rPr>
                          </w:pPr>
                        </w:p>
                        <w:p w14:paraId="54D12121"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731968" behindDoc="1" locked="0" layoutInCell="1" allowOverlap="1" wp14:anchorId="5A396BF4" wp14:editId="6D970153">
                <wp:simplePos x="0" y="0"/>
                <wp:positionH relativeFrom="page">
                  <wp:posOffset>-37465</wp:posOffset>
                </wp:positionH>
                <wp:positionV relativeFrom="page">
                  <wp:posOffset>-75565</wp:posOffset>
                </wp:positionV>
                <wp:extent cx="7810500" cy="10248900"/>
                <wp:effectExtent l="0" t="0" r="0" b="0"/>
                <wp:wrapNone/>
                <wp:docPr id="30"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33F3008E"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396BF4" id="Rectangle 258" o:spid="_x0000_s1176" style="position:absolute;margin-left:-2.95pt;margin-top:-5.95pt;width:615pt;height:807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" fillcolor="#f3f3ec" strokeweight="1pt">
                <v:path arrowok="t"/>
                <v:textbox inset="8pt,8pt,8pt,8pt">
                  <w:txbxContent>
                    <w:p w14:paraId="33F3008E"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986D83">
        <w:rPr>
          <w:noProof/>
        </w:rPr>
        <mc:AlternateContent>
          <mc:Choice Requires="wps">
            <w:drawing>
              <wp:anchor distT="4294967295" distB="4294967295" distL="114300" distR="114300" simplePos="0" relativeHeight="251732992" behindDoc="1" locked="0" layoutInCell="1" allowOverlap="1" wp14:anchorId="67EF4761" wp14:editId="297C4B77">
                <wp:simplePos x="0" y="0"/>
                <wp:positionH relativeFrom="page">
                  <wp:posOffset>729615</wp:posOffset>
                </wp:positionH>
                <wp:positionV relativeFrom="page">
                  <wp:posOffset>1206499</wp:posOffset>
                </wp:positionV>
                <wp:extent cx="6457315" cy="0"/>
                <wp:effectExtent l="0" t="0" r="0" b="0"/>
                <wp:wrapNone/>
                <wp:docPr id="29"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D62475" id="Line 259" o:spid="_x0000_s1026" style="position:absolute;flip:y;z-index:-2515834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5pt" to="565.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" strokecolor="#e89524" strokeweight="1pt">
                <v:stroke joinstyle="miter"/>
                <w10:wrap anchorx="page" anchory="page"/>
              </v:line>
            </w:pict>
          </mc:Fallback>
        </mc:AlternateContent>
      </w:r>
      <w:r w:rsidR="00986D83">
        <w:rPr>
          <w:noProof/>
        </w:rPr>
        <mc:AlternateContent>
          <mc:Choice Requires="wps">
            <w:drawing>
              <wp:anchor distT="4294967295" distB="4294967295" distL="114300" distR="114300" simplePos="0" relativeHeight="251734016" behindDoc="1" locked="0" layoutInCell="1" allowOverlap="1" wp14:anchorId="619248FA" wp14:editId="3875FB13">
                <wp:simplePos x="0" y="0"/>
                <wp:positionH relativeFrom="page">
                  <wp:posOffset>729615</wp:posOffset>
                </wp:positionH>
                <wp:positionV relativeFrom="page">
                  <wp:posOffset>1168399</wp:posOffset>
                </wp:positionV>
                <wp:extent cx="6464935" cy="0"/>
                <wp:effectExtent l="0" t="0" r="0" b="0"/>
                <wp:wrapNone/>
                <wp:docPr id="28"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D4253F" id="Line 260" o:spid="_x0000_s1026" style="position:absolute;flip:y;z-index:-2515824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2pt" to="566.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" strokecolor="#e89524" strokeweight="2pt">
                <v:stroke joinstyle="miter"/>
                <w10:wrap anchorx="page" anchory="page"/>
              </v:line>
            </w:pict>
          </mc:Fallback>
        </mc:AlternateContent>
      </w:r>
      <w:r w:rsidR="00B66FEA">
        <w:rPr>
          <w:noProof/>
        </w:rPr>
        <w:drawing>
          <wp:anchor distT="0" distB="0" distL="114300" distR="114300" simplePos="0" relativeHeight="251588608" behindDoc="1" locked="0" layoutInCell="1" allowOverlap="1" wp14:anchorId="44067882" wp14:editId="4749FD53">
            <wp:simplePos x="0" y="0"/>
            <wp:positionH relativeFrom="page">
              <wp:posOffset>5823585</wp:posOffset>
            </wp:positionH>
            <wp:positionV relativeFrom="page">
              <wp:posOffset>-488315</wp:posOffset>
            </wp:positionV>
            <wp:extent cx="1549400" cy="1866900"/>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35040" behindDoc="1" locked="0" layoutInCell="1" allowOverlap="1" wp14:anchorId="7C883AC8" wp14:editId="39406DAA">
                <wp:simplePos x="0" y="0"/>
                <wp:positionH relativeFrom="page">
                  <wp:posOffset>5829300</wp:posOffset>
                </wp:positionH>
                <wp:positionV relativeFrom="page">
                  <wp:posOffset>304800</wp:posOffset>
                </wp:positionV>
                <wp:extent cx="1473200" cy="787400"/>
                <wp:effectExtent l="0" t="0" r="0" b="0"/>
                <wp:wrapNone/>
                <wp:docPr id="27"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37FAA6DB" w14:textId="77777777" w:rsidR="00C15787" w:rsidRDefault="00C15787">
                            <w:pPr>
                              <w:pStyle w:val="H4Yellow"/>
                              <w:numPr>
                                <w:ilvl w:val="0"/>
                                <w:numId w:val="106"/>
                              </w:numPr>
                              <w:ind w:hanging="142"/>
                            </w:pPr>
                            <w:r>
                              <w:t>SCORE</w:t>
                            </w:r>
                          </w:p>
                          <w:p w14:paraId="25DFFEA5" w14:textId="77777777" w:rsidR="00C15787" w:rsidRDefault="00C15787">
                            <w:pPr>
                              <w:pStyle w:val="H4Blue"/>
                              <w:numPr>
                                <w:ilvl w:val="0"/>
                                <w:numId w:val="106"/>
                              </w:numPr>
                              <w:spacing w:before="0" w:line="216" w:lineRule="auto"/>
                              <w:ind w:hanging="142"/>
                              <w:jc w:val="center"/>
                              <w:rPr>
                                <w:color w:val="252C12"/>
                              </w:rPr>
                            </w:pPr>
                            <w:r>
                              <w:rPr>
                                <w:rStyle w:val="LargeNumbersYellow"/>
                              </w:rPr>
                              <w:t>6/10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883AC8" id="Rectangle 262" o:spid="_x0000_s1177" style="position:absolute;margin-left:459pt;margin-top:24pt;width:116pt;height:62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" filled="f" stroked="f">
                <v:textbox inset="0,0,0,0">
                  <w:txbxContent>
                    <w:p w14:paraId="37FAA6DB" w14:textId="77777777" w:rsidR="00C15787" w:rsidRDefault="00C15787">
                      <w:pPr>
                        <w:pStyle w:val="H4Yellow"/>
                        <w:numPr>
                          <w:ilvl w:val="0"/>
                          <w:numId w:val="106"/>
                        </w:numPr>
                        <w:ind w:hanging="142"/>
                      </w:pPr>
                      <w:r>
                        <w:t>SCORE</w:t>
                      </w:r>
                    </w:p>
                    <w:p w14:paraId="25DFFEA5" w14:textId="77777777" w:rsidR="00C15787" w:rsidRDefault="00C15787">
                      <w:pPr>
                        <w:pStyle w:val="H4Blue"/>
                        <w:numPr>
                          <w:ilvl w:val="0"/>
                          <w:numId w:val="106"/>
                        </w:numPr>
                        <w:spacing w:before="0" w:line="216" w:lineRule="auto"/>
                        <w:ind w:hanging="142"/>
                        <w:jc w:val="center"/>
                        <w:rPr>
                          <w:color w:val="252C12"/>
                        </w:rPr>
                      </w:pPr>
                      <w:r>
                        <w:rPr>
                          <w:rStyle w:val="LargeNumbersYellow"/>
                        </w:rPr>
                        <w:t>6/10</w:t>
                      </w:r>
                    </w:p>
                  </w:txbxContent>
                </v:textbox>
                <w10:wrap anchorx="page" anchory="page"/>
              </v:rect>
            </w:pict>
          </mc:Fallback>
        </mc:AlternateContent>
      </w:r>
    </w:p>
    <w:p w14:paraId="10C683B9" w14:textId="77777777" w:rsidR="00716BDB" w:rsidRDefault="00716BDB">
      <w:pPr>
        <w:pStyle w:val="H3YellowTOC"/>
      </w:pPr>
      <w:bookmarkStart w:id="135" w:name="_TOC44452"/>
      <w:bookmarkEnd w:id="135"/>
      <w:r>
        <w:t>Recommendations</w:t>
      </w:r>
    </w:p>
    <w:p w14:paraId="2AB8088E" w14:textId="77777777" w:rsidR="00716BDB" w:rsidRDefault="00716BDB" w:rsidP="00CE05A7">
      <w:pPr>
        <w:pStyle w:val="BodyYellow"/>
      </w:pPr>
      <w:r>
        <w:t xml:space="preserve">By further increasing the number of high-quality inbound links, and especially the number of high-quality linking root domains, the trust </w:t>
      </w:r>
      <w:r w:rsidR="00B94BFF">
        <w:t>and authority</w:t>
      </w:r>
      <w:r>
        <w:t xml:space="preserve"> will continue to increase. By focusing link building efforts on ever higher quality websites these metrics will increase faster than they would with links from average sites.</w:t>
      </w:r>
    </w:p>
    <w:p w14:paraId="712CF9D6" w14:textId="77777777" w:rsidR="00716BDB" w:rsidRDefault="00716BDB">
      <w:pPr>
        <w:pStyle w:val="H3YellowTOC"/>
      </w:pPr>
      <w:bookmarkStart w:id="136" w:name="_TOC44814"/>
      <w:bookmarkEnd w:id="136"/>
      <w:r>
        <w:t>Guidelines</w:t>
      </w:r>
    </w:p>
    <w:p w14:paraId="6579872B" w14:textId="77777777" w:rsidR="00716BDB" w:rsidRDefault="00716BDB" w:rsidP="00CE05A7">
      <w:pPr>
        <w:pStyle w:val="BodyYellow"/>
      </w:pPr>
      <w:bookmarkStart w:id="137" w:name="TOC305768125"/>
      <w:r>
        <w:t>Pages earn mozRank based on the number and quality of other pages linking to them. The higher the quality of the incoming links, the higher the mozRank. mozTrust is determined by calculating link “distance” between a given page and a seeded trust source on the Internet, such as .edu and .gov pages.</w:t>
      </w:r>
      <w:bookmarkEnd w:id="137"/>
    </w:p>
    <w:p w14:paraId="0243635A" w14:textId="77777777" w:rsidR="00716BDB" w:rsidRDefault="00716BDB">
      <w:pPr>
        <w:pStyle w:val="FreeForm"/>
      </w:pPr>
    </w:p>
    <w:p w14:paraId="6E47284B" w14:textId="77777777" w:rsidR="00716BDB" w:rsidRDefault="00716BDB">
      <w:pPr>
        <w:pStyle w:val="FreeForm"/>
        <w:rPr>
          <w:sz w:val="22"/>
        </w:rPr>
      </w:pPr>
    </w:p>
    <w:p w14:paraId="3AE1B2B8" w14:textId="77777777" w:rsidR="00B94BFF" w:rsidRDefault="00B94BFF">
      <w:pPr>
        <w:pStyle w:val="FreeForm"/>
        <w:rPr>
          <w:sz w:val="22"/>
        </w:rPr>
      </w:pPr>
    </w:p>
    <w:p w14:paraId="7F9215C8" w14:textId="77777777" w:rsidR="00B94BFF" w:rsidRDefault="00B94BFF">
      <w:pPr>
        <w:pStyle w:val="FreeForm"/>
        <w:rPr>
          <w:sz w:val="22"/>
        </w:rPr>
      </w:pPr>
    </w:p>
    <w:p w14:paraId="225A8ACD" w14:textId="77777777" w:rsidR="006726C5" w:rsidRDefault="006726C5" w:rsidP="00DE3399">
      <w:pPr>
        <w:pStyle w:val="H1Yellow"/>
        <w:spacing w:line="192" w:lineRule="auto"/>
      </w:pPr>
      <w:bookmarkStart w:id="138" w:name="_TOC45272"/>
      <w:bookmarkEnd w:id="138"/>
    </w:p>
    <w:p w14:paraId="068B98BE" w14:textId="77777777" w:rsidR="00716BDB" w:rsidRDefault="00D857C8" w:rsidP="00DE3399">
      <w:pPr>
        <w:pStyle w:val="H1Yellow"/>
        <w:spacing w:line="192" w:lineRule="auto"/>
      </w:pPr>
      <w:r>
        <w:t>SOCIAL MEDIA MENTIONS</w:t>
      </w:r>
      <w:r w:rsidR="00716BDB">
        <w:t xml:space="preserve"> &amp; VISIBILITY</w:t>
      </w:r>
    </w:p>
    <w:bookmarkStart w:id="139" w:name="_TOC45308"/>
    <w:bookmarkEnd w:id="139"/>
    <w:p w14:paraId="346F6254" w14:textId="4125EF35" w:rsidR="00716BDB" w:rsidRDefault="00986D83">
      <w:pPr>
        <w:pStyle w:val="H3YellowTOC"/>
        <w:spacing w:before="240"/>
      </w:pPr>
      <w:r>
        <w:rPr>
          <w:noProof/>
        </w:rPr>
        <mc:AlternateContent>
          <mc:Choice Requires="wps">
            <w:drawing>
              <wp:anchor distT="4294967295" distB="4294967295" distL="114300" distR="114300" simplePos="0" relativeHeight="251738112" behindDoc="1" locked="0" layoutInCell="1" allowOverlap="1" wp14:anchorId="1143FE80" wp14:editId="6026876B">
                <wp:simplePos x="0" y="0"/>
                <wp:positionH relativeFrom="page">
                  <wp:posOffset>797560</wp:posOffset>
                </wp:positionH>
                <wp:positionV relativeFrom="page">
                  <wp:posOffset>1644649</wp:posOffset>
                </wp:positionV>
                <wp:extent cx="6457315" cy="0"/>
                <wp:effectExtent l="0" t="0" r="0" b="0"/>
                <wp:wrapNone/>
                <wp:docPr id="26"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C8F4F6" id="Line 272" o:spid="_x0000_s1026" style="position:absolute;flip:y;z-index:-25157836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2.8pt,129.5pt" to="571.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" strokecolor="#e89524" strokeweight="1pt">
                <v:stroke joinstyle="miter"/>
                <w10:wrap anchorx="page" anchory="page"/>
              </v:line>
            </w:pict>
          </mc:Fallback>
        </mc:AlternateContent>
      </w:r>
      <w:r>
        <w:rPr>
          <w:noProof/>
        </w:rPr>
        <mc:AlternateContent>
          <mc:Choice Requires="wps">
            <w:drawing>
              <wp:anchor distT="4294967295" distB="4294967295" distL="114300" distR="114300" simplePos="0" relativeHeight="251739136" behindDoc="1" locked="0" layoutInCell="1" allowOverlap="1" wp14:anchorId="78872114" wp14:editId="33EC8531">
                <wp:simplePos x="0" y="0"/>
                <wp:positionH relativeFrom="page">
                  <wp:posOffset>789940</wp:posOffset>
                </wp:positionH>
                <wp:positionV relativeFrom="page">
                  <wp:posOffset>1605914</wp:posOffset>
                </wp:positionV>
                <wp:extent cx="6464935" cy="0"/>
                <wp:effectExtent l="0" t="0" r="0" b="0"/>
                <wp:wrapNone/>
                <wp:docPr id="25"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E8952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D310C9" id="Line 273" o:spid="_x0000_s1026" style="position:absolute;flip:y;z-index:-2515773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2.2pt,126.45pt" to="571.25pt,1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" strokecolor="#e89524" strokeweight="2pt">
                <v:stroke joinstyle="miter"/>
                <w10:wrap anchorx="page" anchory="page"/>
              </v:line>
            </w:pict>
          </mc:Fallback>
        </mc:AlternateContent>
      </w:r>
      <w:r w:rsidR="00716BDB">
        <w:t>Analysis</w:t>
      </w:r>
    </w:p>
    <w:p w14:paraId="301BF7EC" w14:textId="77777777" w:rsidR="00716BDB" w:rsidRDefault="00716BDB" w:rsidP="00CE05A7">
      <w:pPr>
        <w:pStyle w:val="BodyYellow"/>
      </w:pPr>
      <w:r>
        <w:t>Here is what our analysis found:</w:t>
      </w:r>
    </w:p>
    <w:p w14:paraId="3C02F68C" w14:textId="77777777" w:rsidR="00716BDB" w:rsidRDefault="004C27FE" w:rsidP="00D857C8">
      <w:pPr>
        <w:pStyle w:val="FreeForm"/>
        <w:jc w:val="center"/>
        <w:rPr>
          <w:sz w:val="22"/>
        </w:rPr>
      </w:pPr>
      <w:r>
        <w:rPr>
          <w:noProof/>
          <w:sz w:val="22"/>
        </w:rPr>
        <w:drawing>
          <wp:inline distT="0" distB="0" distL="0" distR="0" wp14:anchorId="730CFF63" wp14:editId="54AE745F">
            <wp:extent cx="3409950" cy="3190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oc.JPG"/>
                    <pic:cNvPicPr/>
                  </pic:nvPicPr>
                  <pic:blipFill>
                    <a:blip r:embed="rId72">
                      <a:extLst>
                        <a:ext uri="{28A0092B-C50C-407E-A947-70E740481C1C}">
                          <a14:useLocalDpi xmlns:a14="http://schemas.microsoft.com/office/drawing/2010/main" val="0"/>
                        </a:ext>
                      </a:extLst>
                    </a:blip>
                    <a:stretch>
                      <a:fillRect/>
                    </a:stretch>
                  </pic:blipFill>
                  <pic:spPr>
                    <a:xfrm>
                      <a:off x="0" y="0"/>
                      <a:ext cx="3409950" cy="3190875"/>
                    </a:xfrm>
                    <a:prstGeom prst="rect">
                      <a:avLst/>
                    </a:prstGeom>
                  </pic:spPr>
                </pic:pic>
              </a:graphicData>
            </a:graphic>
          </wp:inline>
        </w:drawing>
      </w:r>
    </w:p>
    <w:p w14:paraId="58B91C38" w14:textId="77777777" w:rsidR="00DE3399" w:rsidRDefault="00DE3399">
      <w:pPr>
        <w:pStyle w:val="H3YellowTOC"/>
      </w:pPr>
      <w:bookmarkStart w:id="140" w:name="_TOC45491"/>
      <w:bookmarkEnd w:id="140"/>
    </w:p>
    <w:p w14:paraId="507C757F" w14:textId="77777777" w:rsidR="00716BDB" w:rsidRDefault="00716BDB">
      <w:pPr>
        <w:pStyle w:val="H3YellowTOC"/>
      </w:pPr>
      <w:r>
        <w:t>Recommendations</w:t>
      </w:r>
    </w:p>
    <w:p w14:paraId="51B46B38" w14:textId="77777777" w:rsidR="00716BDB" w:rsidRDefault="00D857C8" w:rsidP="00CE05A7">
      <w:pPr>
        <w:pStyle w:val="BodyYellow"/>
      </w:pPr>
      <w:r>
        <w:t>You should increase your social media presence as its going to affect your target audience and get you more customers.</w:t>
      </w:r>
    </w:p>
    <w:p w14:paraId="11821445" w14:textId="77777777" w:rsidR="00716BDB" w:rsidRDefault="00716BDB">
      <w:pPr>
        <w:pStyle w:val="H3YellowTOC"/>
      </w:pPr>
      <w:bookmarkStart w:id="141" w:name="_TOC45765"/>
      <w:bookmarkEnd w:id="141"/>
      <w:r>
        <w:t>Guidelines</w:t>
      </w:r>
    </w:p>
    <w:p w14:paraId="46505523" w14:textId="688FEDF6" w:rsidR="00716BDB" w:rsidRDefault="00716BDB" w:rsidP="00CE05A7">
      <w:pPr>
        <w:pStyle w:val="BodyYellow"/>
      </w:pPr>
      <w:r>
        <w:t>When someone links to a website from their website, Google sees that as an endorsement, and that endorsement increases a website’s ability to rank well. Social</w:t>
      </w:r>
      <w:r w:rsidR="00986D83">
        <w:rPr>
          <w:noProof/>
        </w:rPr>
        <mc:AlternateContent>
          <mc:Choice Requires="wpg">
            <w:drawing>
              <wp:anchor distT="0" distB="0" distL="114300" distR="114300" simplePos="0" relativeHeight="251736064" behindDoc="1" locked="0" layoutInCell="1" allowOverlap="1" wp14:anchorId="43B340A5" wp14:editId="5D2ED435">
                <wp:simplePos x="0" y="0"/>
                <wp:positionH relativeFrom="page">
                  <wp:posOffset>895350</wp:posOffset>
                </wp:positionH>
                <wp:positionV relativeFrom="page">
                  <wp:posOffset>1995170</wp:posOffset>
                </wp:positionV>
                <wp:extent cx="5886450" cy="1282700"/>
                <wp:effectExtent l="9525" t="4445" r="19050" b="0"/>
                <wp:wrapNone/>
                <wp:docPr id="18"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1282700"/>
                          <a:chOff x="0" y="0"/>
                          <a:chExt cx="9270" cy="2020"/>
                        </a:xfrm>
                      </wpg:grpSpPr>
                      <wps:wsp>
                        <wps:cNvPr id="19" name="AutoShape 265"/>
                        <wps:cNvSpPr>
                          <a:spLocks noChangeArrowheads="1"/>
                        </wps:cNvSpPr>
                        <wps:spPr bwMode="auto">
                          <a:xfrm>
                            <a:off x="0" y="837"/>
                            <a:ext cx="9270" cy="495"/>
                          </a:xfrm>
                          <a:prstGeom prst="roundRect">
                            <a:avLst>
                              <a:gd name="adj" fmla="val 16667"/>
                            </a:avLst>
                          </a:prstGeom>
                          <a:gradFill rotWithShape="0">
                            <a:gsLst>
                              <a:gs pos="0">
                                <a:srgbClr val="FABF8F"/>
                              </a:gs>
                              <a:gs pos="50000">
                                <a:srgbClr val="F79646"/>
                              </a:gs>
                              <a:gs pos="100000">
                                <a:srgbClr val="FABF8F"/>
                              </a:gs>
                            </a:gsLst>
                            <a:lin ang="5400000"/>
                          </a:gradFill>
                          <a:ln w="12700">
                            <a:solidFill>
                              <a:srgbClr val="F79646"/>
                            </a:solidFill>
                            <a:round/>
                            <a:headEnd/>
                            <a:tailEnd/>
                          </a:ln>
                          <a:effectLst>
                            <a:outerShdw dist="28398" dir="3806097" algn="ctr" rotWithShape="0">
                              <a:srgbClr val="974706">
                                <a:alpha val="74997"/>
                              </a:srgbClr>
                            </a:outerShdw>
                          </a:effectLst>
                        </wps:spPr>
                        <wps:txbx>
                          <w:txbxContent>
                            <w:p w14:paraId="262AA04F" w14:textId="77777777" w:rsidR="00C15787" w:rsidRDefault="00C15787">
                              <w:pPr>
                                <w:pStyle w:val="FreeForm"/>
                                <w:rPr>
                                  <w:rFonts w:ascii="Times New Roman" w:eastAsia="Times New Roman" w:hAnsi="Times New Roman"/>
                                  <w:color w:val="auto"/>
                                </w:rPr>
                              </w:pPr>
                            </w:p>
                          </w:txbxContent>
                        </wps:txbx>
                        <wps:bodyPr rot="0" vert="horz" wrap="square" lIns="0" tIns="0" rIns="0" bIns="0" anchor="t" anchorCtr="0" upright="1">
                          <a:noAutofit/>
                        </wps:bodyPr>
                      </wps:wsp>
                      <wpg:grpSp>
                        <wpg:cNvPr id="20" name="Group 266"/>
                        <wpg:cNvGrpSpPr>
                          <a:grpSpLocks/>
                        </wpg:cNvGrpSpPr>
                        <wpg:grpSpPr bwMode="auto">
                          <a:xfrm>
                            <a:off x="7785" y="0"/>
                            <a:ext cx="945" cy="2020"/>
                            <a:chOff x="0" y="0"/>
                            <a:chExt cx="945" cy="2020"/>
                          </a:xfrm>
                        </wpg:grpSpPr>
                        <wps:wsp>
                          <wps:cNvPr id="21" name="AutoShape 267"/>
                          <wps:cNvSpPr>
                            <a:spLocks/>
                          </wps:cNvSpPr>
                          <wps:spPr bwMode="auto">
                            <a:xfrm>
                              <a:off x="0" y="612"/>
                              <a:ext cx="945" cy="885"/>
                            </a:xfrm>
                            <a:custGeom>
                              <a:avLst/>
                              <a:gdLst>
                                <a:gd name="T0" fmla="*/ 0 w 21600"/>
                                <a:gd name="T1" fmla="*/ 0 h 21600"/>
                                <a:gd name="T2" fmla="*/ 0 w 21600"/>
                                <a:gd name="T3" fmla="*/ 21600 h 21600"/>
                                <a:gd name="T4" fmla="*/ 18900 w 21600"/>
                                <a:gd name="T5" fmla="*/ 21600 h 21600"/>
                                <a:gd name="T6" fmla="*/ 21600 w 21600"/>
                                <a:gd name="T7" fmla="*/ 18900 h 21600"/>
                                <a:gd name="T8" fmla="*/ 21600 w 21600"/>
                                <a:gd name="T9" fmla="*/ 0 h 21600"/>
                                <a:gd name="T10" fmla="*/ 0 w 21600"/>
                                <a:gd name="T11" fmla="*/ 0 h 21600"/>
                                <a:gd name="T12" fmla="*/ 0 w 21600"/>
                                <a:gd name="T13" fmla="*/ 0 h 21600"/>
                                <a:gd name="T14" fmla="*/ 0 w 21600"/>
                                <a:gd name="T15" fmla="*/ 0 h 21600"/>
                                <a:gd name="T16" fmla="*/ 21600 w 21600"/>
                                <a:gd name="T17" fmla="*/ 21600 h 21600"/>
                              </a:gdLst>
                              <a:ahLst/>
                              <a:cxnLst>
                                <a:cxn ang="0">
                                  <a:pos x="T0" y="T1"/>
                                </a:cxn>
                                <a:cxn ang="0">
                                  <a:pos x="T2" y="T3"/>
                                </a:cxn>
                                <a:cxn ang="0">
                                  <a:pos x="T4" y="T5"/>
                                </a:cxn>
                                <a:cxn ang="0">
                                  <a:pos x="T6" y="T7"/>
                                </a:cxn>
                                <a:cxn ang="0">
                                  <a:pos x="T8" y="T9"/>
                                </a:cxn>
                                <a:cxn ang="0">
                                  <a:pos x="T10" y="T11"/>
                                </a:cxn>
                                <a:cxn ang="0">
                                  <a:pos x="T12" y="T13"/>
                                </a:cxn>
                              </a:cxnLst>
                              <a:rect l="T14" t="T15" r="T16" b="T17"/>
                              <a:pathLst>
                                <a:path w="21600" h="21600">
                                  <a:moveTo>
                                    <a:pt x="0" y="0"/>
                                  </a:moveTo>
                                  <a:lnTo>
                                    <a:pt x="0" y="21600"/>
                                  </a:lnTo>
                                  <a:lnTo>
                                    <a:pt x="18900" y="21600"/>
                                  </a:lnTo>
                                  <a:lnTo>
                                    <a:pt x="21600" y="18900"/>
                                  </a:lnTo>
                                  <a:lnTo>
                                    <a:pt x="21600" y="0"/>
                                  </a:lnTo>
                                  <a:lnTo>
                                    <a:pt x="0" y="0"/>
                                  </a:lnTo>
                                  <a:close/>
                                  <a:moveTo>
                                    <a:pt x="0" y="0"/>
                                  </a:moveTo>
                                </a:path>
                              </a:pathLst>
                            </a:custGeom>
                            <a:gradFill rotWithShape="0">
                              <a:gsLst>
                                <a:gs pos="0">
                                  <a:srgbClr val="FFFFFF"/>
                                </a:gs>
                                <a:gs pos="100000">
                                  <a:srgbClr val="FBD4B4"/>
                                </a:gs>
                              </a:gsLst>
                              <a:lin ang="5400000"/>
                            </a:gradFill>
                            <a:ln w="12700">
                              <a:solidFill>
                                <a:srgbClr val="FABF8F"/>
                              </a:solidFill>
                              <a:round/>
                              <a:headEnd/>
                              <a:tailEnd/>
                            </a:ln>
                            <a:effectLst>
                              <a:outerShdw dist="28398" dir="3806097" algn="ctr" rotWithShape="0">
                                <a:srgbClr val="974706">
                                  <a:alpha val="50000"/>
                                </a:srgbClr>
                              </a:outerShdw>
                            </a:effectLst>
                          </wps:spPr>
                          <wps:txbx>
                            <w:txbxContent>
                              <w:p w14:paraId="6941D8CC"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2" name="AutoShape 268"/>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21600 h 21600"/>
                                <a:gd name="T8" fmla="*/ 0 w 21600"/>
                                <a:gd name="T9" fmla="*/ 21600 h 21600"/>
                                <a:gd name="T10" fmla="*/ 0 w 21600"/>
                                <a:gd name="T11" fmla="*/ 0 h 21600"/>
                                <a:gd name="T12" fmla="*/ 21600 w 21600"/>
                                <a:gd name="T13" fmla="*/ 21600 h 21600"/>
                              </a:gdLst>
                              <a:ahLst/>
                              <a:cxnLst>
                                <a:cxn ang="0">
                                  <a:pos x="T0" y="T1"/>
                                </a:cxn>
                                <a:cxn ang="0">
                                  <a:pos x="T2" y="T3"/>
                                </a:cxn>
                                <a:cxn ang="0">
                                  <a:pos x="T4" y="T5"/>
                                </a:cxn>
                                <a:cxn ang="0">
                                  <a:pos x="T6" y="T7"/>
                                </a:cxn>
                                <a:cxn ang="0">
                                  <a:pos x="T8" y="T9"/>
                                </a:cxn>
                              </a:cxnLst>
                              <a:rect l="T10" t="T11" r="T12" b="T13"/>
                              <a:pathLst>
                                <a:path w="21600" h="21600">
                                  <a:moveTo>
                                    <a:pt x="0" y="21600"/>
                                  </a:moveTo>
                                  <a:lnTo>
                                    <a:pt x="5592" y="736"/>
                                  </a:lnTo>
                                  <a:cubicBezTo>
                                    <a:pt x="7752" y="4048"/>
                                    <a:pt x="13504" y="4048"/>
                                    <a:pt x="21600" y="0"/>
                                  </a:cubicBezTo>
                                  <a:lnTo>
                                    <a:pt x="0" y="21600"/>
                                  </a:lnTo>
                                  <a:close/>
                                  <a:moveTo>
                                    <a:pt x="0" y="21600"/>
                                  </a:moveTo>
                                </a:path>
                              </a:pathLst>
                            </a:custGeom>
                            <a:solidFill>
                              <a:srgbClr val="C8A990"/>
                            </a:solidFill>
                            <a:ln>
                              <a:noFill/>
                            </a:ln>
                            <a:extLst>
                              <a:ext uri="{91240B29-F687-4F45-9708-019B960494DF}">
                                <a14:hiddenLine xmlns:a14="http://schemas.microsoft.com/office/drawing/2010/main" w="12700">
                                  <a:solidFill>
                                    <a:srgbClr val="FABF8F"/>
                                  </a:solidFill>
                                  <a:round/>
                                  <a:headEnd/>
                                  <a:tailEnd/>
                                </a14:hiddenLine>
                              </a:ext>
                            </a:extLst>
                          </wps:spPr>
                          <wps:txbx>
                            <w:txbxContent>
                              <w:p w14:paraId="5AFFCE04"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3" name="AutoShape 269"/>
                          <wps:cNvSpPr>
                            <a:spLocks/>
                          </wps:cNvSpPr>
                          <wps:spPr bwMode="auto">
                            <a:xfrm>
                              <a:off x="827" y="1387"/>
                              <a:ext cx="118" cy="110"/>
                            </a:xfrm>
                            <a:custGeom>
                              <a:avLst/>
                              <a:gdLst>
                                <a:gd name="T0" fmla="*/ 0 w 21600"/>
                                <a:gd name="T1" fmla="*/ 21600 h 21600"/>
                                <a:gd name="T2" fmla="*/ 5592 w 21600"/>
                                <a:gd name="T3" fmla="*/ 736 h 21600"/>
                                <a:gd name="T4" fmla="*/ 21600 w 21600"/>
                                <a:gd name="T5" fmla="*/ 0 h 21600"/>
                                <a:gd name="T6" fmla="*/ 0 w 21600"/>
                                <a:gd name="T7" fmla="*/ 0 h 21600"/>
                                <a:gd name="T8" fmla="*/ 21600 w 21600"/>
                                <a:gd name="T9" fmla="*/ 21600 h 21600"/>
                              </a:gdLst>
                              <a:ahLst/>
                              <a:cxnLst>
                                <a:cxn ang="0">
                                  <a:pos x="T0" y="T1"/>
                                </a:cxn>
                                <a:cxn ang="0">
                                  <a:pos x="T2" y="T3"/>
                                </a:cxn>
                                <a:cxn ang="0">
                                  <a:pos x="T4" y="T5"/>
                                </a:cxn>
                              </a:cxnLst>
                              <a:rect l="T6" t="T7" r="T8" b="T9"/>
                              <a:pathLst>
                                <a:path w="21600" h="21600">
                                  <a:moveTo>
                                    <a:pt x="0" y="21600"/>
                                  </a:moveTo>
                                  <a:lnTo>
                                    <a:pt x="5592" y="736"/>
                                  </a:lnTo>
                                  <a:cubicBezTo>
                                    <a:pt x="7752" y="4048"/>
                                    <a:pt x="13504" y="4048"/>
                                    <a:pt x="21600" y="0"/>
                                  </a:cubicBezTo>
                                </a:path>
                              </a:pathLst>
                            </a:custGeom>
                            <a:noFill/>
                            <a:ln w="12700">
                              <a:solidFill>
                                <a:srgbClr val="FABF8F"/>
                              </a:solidFill>
                              <a:round/>
                              <a:headEnd/>
                              <a:tailEnd/>
                            </a:ln>
                            <a:extLst>
                              <a:ext uri="{909E8E84-426E-40DD-AFC4-6F175D3DCCD1}">
                                <a14:hiddenFill xmlns:a14="http://schemas.microsoft.com/office/drawing/2010/main">
                                  <a:solidFill>
                                    <a:srgbClr val="FFFFFF"/>
                                  </a:solidFill>
                                </a14:hiddenFill>
                              </a:ext>
                            </a:extLst>
                          </wps:spPr>
                          <wps:txbx>
                            <w:txbxContent>
                              <w:p w14:paraId="7231836B"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wps:wsp>
                          <wps:cNvPr id="24" name="Rectangle 270"/>
                          <wps:cNvSpPr>
                            <a:spLocks/>
                          </wps:cNvSpPr>
                          <wps:spPr bwMode="auto">
                            <a:xfrm>
                              <a:off x="3" y="0"/>
                              <a:ext cx="940" cy="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5D6BE1A" w14:textId="77777777" w:rsidR="00C15787" w:rsidRDefault="00C15787">
                                <w:pPr>
                                  <w:pStyle w:val="FreeForm"/>
                                  <w:jc w:val="center"/>
                                  <w:rPr>
                                    <w:rFonts w:ascii="Calibri Bold" w:hAnsi="Calibri Bold"/>
                                    <w:sz w:val="22"/>
                                  </w:rPr>
                                </w:pPr>
                                <w:r>
                                  <w:rPr>
                                    <w:rFonts w:ascii="Calibri Bold" w:hAnsi="Calibri Bold"/>
                                    <w:sz w:val="22"/>
                                  </w:rPr>
                                  <w:t>Score</w:t>
                                </w:r>
                              </w:p>
                              <w:p w14:paraId="0A47CD61" w14:textId="77777777" w:rsidR="00C15787" w:rsidRDefault="00C15787">
                                <w:pPr>
                                  <w:pStyle w:val="FreeForm"/>
                                  <w:jc w:val="center"/>
                                  <w:rPr>
                                    <w:rFonts w:ascii="Calibri Bold" w:hAnsi="Calibri Bold"/>
                                    <w:sz w:val="22"/>
                                  </w:rPr>
                                </w:pPr>
                                <w:r>
                                  <w:rPr>
                                    <w:rFonts w:ascii="Calibri Bold" w:hAnsi="Calibri Bold"/>
                                    <w:sz w:val="22"/>
                                  </w:rPr>
                                  <w:t>10/10</w:t>
                                </w:r>
                              </w:p>
                              <w:p w14:paraId="7F9EC538" w14:textId="77777777" w:rsidR="00C15787" w:rsidRDefault="00C15787">
                                <w:pPr>
                                  <w:pStyle w:val="FreeForm"/>
                                  <w:rPr>
                                    <w:rFonts w:ascii="Calibri Bold" w:hAnsi="Calibri Bold"/>
                                    <w:sz w:val="22"/>
                                  </w:rPr>
                                </w:pPr>
                              </w:p>
                              <w:p w14:paraId="09010463" w14:textId="77777777" w:rsidR="00C15787" w:rsidRDefault="00C15787">
                                <w:pPr>
                                  <w:pStyle w:val="FreeForm"/>
                                  <w:rPr>
                                    <w:rFonts w:ascii="Calibri Bold" w:hAnsi="Calibri Bold"/>
                                    <w:sz w:val="22"/>
                                  </w:rPr>
                                </w:pPr>
                              </w:p>
                              <w:p w14:paraId="0711F401" w14:textId="77777777" w:rsidR="00C15787" w:rsidRDefault="00C15787">
                                <w:pPr>
                                  <w:pStyle w:val="FreeForm"/>
                                  <w:rPr>
                                    <w:rFonts w:ascii="Times New Roman" w:eastAsia="Times New Roman" w:hAnsi="Times New Roman"/>
                                    <w:color w:val="auto"/>
                                  </w:rPr>
                                </w:pP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B340A5" id="Group 264" o:spid="_x0000_s1178" style="position:absolute;margin-left:70.5pt;margin-top:157.1pt;width:463.5pt;height:101pt;z-index:-251580416;mso-position-horizontal-relative:page;mso-position-vertical-relative:page" coordsize="9270,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">
                <v:roundrect id="AutoShape 265" o:spid="_x0000_s1179" style="position:absolute;top:837;width:9270;height:4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" fillcolor="#fabf8f" strokecolor="#f79646" strokeweight="1pt">
                  <v:fill color2="#f79646" focus="50%" type="gradient">
                    <o:fill v:ext="view" type="gradientUnscaled"/>
                  </v:fill>
                  <v:shadow on="t" color="#974706" opacity="49150f" offset="1pt"/>
                  <v:textbox inset="0,0,0,0">
                    <w:txbxContent>
                      <w:p w14:paraId="262AA04F" w14:textId="77777777" w:rsidR="00C15787" w:rsidRDefault="00C15787">
                        <w:pPr>
                          <w:pStyle w:val="FreeForm"/>
                          <w:rPr>
                            <w:rFonts w:ascii="Times New Roman" w:eastAsia="Times New Roman" w:hAnsi="Times New Roman"/>
                            <w:color w:val="auto"/>
                          </w:rPr>
                        </w:pPr>
                      </w:p>
                    </w:txbxContent>
                  </v:textbox>
                </v:roundrect>
                <v:group id="Group 266" o:spid="_x0000_s1180" style="position:absolute;left:7785;width:945;height:2020" coordsize="94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AutoShape 267" o:spid="_x0000_s1181" style="position:absolute;top:612;width:945;height:88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" adj="-11796480,,5400" path="m,l,21600r18900,l21600,18900,21600,,,xm,e" strokecolor="#fabf8f" strokeweight="1pt">
                    <v:fill color2="#fbd4b4" focus="100%" type="gradient">
                      <o:fill v:ext="view" type="gradientUnscaled"/>
                    </v:fill>
                    <v:stroke joinstyle="round"/>
                    <v:shadow on="t" color="#974706" opacity=".5" offset="1pt"/>
                    <v:formulas/>
                    <v:path arrowok="t" o:connecttype="custom" o:connectlocs="0,0;0,885;827,885;945,774;945,0;0,0;0,0" o:connectangles="0,0,0,0,0,0,0" textboxrect="0,0,21600,21600"/>
                    <v:textbox inset="8pt,8pt,8pt,8pt">
                      <w:txbxContent>
                        <w:p w14:paraId="6941D8CC" w14:textId="77777777" w:rsidR="00C15787" w:rsidRDefault="00C15787">
                          <w:pPr>
                            <w:pStyle w:val="FreeForm"/>
                            <w:rPr>
                              <w:rFonts w:ascii="Times New Roman" w:eastAsia="Times New Roman" w:hAnsi="Times New Roman"/>
                              <w:color w:val="auto"/>
                            </w:rPr>
                          </w:pPr>
                        </w:p>
                      </w:txbxContent>
                    </v:textbox>
                  </v:shape>
                  <v:shape id="AutoShape 268" o:spid="_x0000_s1182"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" adj="-11796480,,5400" path="m,21600l5592,736c7752,4048,13504,4048,21600,l,21600xm,21600e" fillcolor="#c8a990" stroked="f" strokecolor="#fabf8f" strokeweight="1pt">
                    <v:stroke joinstyle="round"/>
                    <v:formulas/>
                    <v:path arrowok="t" o:connecttype="custom" o:connectlocs="0,110;31,4;118,0;0,110;0,110" o:connectangles="0,0,0,0,0" textboxrect="0,0,21600,21600"/>
                    <v:textbox inset="8pt,8pt,8pt,8pt">
                      <w:txbxContent>
                        <w:p w14:paraId="5AFFCE04" w14:textId="77777777" w:rsidR="00C15787" w:rsidRDefault="00C15787">
                          <w:pPr>
                            <w:pStyle w:val="FreeForm"/>
                            <w:rPr>
                              <w:rFonts w:ascii="Times New Roman" w:eastAsia="Times New Roman" w:hAnsi="Times New Roman"/>
                              <w:color w:val="auto"/>
                            </w:rPr>
                          </w:pPr>
                        </w:p>
                      </w:txbxContent>
                    </v:textbox>
                  </v:shape>
                  <v:shape id="AutoShape 269" o:spid="_x0000_s1183" style="position:absolute;left:827;top:1387;width:118;height:1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" adj="-11796480,,5400" path="m,21600l5592,736c7752,4048,13504,4048,21600,e" filled="f" strokecolor="#fabf8f" strokeweight="1pt">
                    <v:stroke joinstyle="round"/>
                    <v:formulas/>
                    <v:path arrowok="t" o:connecttype="custom" o:connectlocs="0,110;31,4;118,0" o:connectangles="0,0,0" textboxrect="0,0,21600,21600"/>
                    <v:textbox inset="8pt,8pt,8pt,8pt">
                      <w:txbxContent>
                        <w:p w14:paraId="7231836B" w14:textId="77777777" w:rsidR="00C15787" w:rsidRDefault="00C15787">
                          <w:pPr>
                            <w:pStyle w:val="FreeForm"/>
                            <w:rPr>
                              <w:rFonts w:ascii="Times New Roman" w:eastAsia="Times New Roman" w:hAnsi="Times New Roman"/>
                              <w:color w:val="auto"/>
                            </w:rPr>
                          </w:pPr>
                        </w:p>
                      </w:txbxContent>
                    </v:textbox>
                  </v:shape>
                  <v:rect id="Rectangle 270" o:spid="_x0000_s1184" style="position:absolute;left:3;width:94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" filled="f" stroked="f" strokeweight="1pt">
                    <v:path arrowok="t"/>
                    <v:textbox inset="3pt,3pt,3pt,3pt">
                      <w:txbxContent>
                        <w:p w14:paraId="35D6BE1A" w14:textId="77777777" w:rsidR="00C15787" w:rsidRDefault="00C15787">
                          <w:pPr>
                            <w:pStyle w:val="FreeForm"/>
                            <w:jc w:val="center"/>
                            <w:rPr>
                              <w:rFonts w:ascii="Calibri Bold" w:hAnsi="Calibri Bold"/>
                              <w:sz w:val="22"/>
                            </w:rPr>
                          </w:pPr>
                          <w:r>
                            <w:rPr>
                              <w:rFonts w:ascii="Calibri Bold" w:hAnsi="Calibri Bold"/>
                              <w:sz w:val="22"/>
                            </w:rPr>
                            <w:t>Score</w:t>
                          </w:r>
                        </w:p>
                        <w:p w14:paraId="0A47CD61" w14:textId="77777777" w:rsidR="00C15787" w:rsidRDefault="00C15787">
                          <w:pPr>
                            <w:pStyle w:val="FreeForm"/>
                            <w:jc w:val="center"/>
                            <w:rPr>
                              <w:rFonts w:ascii="Calibri Bold" w:hAnsi="Calibri Bold"/>
                              <w:sz w:val="22"/>
                            </w:rPr>
                          </w:pPr>
                          <w:r>
                            <w:rPr>
                              <w:rFonts w:ascii="Calibri Bold" w:hAnsi="Calibri Bold"/>
                              <w:sz w:val="22"/>
                            </w:rPr>
                            <w:t>10/10</w:t>
                          </w:r>
                        </w:p>
                        <w:p w14:paraId="7F9EC538" w14:textId="77777777" w:rsidR="00C15787" w:rsidRDefault="00C15787">
                          <w:pPr>
                            <w:pStyle w:val="FreeForm"/>
                            <w:rPr>
                              <w:rFonts w:ascii="Calibri Bold" w:hAnsi="Calibri Bold"/>
                              <w:sz w:val="22"/>
                            </w:rPr>
                          </w:pPr>
                        </w:p>
                        <w:p w14:paraId="09010463" w14:textId="77777777" w:rsidR="00C15787" w:rsidRDefault="00C15787">
                          <w:pPr>
                            <w:pStyle w:val="FreeForm"/>
                            <w:rPr>
                              <w:rFonts w:ascii="Calibri Bold" w:hAnsi="Calibri Bold"/>
                              <w:sz w:val="22"/>
                            </w:rPr>
                          </w:pPr>
                        </w:p>
                        <w:p w14:paraId="0711F401" w14:textId="77777777" w:rsidR="00C15787" w:rsidRDefault="00C15787">
                          <w:pPr>
                            <w:pStyle w:val="FreeForm"/>
                            <w:rPr>
                              <w:rFonts w:ascii="Times New Roman" w:eastAsia="Times New Roman" w:hAnsi="Times New Roman"/>
                              <w:color w:val="auto"/>
                            </w:rPr>
                          </w:pPr>
                        </w:p>
                      </w:txbxContent>
                    </v:textbox>
                  </v:rect>
                </v:group>
                <w10:wrap anchorx="page" anchory="page"/>
              </v:group>
            </w:pict>
          </mc:Fallback>
        </mc:AlternateContent>
      </w:r>
      <w:r w:rsidR="00986D83">
        <w:rPr>
          <w:noProof/>
        </w:rPr>
        <mc:AlternateContent>
          <mc:Choice Requires="wps">
            <w:drawing>
              <wp:anchor distT="0" distB="0" distL="114300" distR="114300" simplePos="0" relativeHeight="251737088" behindDoc="1" locked="0" layoutInCell="1" allowOverlap="1" wp14:anchorId="4EC3D581" wp14:editId="4E722011">
                <wp:simplePos x="0" y="0"/>
                <wp:positionH relativeFrom="page">
                  <wp:posOffset>-37465</wp:posOffset>
                </wp:positionH>
                <wp:positionV relativeFrom="page">
                  <wp:posOffset>-37465</wp:posOffset>
                </wp:positionV>
                <wp:extent cx="7810500" cy="10248900"/>
                <wp:effectExtent l="0" t="0" r="0" b="0"/>
                <wp:wrapNone/>
                <wp:docPr id="14"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30B7D960"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C3D581" id="Rectangle 271" o:spid="_x0000_s1185" style="position:absolute;margin-left:-2.95pt;margin-top:-2.95pt;width:615pt;height:807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" fillcolor="#f3f3ec" strokeweight="1pt">
                <v:path arrowok="t"/>
                <v:textbox inset="8pt,8pt,8pt,8pt">
                  <w:txbxContent>
                    <w:p w14:paraId="30B7D960"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00B66FEA">
        <w:rPr>
          <w:noProof/>
        </w:rPr>
        <w:drawing>
          <wp:anchor distT="0" distB="0" distL="114300" distR="114300" simplePos="0" relativeHeight="251589632" behindDoc="1" locked="0" layoutInCell="1" allowOverlap="1" wp14:anchorId="49E28E5A" wp14:editId="137C0065">
            <wp:simplePos x="0" y="0"/>
            <wp:positionH relativeFrom="page">
              <wp:posOffset>5823585</wp:posOffset>
            </wp:positionH>
            <wp:positionV relativeFrom="page">
              <wp:posOffset>-450215</wp:posOffset>
            </wp:positionV>
            <wp:extent cx="1549400" cy="1866900"/>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0" cy="1866900"/>
                    </a:xfrm>
                    <a:prstGeom prst="rect">
                      <a:avLst/>
                    </a:prstGeom>
                    <a:noFill/>
                    <a:ln>
                      <a:noFill/>
                    </a:ln>
                  </pic:spPr>
                </pic:pic>
              </a:graphicData>
            </a:graphic>
          </wp:anchor>
        </w:drawing>
      </w:r>
      <w:r w:rsidR="00986D83">
        <w:rPr>
          <w:noProof/>
        </w:rPr>
        <mc:AlternateContent>
          <mc:Choice Requires="wps">
            <w:drawing>
              <wp:anchor distT="0" distB="0" distL="114300" distR="114300" simplePos="0" relativeHeight="251740160" behindDoc="1" locked="0" layoutInCell="1" allowOverlap="1" wp14:anchorId="1727D32C" wp14:editId="3C695FC2">
                <wp:simplePos x="0" y="0"/>
                <wp:positionH relativeFrom="page">
                  <wp:posOffset>5829300</wp:posOffset>
                </wp:positionH>
                <wp:positionV relativeFrom="page">
                  <wp:posOffset>342900</wp:posOffset>
                </wp:positionV>
                <wp:extent cx="1473200" cy="787400"/>
                <wp:effectExtent l="0" t="0" r="0" b="0"/>
                <wp:wrapNone/>
                <wp:docPr id="7" name="Rectangl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7874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12700">
                              <a:solidFill>
                                <a:srgbClr val="000000"/>
                              </a:solidFill>
                              <a:miter lim="800000"/>
                              <a:headEnd/>
                              <a:tailEnd/>
                            </a14:hiddenLine>
                          </a:ext>
                        </a:extLst>
                      </wps:spPr>
                      <wps:txbx>
                        <w:txbxContent>
                          <w:p w14:paraId="5E72AE75" w14:textId="77777777" w:rsidR="00C15787" w:rsidRDefault="00C15787">
                            <w:pPr>
                              <w:pStyle w:val="H4Yellow"/>
                              <w:numPr>
                                <w:ilvl w:val="0"/>
                                <w:numId w:val="127"/>
                              </w:numPr>
                              <w:ind w:hanging="142"/>
                            </w:pPr>
                            <w:r>
                              <w:t>SCORE</w:t>
                            </w:r>
                          </w:p>
                          <w:p w14:paraId="709BA467" w14:textId="77777777" w:rsidR="00C15787" w:rsidRDefault="00C15787">
                            <w:pPr>
                              <w:pStyle w:val="H4Blue"/>
                              <w:numPr>
                                <w:ilvl w:val="0"/>
                                <w:numId w:val="127"/>
                              </w:numPr>
                              <w:spacing w:before="0" w:line="216" w:lineRule="auto"/>
                              <w:ind w:hanging="142"/>
                              <w:jc w:val="center"/>
                              <w:rPr>
                                <w:color w:val="252C12"/>
                              </w:rPr>
                            </w:pPr>
                            <w:r>
                              <w:rPr>
                                <w:rStyle w:val="LargeNumbersYellow"/>
                              </w:rPr>
                              <w:t>8/10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27D32C" id="Rectangle 275" o:spid="_x0000_s1186" style="position:absolute;margin-left:459pt;margin-top:27pt;width:116pt;height:62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" filled="f" stroked="f">
                <v:textbox inset="0,0,0,0">
                  <w:txbxContent>
                    <w:p w14:paraId="5E72AE75" w14:textId="77777777" w:rsidR="00C15787" w:rsidRDefault="00C15787">
                      <w:pPr>
                        <w:pStyle w:val="H4Yellow"/>
                        <w:numPr>
                          <w:ilvl w:val="0"/>
                          <w:numId w:val="127"/>
                        </w:numPr>
                        <w:ind w:hanging="142"/>
                      </w:pPr>
                      <w:r>
                        <w:t>SCORE</w:t>
                      </w:r>
                    </w:p>
                    <w:p w14:paraId="709BA467" w14:textId="77777777" w:rsidR="00C15787" w:rsidRDefault="00C15787">
                      <w:pPr>
                        <w:pStyle w:val="H4Blue"/>
                        <w:numPr>
                          <w:ilvl w:val="0"/>
                          <w:numId w:val="127"/>
                        </w:numPr>
                        <w:spacing w:before="0" w:line="216" w:lineRule="auto"/>
                        <w:ind w:hanging="142"/>
                        <w:jc w:val="center"/>
                        <w:rPr>
                          <w:color w:val="252C12"/>
                        </w:rPr>
                      </w:pPr>
                      <w:r>
                        <w:rPr>
                          <w:rStyle w:val="LargeNumbersYellow"/>
                        </w:rPr>
                        <w:t>8/10</w:t>
                      </w:r>
                    </w:p>
                  </w:txbxContent>
                </v:textbox>
                <w10:wrap anchorx="page" anchory="page"/>
              </v:rect>
            </w:pict>
          </mc:Fallback>
        </mc:AlternateContent>
      </w:r>
      <w:r>
        <w:t xml:space="preserve"> signals have a similar effect.</w:t>
      </w:r>
    </w:p>
    <w:p w14:paraId="12DEF0CA" w14:textId="77777777" w:rsidR="00716BDB" w:rsidRDefault="00716BDB" w:rsidP="00CE05A7">
      <w:pPr>
        <w:pStyle w:val="BodyYellow"/>
      </w:pPr>
      <w:r>
        <w:t>When someone tweets or shares a link to your website, that is seen as an endorsement much link a link. The “trust and authority” of the person who sent that link is treated just like trust and authority for a website, and is based on the authority of the social user. To make the most out of social, the key is to:</w:t>
      </w:r>
    </w:p>
    <w:p w14:paraId="0DC83D64" w14:textId="77777777" w:rsidR="00716BDB" w:rsidRDefault="00716BDB">
      <w:pPr>
        <w:pStyle w:val="ListYellow"/>
        <w:numPr>
          <w:ilvl w:val="0"/>
          <w:numId w:val="102"/>
        </w:numPr>
        <w:ind w:hanging="360"/>
      </w:pPr>
      <w:r>
        <w:t>Make it easy for people to share your content socially, by integrating sharing features throughout your website, blog posts, etc.</w:t>
      </w:r>
    </w:p>
    <w:p w14:paraId="55E7EE28" w14:textId="77777777" w:rsidR="00716BDB" w:rsidRDefault="00716BDB">
      <w:pPr>
        <w:pStyle w:val="ListYellow"/>
        <w:numPr>
          <w:ilvl w:val="0"/>
          <w:numId w:val="102"/>
        </w:numPr>
        <w:ind w:hanging="360"/>
      </w:pPr>
      <w:r>
        <w:t>And to create content that is worthy of sharing, and then reaching out to people in that space via social channels to ask for feedback about said content.</w:t>
      </w:r>
    </w:p>
    <w:p w14:paraId="3DA863A6" w14:textId="77777777" w:rsidR="00716BDB" w:rsidRDefault="00716BDB" w:rsidP="00FA1743">
      <w:pPr>
        <w:pStyle w:val="FreeForm"/>
        <w:sectPr w:rsidR="00716BDB">
          <w:headerReference w:type="even" r:id="rId73"/>
          <w:headerReference w:type="default" r:id="rId74"/>
          <w:footerReference w:type="even" r:id="rId75"/>
          <w:footerReference w:type="default" r:id="rId76"/>
          <w:headerReference w:type="first" r:id="rId77"/>
          <w:footerReference w:type="first" r:id="rId78"/>
          <w:pgSz w:w="12240" w:h="15840"/>
          <w:pgMar w:top="1440" w:right="1440" w:bottom="1440" w:left="1440" w:header="720" w:footer="720" w:gutter="0"/>
          <w:cols w:space="720"/>
          <w:titlePg/>
        </w:sectPr>
      </w:pPr>
      <w:r>
        <w:br w:type="page"/>
      </w:r>
      <w:bookmarkStart w:id="142" w:name="_TOC46667"/>
      <w:bookmarkEnd w:id="142"/>
    </w:p>
    <w:p w14:paraId="0003BF76" w14:textId="77777777" w:rsidR="00716BDB" w:rsidRDefault="00716BDB">
      <w:pPr>
        <w:pStyle w:val="H1Black"/>
        <w:rPr>
          <w:color w:val="000000"/>
        </w:rPr>
      </w:pPr>
      <w:bookmarkStart w:id="143" w:name="_TOC47363"/>
      <w:bookmarkEnd w:id="143"/>
      <w:r>
        <w:lastRenderedPageBreak/>
        <w:t>CONCLUSION</w:t>
      </w:r>
    </w:p>
    <w:p w14:paraId="2AD4B16A" w14:textId="21B79249" w:rsidR="00716BDB" w:rsidRDefault="00272D9E">
      <w:pPr>
        <w:pStyle w:val="BodyBlack"/>
      </w:pPr>
      <w:r>
        <w:t>Overall, I</w:t>
      </w:r>
      <w:r w:rsidR="00716BDB">
        <w:t xml:space="preserve"> found that the </w:t>
      </w:r>
      <w:r w:rsidR="00B94BFF">
        <w:t xml:space="preserve">SEO situation on </w:t>
      </w:r>
      <w:hyperlink r:id="rId79" w:history="1">
        <w:r w:rsidR="003B66D6" w:rsidRPr="00E62BB4">
          <w:rPr>
            <w:rStyle w:val="Hyperlink"/>
          </w:rPr>
          <w:t>http://yoursite.com</w:t>
        </w:r>
      </w:hyperlink>
      <w:r w:rsidR="004C27FE">
        <w:t xml:space="preserve"> </w:t>
      </w:r>
      <w:r>
        <w:t>is</w:t>
      </w:r>
      <w:r w:rsidR="00D857C8">
        <w:t xml:space="preserve"> </w:t>
      </w:r>
      <w:r w:rsidR="00716BDB">
        <w:t>averag</w:t>
      </w:r>
      <w:r w:rsidR="00D857C8">
        <w:t>e, particularly in regards to off</w:t>
      </w:r>
      <w:r w:rsidR="00716BDB">
        <w:t xml:space="preserve">-site SEO. That said, there is still room for improvement. By working to fix the issues identified in this audit, you’ll be able to achieve higher rankings for more keywords, and for more competitive keywords as well. </w:t>
      </w:r>
    </w:p>
    <w:p w14:paraId="3CA6F50B" w14:textId="77777777" w:rsidR="00716BDB" w:rsidRDefault="00716BDB">
      <w:pPr>
        <w:pStyle w:val="BodyGreen"/>
      </w:pPr>
      <w:r>
        <w:t>We’re confident that you will get there, and we’re here to help!</w:t>
      </w:r>
    </w:p>
    <w:p w14:paraId="6C137DE0" w14:textId="77777777" w:rsidR="00716BDB" w:rsidRDefault="00716BDB">
      <w:pPr>
        <w:pStyle w:val="FreeForm"/>
      </w:pPr>
    </w:p>
    <w:p w14:paraId="627E00C5" w14:textId="77777777" w:rsidR="00C43DCF" w:rsidRDefault="00716BDB" w:rsidP="00FC46C8">
      <w:pPr>
        <w:pStyle w:val="BodyYellow"/>
      </w:pPr>
      <w:r>
        <w:t xml:space="preserve">If you have any </w:t>
      </w:r>
      <w:r>
        <w:rPr>
          <w:color w:val="343434"/>
        </w:rPr>
        <w:t>questions</w:t>
      </w:r>
      <w:r>
        <w:t xml:space="preserve"> about you</w:t>
      </w:r>
      <w:r w:rsidR="00272D9E">
        <w:t>r audit, feel free to contact me</w:t>
      </w:r>
      <w:r>
        <w:t>!</w:t>
      </w:r>
      <w:bookmarkStart w:id="144" w:name="_TOC47897"/>
      <w:bookmarkEnd w:id="144"/>
    </w:p>
    <w:p w14:paraId="1FFBB9C6" w14:textId="77777777" w:rsidR="00C43DCF" w:rsidRDefault="00C43DCF" w:rsidP="00FC46C8">
      <w:pPr>
        <w:pStyle w:val="BodyYellow"/>
      </w:pPr>
    </w:p>
    <w:p w14:paraId="3F94C2CA" w14:textId="77777777" w:rsidR="00C43DCF" w:rsidRDefault="00C43DCF" w:rsidP="00FC46C8">
      <w:pPr>
        <w:pStyle w:val="BodyYellow"/>
      </w:pPr>
    </w:p>
    <w:p w14:paraId="5C2C5F37" w14:textId="77777777" w:rsidR="00C43DCF" w:rsidRDefault="00C43DCF" w:rsidP="00FC46C8">
      <w:pPr>
        <w:pStyle w:val="BodyYellow"/>
      </w:pPr>
    </w:p>
    <w:p w14:paraId="17FF3C05" w14:textId="77777777" w:rsidR="00C43DCF" w:rsidRDefault="00C43DCF" w:rsidP="00FC46C8">
      <w:pPr>
        <w:pStyle w:val="BodyYellow"/>
      </w:pPr>
    </w:p>
    <w:p w14:paraId="7B5CB3C8" w14:textId="77777777" w:rsidR="00C43DCF" w:rsidRDefault="00C43DCF" w:rsidP="00FC46C8">
      <w:pPr>
        <w:pStyle w:val="BodyYellow"/>
      </w:pPr>
    </w:p>
    <w:p w14:paraId="334D0F76" w14:textId="77777777" w:rsidR="00C43DCF" w:rsidRDefault="00C43DCF" w:rsidP="00FC46C8">
      <w:pPr>
        <w:pStyle w:val="BodyYellow"/>
      </w:pPr>
    </w:p>
    <w:p w14:paraId="57C15A6B" w14:textId="77777777" w:rsidR="00C43DCF" w:rsidRDefault="00C43DCF" w:rsidP="00FC46C8">
      <w:pPr>
        <w:pStyle w:val="BodyYellow"/>
      </w:pPr>
    </w:p>
    <w:p w14:paraId="0DC99562" w14:textId="77777777" w:rsidR="00C43DCF" w:rsidRDefault="00C43DCF" w:rsidP="00FC46C8">
      <w:pPr>
        <w:pStyle w:val="BodyYellow"/>
      </w:pPr>
    </w:p>
    <w:p w14:paraId="56775F60" w14:textId="77777777" w:rsidR="00C43DCF" w:rsidRDefault="00C43DCF" w:rsidP="00FC46C8">
      <w:pPr>
        <w:pStyle w:val="BodyYellow"/>
      </w:pPr>
    </w:p>
    <w:p w14:paraId="66F0E8B5" w14:textId="77777777" w:rsidR="00C43DCF" w:rsidRDefault="00C43DCF" w:rsidP="00FC46C8">
      <w:pPr>
        <w:pStyle w:val="BodyYellow"/>
      </w:pPr>
    </w:p>
    <w:p w14:paraId="7663A4B4" w14:textId="58A40C1E" w:rsidR="00716BDB" w:rsidRPr="00C43DCF" w:rsidRDefault="00986D83" w:rsidP="00FC46C8">
      <w:pPr>
        <w:pStyle w:val="BodyYellow"/>
        <w:rPr>
          <w:i/>
          <w:iCs/>
        </w:rPr>
      </w:pPr>
      <w:r w:rsidRPr="00C43DCF">
        <w:rPr>
          <w:i/>
          <w:iCs/>
          <w:noProof/>
        </w:rPr>
        <mc:AlternateContent>
          <mc:Choice Requires="wps">
            <w:drawing>
              <wp:anchor distT="4294967295" distB="4294967295" distL="114300" distR="114300" simplePos="0" relativeHeight="251745280" behindDoc="1" locked="0" layoutInCell="1" allowOverlap="1" wp14:anchorId="6DDD0677" wp14:editId="3031CFE8">
                <wp:simplePos x="0" y="0"/>
                <wp:positionH relativeFrom="page">
                  <wp:posOffset>729615</wp:posOffset>
                </wp:positionH>
                <wp:positionV relativeFrom="page">
                  <wp:posOffset>4264659</wp:posOffset>
                </wp:positionV>
                <wp:extent cx="6464935" cy="0"/>
                <wp:effectExtent l="0" t="0" r="0" b="0"/>
                <wp:wrapNone/>
                <wp:docPr id="6"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34343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AA03F1" id="Line 288" o:spid="_x0000_s1026" style="position:absolute;flip:y;z-index:-25157120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335.8pt" to="566.5pt,3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" strokecolor="#343434" strokeweight="2pt">
                <v:stroke joinstyle="miter"/>
                <w10:wrap anchorx="page" anchory="page"/>
              </v:line>
            </w:pict>
          </mc:Fallback>
        </mc:AlternateContent>
      </w:r>
      <w:r w:rsidRPr="00C43DCF">
        <w:rPr>
          <w:i/>
          <w:iCs/>
          <w:noProof/>
        </w:rPr>
        <mc:AlternateContent>
          <mc:Choice Requires="wps">
            <w:drawing>
              <wp:anchor distT="0" distB="0" distL="114300" distR="114300" simplePos="0" relativeHeight="251741184" behindDoc="1" locked="0" layoutInCell="1" allowOverlap="1" wp14:anchorId="534DE802" wp14:editId="0EEA906A">
                <wp:simplePos x="0" y="0"/>
                <wp:positionH relativeFrom="page">
                  <wp:posOffset>-37465</wp:posOffset>
                </wp:positionH>
                <wp:positionV relativeFrom="page">
                  <wp:posOffset>-100965</wp:posOffset>
                </wp:positionV>
                <wp:extent cx="7810500" cy="10248900"/>
                <wp:effectExtent l="0" t="0" r="0" b="0"/>
                <wp:wrapNone/>
                <wp:docPr id="1" name="Rectangle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0500" cy="10248900"/>
                        </a:xfrm>
                        <a:prstGeom prst="rect">
                          <a:avLst/>
                        </a:prstGeom>
                        <a:solidFill>
                          <a:srgbClr val="F3F3EC"/>
                        </a:solidFill>
                        <a:ln w="12700">
                          <a:solidFill>
                            <a:srgbClr val="000000"/>
                          </a:solidFill>
                          <a:miter lim="800000"/>
                          <a:headEnd/>
                          <a:tailEnd/>
                        </a:ln>
                      </wps:spPr>
                      <wps:txbx>
                        <w:txbxContent>
                          <w:p w14:paraId="5B68BA70" w14:textId="77777777" w:rsidR="00C15787" w:rsidRDefault="00C15787">
                            <w:pPr>
                              <w:pStyle w:val="FreeForm"/>
                              <w:rPr>
                                <w:rFonts w:ascii="Times New Roman" w:eastAsia="Times New Roman" w:hAnsi="Times New Roman"/>
                                <w:color w:val="auto"/>
                              </w:rPr>
                            </w:pPr>
                          </w:p>
                        </w:txbxContent>
                      </wps:txbx>
                      <wps:bodyPr rot="0" vert="horz" wrap="square" lIns="101600" tIns="101600" rIns="101600" bIns="1016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4DE802" id="Rectangle 284" o:spid="_x0000_s1187" style="position:absolute;margin-left:-2.95pt;margin-top:-7.95pt;width:615pt;height:807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" fillcolor="#f3f3ec" strokeweight="1pt">
                <v:path arrowok="t"/>
                <v:textbox inset="8pt,8pt,8pt,8pt">
                  <w:txbxContent>
                    <w:p w14:paraId="5B68BA70" w14:textId="77777777" w:rsidR="00C15787" w:rsidRDefault="00C15787">
                      <w:pPr>
                        <w:pStyle w:val="FreeForm"/>
                        <w:rPr>
                          <w:rFonts w:ascii="Times New Roman" w:eastAsia="Times New Roman" w:hAnsi="Times New Roman"/>
                          <w:color w:val="auto"/>
                        </w:rPr>
                      </w:pPr>
                    </w:p>
                  </w:txbxContent>
                </v:textbox>
                <w10:wrap anchorx="page" anchory="page"/>
              </v:rect>
            </w:pict>
          </mc:Fallback>
        </mc:AlternateContent>
      </w:r>
      <w:r w:rsidRPr="00C43DCF">
        <w:rPr>
          <w:i/>
          <w:iCs/>
          <w:noProof/>
        </w:rPr>
        <mc:AlternateContent>
          <mc:Choice Requires="wps">
            <w:drawing>
              <wp:anchor distT="4294967295" distB="4294967295" distL="114300" distR="114300" simplePos="0" relativeHeight="251742208" behindDoc="1" locked="0" layoutInCell="1" allowOverlap="1" wp14:anchorId="6ECA7A67" wp14:editId="67C910D8">
                <wp:simplePos x="0" y="0"/>
                <wp:positionH relativeFrom="page">
                  <wp:posOffset>729615</wp:posOffset>
                </wp:positionH>
                <wp:positionV relativeFrom="page">
                  <wp:posOffset>1181099</wp:posOffset>
                </wp:positionV>
                <wp:extent cx="6457315" cy="0"/>
                <wp:effectExtent l="0" t="0" r="0" b="0"/>
                <wp:wrapNone/>
                <wp:docPr id="4"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34343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1CCFE8" id="Line 285" o:spid="_x0000_s1026" style="position:absolute;flip:y;z-index:-2515742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3pt" to="565.9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" strokecolor="#343434" strokeweight="1pt">
                <v:stroke joinstyle="miter"/>
                <w10:wrap anchorx="page" anchory="page"/>
              </v:line>
            </w:pict>
          </mc:Fallback>
        </mc:AlternateContent>
      </w:r>
      <w:r w:rsidRPr="00C43DCF">
        <w:rPr>
          <w:i/>
          <w:iCs/>
          <w:noProof/>
        </w:rPr>
        <mc:AlternateContent>
          <mc:Choice Requires="wps">
            <w:drawing>
              <wp:anchor distT="4294967295" distB="4294967295" distL="114300" distR="114300" simplePos="0" relativeHeight="251743232" behindDoc="1" locked="0" layoutInCell="1" allowOverlap="1" wp14:anchorId="68C6ADE9" wp14:editId="17440DD3">
                <wp:simplePos x="0" y="0"/>
                <wp:positionH relativeFrom="page">
                  <wp:posOffset>729615</wp:posOffset>
                </wp:positionH>
                <wp:positionV relativeFrom="page">
                  <wp:posOffset>1142999</wp:posOffset>
                </wp:positionV>
                <wp:extent cx="6464935" cy="0"/>
                <wp:effectExtent l="0" t="0" r="0" b="0"/>
                <wp:wrapNone/>
                <wp:docPr id="3"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935" cy="0"/>
                        </a:xfrm>
                        <a:prstGeom prst="line">
                          <a:avLst/>
                        </a:prstGeom>
                        <a:noFill/>
                        <a:ln w="25400">
                          <a:solidFill>
                            <a:srgbClr val="34343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1B7A74" id="Line 286" o:spid="_x0000_s1026" style="position:absolute;flip:y;z-index:-2515732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90pt" to="566.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" strokecolor="#343434" strokeweight="2pt">
                <v:stroke joinstyle="miter"/>
                <w10:wrap anchorx="page" anchory="page"/>
              </v:line>
            </w:pict>
          </mc:Fallback>
        </mc:AlternateContent>
      </w:r>
      <w:r w:rsidRPr="00C43DCF">
        <w:rPr>
          <w:i/>
          <w:iCs/>
          <w:noProof/>
        </w:rPr>
        <mc:AlternateContent>
          <mc:Choice Requires="wps">
            <w:drawing>
              <wp:anchor distT="4294967295" distB="4294967295" distL="114300" distR="114300" simplePos="0" relativeHeight="251744256" behindDoc="1" locked="0" layoutInCell="1" allowOverlap="1" wp14:anchorId="290AC473" wp14:editId="0EED7D20">
                <wp:simplePos x="0" y="0"/>
                <wp:positionH relativeFrom="page">
                  <wp:posOffset>729615</wp:posOffset>
                </wp:positionH>
                <wp:positionV relativeFrom="page">
                  <wp:posOffset>4302759</wp:posOffset>
                </wp:positionV>
                <wp:extent cx="6457315" cy="0"/>
                <wp:effectExtent l="0" t="0" r="0" b="0"/>
                <wp:wrapNone/>
                <wp:docPr id="2"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315" cy="0"/>
                        </a:xfrm>
                        <a:prstGeom prst="line">
                          <a:avLst/>
                        </a:prstGeom>
                        <a:noFill/>
                        <a:ln w="12700">
                          <a:solidFill>
                            <a:srgbClr val="343434"/>
                          </a:solidFill>
                          <a:miter lim="800000"/>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2DA097" id="Line 287" o:spid="_x0000_s1026" style="position:absolute;flip:y;z-index:-25157222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7.45pt,338.8pt" to="565.9pt,3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" strokecolor="#343434" strokeweight="1pt">
                <v:stroke joinstyle="miter"/>
                <w10:wrap anchorx="page" anchory="page"/>
              </v:line>
            </w:pict>
          </mc:Fallback>
        </mc:AlternateContent>
      </w:r>
      <w:r w:rsidR="00C43DCF" w:rsidRPr="00C43DCF">
        <w:rPr>
          <w:i/>
          <w:iCs/>
        </w:rPr>
        <w:t>Khuram Malik</w:t>
      </w:r>
    </w:p>
    <w:sectPr w:rsidR="00716BDB" w:rsidRPr="00C43DCF" w:rsidSect="006F272A">
      <w:headerReference w:type="even" r:id="rId80"/>
      <w:headerReference w:type="default" r:id="rId81"/>
      <w:footerReference w:type="even" r:id="rId82"/>
      <w:footerReference w:type="default" r:id="rId83"/>
      <w:headerReference w:type="first" r:id="rId84"/>
      <w:footerReference w:type="first" r:id="rId85"/>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44783" w14:textId="77777777" w:rsidR="00C24539" w:rsidRDefault="00C24539">
      <w:r>
        <w:separator/>
      </w:r>
    </w:p>
  </w:endnote>
  <w:endnote w:type="continuationSeparator" w:id="0">
    <w:p w14:paraId="6801D7C1" w14:textId="77777777" w:rsidR="00C24539" w:rsidRDefault="00C24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ヒラギノ角ゴ Pro W3">
    <w:altName w:val="MS Gothic"/>
    <w:charset w:val="4E"/>
    <w:family w:val="auto"/>
    <w:pitch w:val="variable"/>
    <w:sig w:usb0="00000000" w:usb1="7AC7FFFF" w:usb2="00000012" w:usb3="00000000" w:csb0="0002000D" w:csb1="00000000"/>
  </w:font>
  <w:font w:name="Droid Serif Bold">
    <w:altName w:val="Times New Roman"/>
    <w:charset w:val="00"/>
    <w:family w:val="auto"/>
    <w:pitch w:val="variable"/>
    <w:sig w:usb0="00000001" w:usb1="4000205B" w:usb2="00000028" w:usb3="00000000" w:csb0="0000009F" w:csb1="00000000"/>
  </w:font>
  <w:font w:name="Edmondsans Bold">
    <w:altName w:val="Times New Roman"/>
    <w:charset w:val="00"/>
    <w:family w:val="auto"/>
    <w:pitch w:val="variable"/>
    <w:sig w:usb0="00000003" w:usb1="00000000" w:usb2="00000000" w:usb3="00000000" w:csb0="00000001" w:csb1="00000000"/>
  </w:font>
  <w:font w:name="ChunkFive Roman">
    <w:altName w:val="Courier New"/>
    <w:charset w:val="00"/>
    <w:family w:val="auto"/>
    <w:pitch w:val="variable"/>
    <w:sig w:usb0="00000003" w:usb1="00000000" w:usb2="00000000" w:usb3="00000000" w:csb0="00000001" w:csb1="00000000"/>
  </w:font>
  <w:font w:name="Edmondsans Regular">
    <w:altName w:val="Times New Roman"/>
    <w:charset w:val="00"/>
    <w:family w:val="auto"/>
    <w:pitch w:val="variable"/>
    <w:sig w:usb0="00000003" w:usb1="00000000" w:usb2="00000000" w:usb3="00000000" w:csb0="00000001" w:csb1="00000000"/>
  </w:font>
  <w:font w:name="Hoefler Text">
    <w:altName w:val="Constantia"/>
    <w:charset w:val="00"/>
    <w:family w:val="auto"/>
    <w:pitch w:val="variable"/>
    <w:sig w:usb0="00000001" w:usb1="5000204B" w:usb2="00000004" w:usb3="00000000" w:csb0="00000197" w:csb1="00000000"/>
  </w:font>
  <w:font w:name="Edmondsans Medium">
    <w:altName w:val="Times New Roman"/>
    <w:charset w:val="00"/>
    <w:family w:val="auto"/>
    <w:pitch w:val="variable"/>
    <w:sig w:usb0="00000003" w:usb1="00000000" w:usb2="00000000" w:usb3="00000000" w:csb0="00000001" w:csb1="00000000"/>
  </w:font>
  <w:font w:name="Droid Serif Bold Italic">
    <w:altName w:val="Times New Roman"/>
    <w:charset w:val="00"/>
    <w:family w:val="auto"/>
    <w:pitch w:val="variable"/>
    <w:sig w:usb0="00000001" w:usb1="4000205B" w:usb2="00000028" w:usb3="00000000" w:csb0="0000009F" w:csb1="00000000"/>
  </w:font>
  <w:font w:name="Droid Serif Italic">
    <w:altName w:val="Times New Roman"/>
    <w:charset w:val="00"/>
    <w:family w:val="auto"/>
    <w:pitch w:val="variable"/>
    <w:sig w:usb0="00000001" w:usb1="4000205B" w:usb2="00000028" w:usb3="00000000" w:csb0="0000009F" w:csb1="00000000"/>
  </w:font>
  <w:font w:name="Lucida Grande">
    <w:charset w:val="00"/>
    <w:family w:val="auto"/>
    <w:pitch w:val="variable"/>
    <w:sig w:usb0="E1000AEF" w:usb1="5000A1FF" w:usb2="00000000" w:usb3="00000000" w:csb0="000001BF" w:csb1="00000000"/>
  </w:font>
  <w:font w:name="Calibri Bold">
    <w:panose1 w:val="020F0702030404030204"/>
    <w:charset w:val="00"/>
    <w:family w:val="auto"/>
    <w:pitch w:val="variable"/>
    <w:sig w:usb0="E10002FF" w:usb1="4000ACFF" w:usb2="00000009" w:usb3="00000000" w:csb0="000001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43BBFD" w14:textId="77777777" w:rsidR="00C15787" w:rsidRDefault="00C15787">
    <w:pPr>
      <w:pStyle w:val="FreeForm"/>
      <w:tabs>
        <w:tab w:val="center" w:pos="4680"/>
        <w:tab w:val="right" w:pos="9340"/>
      </w:tabs>
      <w:jc w:val="right"/>
      <w:rPr>
        <w:color w:val="6B6B6B"/>
        <w:spacing w:val="60"/>
        <w:sz w:val="22"/>
      </w:rPr>
    </w:pPr>
    <w:r>
      <w:rPr>
        <w:sz w:val="22"/>
      </w:rPr>
      <w:fldChar w:fldCharType="begin"/>
    </w:r>
    <w:r>
      <w:rPr>
        <w:sz w:val="22"/>
      </w:rPr>
      <w:instrText xml:space="preserve"> PAGE </w:instrText>
    </w:r>
    <w:r>
      <w:rPr>
        <w:sz w:val="22"/>
      </w:rPr>
      <w:fldChar w:fldCharType="separate"/>
    </w:r>
    <w:r>
      <w:rPr>
        <w:sz w:val="22"/>
      </w:rPr>
      <w:t>2</w:t>
    </w:r>
    <w:r>
      <w:rPr>
        <w:sz w:val="22"/>
      </w:rPr>
      <w:fldChar w:fldCharType="end"/>
    </w:r>
    <w:r>
      <w:rPr>
        <w:sz w:val="22"/>
      </w:rPr>
      <w:t xml:space="preserve"> | </w:t>
    </w:r>
    <w:r>
      <w:rPr>
        <w:color w:val="6B6B6B"/>
        <w:spacing w:val="60"/>
        <w:sz w:val="22"/>
      </w:rPr>
      <w:t>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EABAE2" w14:textId="77777777" w:rsidR="00C15787" w:rsidRDefault="00C15787">
    <w:pPr>
      <w:pStyle w:val="FreeForm"/>
      <w:tabs>
        <w:tab w:val="center" w:pos="4680"/>
        <w:tab w:val="right" w:pos="9340"/>
      </w:tabs>
      <w:jc w:val="right"/>
      <w:rPr>
        <w:color w:val="6B6B6B"/>
        <w:spacing w:val="60"/>
        <w:sz w:val="22"/>
      </w:rPr>
    </w:pPr>
    <w:r>
      <w:rPr>
        <w:sz w:val="22"/>
      </w:rPr>
      <w:fldChar w:fldCharType="begin"/>
    </w:r>
    <w:r>
      <w:rPr>
        <w:sz w:val="22"/>
      </w:rPr>
      <w:instrText xml:space="preserve"> PAGE </w:instrText>
    </w:r>
    <w:r>
      <w:rPr>
        <w:sz w:val="22"/>
      </w:rPr>
      <w:fldChar w:fldCharType="separate"/>
    </w:r>
    <w:r>
      <w:rPr>
        <w:sz w:val="22"/>
      </w:rPr>
      <w:t>2</w:t>
    </w:r>
    <w:r>
      <w:rPr>
        <w:sz w:val="22"/>
      </w:rPr>
      <w:fldChar w:fldCharType="end"/>
    </w:r>
    <w:r>
      <w:rPr>
        <w:sz w:val="22"/>
      </w:rPr>
      <w:t xml:space="preserve"> | </w:t>
    </w:r>
    <w:r>
      <w:rPr>
        <w:color w:val="6B6B6B"/>
        <w:spacing w:val="60"/>
        <w:sz w:val="22"/>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E4FB0A" w14:textId="77777777" w:rsidR="00C15787" w:rsidRDefault="00C15787">
    <w:pPr>
      <w:pStyle w:val="FreeForm"/>
      <w:tabs>
        <w:tab w:val="center" w:pos="4680"/>
        <w:tab w:val="right" w:pos="9340"/>
      </w:tabs>
      <w:jc w:val="center"/>
      <w:rPr>
        <w:rFonts w:ascii="Times New Roman" w:eastAsia="Times New Roman" w:hAnsi="Times New Roman"/>
        <w:color w:val="auto"/>
      </w:rPr>
    </w:pPr>
    <w:r>
      <w:rPr>
        <w:rFonts w:ascii="Verdana" w:hAnsi="Verdana"/>
        <w:color w:val="FFFEFD"/>
      </w:rPr>
      <w:t xml:space="preserve">2515 4th Avenue, Suite 708 </w:t>
    </w:r>
    <w:r>
      <w:rPr>
        <w:rFonts w:ascii="Wingdings" w:hAnsi="Wingdings"/>
        <w:color w:val="FFFEFD"/>
      </w:rPr>
      <w:t></w:t>
    </w:r>
    <w:r>
      <w:rPr>
        <w:rFonts w:ascii="Verdana" w:hAnsi="Verdana"/>
        <w:color w:val="FFFEFD"/>
      </w:rPr>
      <w:t xml:space="preserve"> Seattle, WA  98121 </w:t>
    </w:r>
    <w:r>
      <w:rPr>
        <w:rFonts w:ascii="Wingdings" w:hAnsi="Wingdings"/>
        <w:color w:val="FFFEFD"/>
      </w:rPr>
      <w:t></w:t>
    </w:r>
    <w:r>
      <w:rPr>
        <w:rFonts w:ascii="Verdana" w:hAnsi="Verdana"/>
        <w:color w:val="FFFEFD"/>
      </w:rPr>
      <w:t xml:space="preserve"> 800.798.2430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7818A" w14:textId="77777777" w:rsidR="00C15787" w:rsidRDefault="00C15787">
    <w:pPr>
      <w:pStyle w:val="FreeForm"/>
      <w:tabs>
        <w:tab w:val="center" w:pos="4680"/>
        <w:tab w:val="right" w:pos="9340"/>
      </w:tabs>
      <w:jc w:val="right"/>
      <w:rPr>
        <w:rStyle w:val="FooterBlack"/>
      </w:rPr>
    </w:pPr>
    <w:r>
      <w:rPr>
        <w:rStyle w:val="PageBlack"/>
      </w:rPr>
      <w:fldChar w:fldCharType="begin"/>
    </w:r>
    <w:r>
      <w:rPr>
        <w:rStyle w:val="PageBlack"/>
      </w:rPr>
      <w:instrText xml:space="preserve"> PAGE </w:instrText>
    </w:r>
    <w:r>
      <w:rPr>
        <w:rStyle w:val="PageBlack"/>
      </w:rPr>
      <w:fldChar w:fldCharType="separate"/>
    </w:r>
    <w:r w:rsidR="007374E0">
      <w:rPr>
        <w:rStyle w:val="PageBlack"/>
        <w:noProof/>
      </w:rPr>
      <w:t>4</w:t>
    </w:r>
    <w:r>
      <w:rPr>
        <w:rStyle w:val="PageBlack"/>
      </w:rPr>
      <w:fldChar w:fldCharType="end"/>
    </w:r>
    <w:r>
      <w:rPr>
        <w:sz w:val="22"/>
      </w:rPr>
      <w:t xml:space="preserve"> | </w:t>
    </w:r>
    <w:r>
      <w:rPr>
        <w:rStyle w:val="FooterBlack"/>
      </w:rPr>
      <w:t>TABLE OF CONTENTS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7062B" w14:textId="77777777" w:rsidR="00C15787" w:rsidRDefault="00C15787">
    <w:pPr>
      <w:pStyle w:val="FreeForm"/>
      <w:tabs>
        <w:tab w:val="center" w:pos="4680"/>
        <w:tab w:val="right" w:pos="9340"/>
      </w:tabs>
      <w:jc w:val="right"/>
      <w:rPr>
        <w:rStyle w:val="FooterBlack"/>
      </w:rPr>
    </w:pPr>
    <w:r>
      <w:rPr>
        <w:rStyle w:val="PageBlack"/>
      </w:rPr>
      <w:fldChar w:fldCharType="begin"/>
    </w:r>
    <w:r>
      <w:rPr>
        <w:rStyle w:val="PageBlack"/>
      </w:rPr>
      <w:instrText xml:space="preserve"> PAGE </w:instrText>
    </w:r>
    <w:r>
      <w:rPr>
        <w:rStyle w:val="PageBlack"/>
      </w:rPr>
      <w:fldChar w:fldCharType="separate"/>
    </w:r>
    <w:r w:rsidR="007374E0">
      <w:rPr>
        <w:rStyle w:val="PageBlack"/>
        <w:noProof/>
      </w:rPr>
      <w:t>3</w:t>
    </w:r>
    <w:r>
      <w:rPr>
        <w:rStyle w:val="PageBlack"/>
      </w:rPr>
      <w:fldChar w:fldCharType="end"/>
    </w:r>
    <w:r>
      <w:rPr>
        <w:sz w:val="22"/>
      </w:rPr>
      <w:t xml:space="preserve"> | </w:t>
    </w:r>
    <w:r>
      <w:rPr>
        <w:rStyle w:val="FooterBlack"/>
      </w:rPr>
      <w:t>TABLE OF CONTENTS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2E321" w14:textId="77777777" w:rsidR="00C15787" w:rsidRDefault="00C15787">
    <w:pPr>
      <w:pStyle w:val="FreeForm"/>
      <w:tabs>
        <w:tab w:val="center" w:pos="4680"/>
        <w:tab w:val="right" w:pos="9340"/>
      </w:tabs>
      <w:jc w:val="right"/>
      <w:rPr>
        <w:rFonts w:ascii="Times New Roman" w:eastAsia="Times New Roman" w:hAnsi="Times New Roman"/>
        <w:color w:val="auto"/>
      </w:rPr>
    </w:pPr>
    <w:r>
      <w:rPr>
        <w:rStyle w:val="PageBlack"/>
      </w:rPr>
      <w:fldChar w:fldCharType="begin"/>
    </w:r>
    <w:r>
      <w:rPr>
        <w:rStyle w:val="PageBlack"/>
      </w:rPr>
      <w:instrText xml:space="preserve"> PAGE </w:instrText>
    </w:r>
    <w:r>
      <w:rPr>
        <w:rStyle w:val="PageBlack"/>
      </w:rPr>
      <w:fldChar w:fldCharType="separate"/>
    </w:r>
    <w:r w:rsidR="007374E0">
      <w:rPr>
        <w:rStyle w:val="PageBlack"/>
        <w:noProof/>
      </w:rPr>
      <w:t>2</w:t>
    </w:r>
    <w:r>
      <w:rPr>
        <w:rStyle w:val="PageBlack"/>
      </w:rPr>
      <w:fldChar w:fldCharType="end"/>
    </w:r>
    <w:r>
      <w:rPr>
        <w:sz w:val="22"/>
      </w:rPr>
      <w:t xml:space="preserve"> | </w:t>
    </w:r>
    <w:r>
      <w:rPr>
        <w:rStyle w:val="FooterBlack"/>
      </w:rPr>
      <w:t>TABLE OF CONTENTS</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978CF" w14:textId="77777777" w:rsidR="00C15787" w:rsidRDefault="00C15787">
    <w:pPr>
      <w:pStyle w:val="FreeForm"/>
      <w:tabs>
        <w:tab w:val="center" w:pos="4680"/>
        <w:tab w:val="right" w:pos="9340"/>
      </w:tabs>
      <w:jc w:val="right"/>
      <w:rPr>
        <w:rStyle w:val="FooterBlack"/>
      </w:rPr>
    </w:pPr>
    <w:r>
      <w:rPr>
        <w:rStyle w:val="PageBlack"/>
      </w:rPr>
      <w:fldChar w:fldCharType="begin"/>
    </w:r>
    <w:r>
      <w:rPr>
        <w:rStyle w:val="PageBlack"/>
      </w:rPr>
      <w:instrText xml:space="preserve"> PAGE </w:instrText>
    </w:r>
    <w:r>
      <w:rPr>
        <w:rStyle w:val="PageBlack"/>
      </w:rPr>
      <w:fldChar w:fldCharType="separate"/>
    </w:r>
    <w:r w:rsidR="007374E0">
      <w:rPr>
        <w:rStyle w:val="PageBlack"/>
        <w:noProof/>
      </w:rPr>
      <w:t>6</w:t>
    </w:r>
    <w:r>
      <w:rPr>
        <w:rStyle w:val="PageBlack"/>
      </w:rPr>
      <w:fldChar w:fldCharType="end"/>
    </w:r>
    <w:r>
      <w:rPr>
        <w:sz w:val="22"/>
      </w:rPr>
      <w:t xml:space="preserve">| </w:t>
    </w:r>
    <w:r>
      <w:rPr>
        <w:rStyle w:val="FooterBlack"/>
      </w:rPr>
      <w:t>SEO AUDIT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D52AF0" w14:textId="77777777" w:rsidR="00C15787" w:rsidRDefault="00C15787">
    <w:pPr>
      <w:pStyle w:val="FreeForm"/>
      <w:tabs>
        <w:tab w:val="center" w:pos="4680"/>
        <w:tab w:val="right" w:pos="9340"/>
      </w:tabs>
      <w:jc w:val="right"/>
      <w:rPr>
        <w:rStyle w:val="FooterBlack"/>
      </w:rPr>
    </w:pPr>
    <w:r>
      <w:rPr>
        <w:rStyle w:val="PageBlack"/>
      </w:rPr>
      <w:fldChar w:fldCharType="begin"/>
    </w:r>
    <w:r>
      <w:rPr>
        <w:rStyle w:val="PageBlack"/>
      </w:rPr>
      <w:instrText xml:space="preserve"> PAGE </w:instrText>
    </w:r>
    <w:r>
      <w:rPr>
        <w:rStyle w:val="PageBlack"/>
      </w:rPr>
      <w:fldChar w:fldCharType="separate"/>
    </w:r>
    <w:r>
      <w:rPr>
        <w:rStyle w:val="PageBlack"/>
        <w:noProof/>
      </w:rPr>
      <w:t>7</w:t>
    </w:r>
    <w:r>
      <w:rPr>
        <w:rStyle w:val="PageBlack"/>
      </w:rPr>
      <w:fldChar w:fldCharType="end"/>
    </w:r>
    <w:r>
      <w:rPr>
        <w:sz w:val="22"/>
      </w:rPr>
      <w:t xml:space="preserve">| </w:t>
    </w:r>
    <w:r>
      <w:rPr>
        <w:rStyle w:val="FooterBlack"/>
      </w:rPr>
      <w:t>SEO AUDIT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DCEF1F" w14:textId="77777777" w:rsidR="00C15787" w:rsidRDefault="00C15787">
    <w:pPr>
      <w:pStyle w:val="FreeForm"/>
      <w:tabs>
        <w:tab w:val="center" w:pos="4680"/>
        <w:tab w:val="right" w:pos="9340"/>
      </w:tabs>
      <w:jc w:val="right"/>
      <w:rPr>
        <w:rFonts w:ascii="Times New Roman" w:eastAsia="Times New Roman" w:hAnsi="Times New Roman"/>
        <w:color w:val="auto"/>
      </w:rPr>
    </w:pPr>
    <w:r>
      <w:rPr>
        <w:rStyle w:val="PageBlack"/>
      </w:rPr>
      <w:fldChar w:fldCharType="begin"/>
    </w:r>
    <w:r>
      <w:rPr>
        <w:rStyle w:val="PageBlack"/>
      </w:rPr>
      <w:instrText xml:space="preserve"> PAGE </w:instrText>
    </w:r>
    <w:r>
      <w:rPr>
        <w:rStyle w:val="PageBlack"/>
      </w:rPr>
      <w:fldChar w:fldCharType="separate"/>
    </w:r>
    <w:r w:rsidR="007374E0">
      <w:rPr>
        <w:rStyle w:val="PageBlack"/>
        <w:noProof/>
      </w:rPr>
      <w:t>5</w:t>
    </w:r>
    <w:r>
      <w:rPr>
        <w:rStyle w:val="PageBlack"/>
      </w:rPr>
      <w:fldChar w:fldCharType="end"/>
    </w:r>
    <w:r>
      <w:rPr>
        <w:sz w:val="22"/>
      </w:rPr>
      <w:t xml:space="preserve"> | </w:t>
    </w:r>
    <w:r>
      <w:rPr>
        <w:rStyle w:val="FooterBlack"/>
      </w:rPr>
      <w:t>SEO AUDIT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AC139" w14:textId="77777777" w:rsidR="00C15787" w:rsidRDefault="00C15787">
    <w:pPr>
      <w:pStyle w:val="FreeForm"/>
      <w:tabs>
        <w:tab w:val="center" w:pos="4680"/>
        <w:tab w:val="right" w:pos="9340"/>
      </w:tabs>
      <w:jc w:val="right"/>
      <w:rPr>
        <w:rFonts w:ascii="Times New Roman" w:eastAsia="Times New Roman" w:hAnsi="Times New Roman"/>
        <w:color w:val="auto"/>
      </w:rPr>
    </w:pPr>
    <w:r>
      <w:rPr>
        <w:rStyle w:val="PageBlue"/>
      </w:rPr>
      <w:fldChar w:fldCharType="begin"/>
    </w:r>
    <w:r>
      <w:rPr>
        <w:rStyle w:val="PageBlue"/>
      </w:rPr>
      <w:instrText xml:space="preserve"> PAGE </w:instrText>
    </w:r>
    <w:r>
      <w:rPr>
        <w:rStyle w:val="PageBlue"/>
      </w:rPr>
      <w:fldChar w:fldCharType="separate"/>
    </w:r>
    <w:r w:rsidR="007374E0">
      <w:rPr>
        <w:rStyle w:val="PageBlue"/>
        <w:noProof/>
      </w:rPr>
      <w:t>16</w:t>
    </w:r>
    <w:r>
      <w:rPr>
        <w:rStyle w:val="PageBlue"/>
      </w:rPr>
      <w:fldChar w:fldCharType="end"/>
    </w:r>
    <w:r>
      <w:t xml:space="preserve"> | </w:t>
    </w:r>
    <w:r>
      <w:rPr>
        <w:rFonts w:ascii="Edmondsans Bold" w:hAnsi="Edmondsans Bold"/>
        <w:color w:val="397483"/>
        <w:sz w:val="18"/>
      </w:rPr>
      <w:t>TOP CONTENT ACT</w:t>
    </w:r>
    <w:r>
      <w:rPr>
        <w:rStyle w:val="FooterBlue"/>
      </w:rPr>
      <w:t>IO</w:t>
    </w:r>
    <w:r>
      <w:rPr>
        <w:rFonts w:ascii="Edmondsans Bold" w:hAnsi="Edmondsans Bold"/>
        <w:color w:val="397483"/>
        <w:sz w:val="18"/>
      </w:rPr>
      <w:t>N ITEMS</w:t>
    </w:r>
    <w:r>
      <w:rPr>
        <w:rFonts w:ascii="Edmondsans Bold" w:hAnsi="Edmondsans Bold"/>
        <w:color w:val="397483"/>
        <w:sz w:val="18"/>
      </w:rP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C23D8" w14:textId="77777777" w:rsidR="00C15787" w:rsidRDefault="00C15787">
    <w:pPr>
      <w:pStyle w:val="FreeForm"/>
      <w:tabs>
        <w:tab w:val="center" w:pos="4680"/>
        <w:tab w:val="right" w:pos="9340"/>
      </w:tabs>
      <w:jc w:val="right"/>
      <w:rPr>
        <w:rFonts w:ascii="Times New Roman" w:eastAsia="Times New Roman" w:hAnsi="Times New Roman"/>
        <w:color w:val="auto"/>
      </w:rPr>
    </w:pPr>
    <w:r>
      <w:rPr>
        <w:rStyle w:val="PageBlue"/>
      </w:rPr>
      <w:fldChar w:fldCharType="begin"/>
    </w:r>
    <w:r>
      <w:rPr>
        <w:rStyle w:val="PageBlue"/>
      </w:rPr>
      <w:instrText xml:space="preserve"> PAGE </w:instrText>
    </w:r>
    <w:r>
      <w:rPr>
        <w:rStyle w:val="PageBlue"/>
      </w:rPr>
      <w:fldChar w:fldCharType="separate"/>
    </w:r>
    <w:r w:rsidR="007374E0">
      <w:rPr>
        <w:rStyle w:val="PageBlue"/>
        <w:noProof/>
      </w:rPr>
      <w:t>17</w:t>
    </w:r>
    <w:r>
      <w:rPr>
        <w:rStyle w:val="PageBlue"/>
      </w:rPr>
      <w:fldChar w:fldCharType="end"/>
    </w:r>
    <w:r>
      <w:t xml:space="preserve"> | </w:t>
    </w:r>
    <w:r>
      <w:rPr>
        <w:rFonts w:ascii="Edmondsans Bold" w:hAnsi="Edmondsans Bold"/>
        <w:color w:val="397483"/>
        <w:sz w:val="18"/>
      </w:rPr>
      <w:t>TOP CONTENT ACT</w:t>
    </w:r>
    <w:r>
      <w:rPr>
        <w:rStyle w:val="FooterBlue"/>
      </w:rPr>
      <w:t>IO</w:t>
    </w:r>
    <w:r>
      <w:rPr>
        <w:rFonts w:ascii="Edmondsans Bold" w:hAnsi="Edmondsans Bold"/>
        <w:color w:val="397483"/>
        <w:sz w:val="18"/>
      </w:rPr>
      <w:t>N ITEMS</w:t>
    </w:r>
    <w:r>
      <w:rPr>
        <w:rFonts w:ascii="Edmondsans Bold" w:hAnsi="Edmondsans Bold"/>
        <w:color w:val="397483"/>
        <w:sz w:val="18"/>
      </w:rPr>
      <w:tab/>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993380" w14:textId="77777777" w:rsidR="00C15787" w:rsidRDefault="00C15787">
    <w:pPr>
      <w:pStyle w:val="FreeForm"/>
      <w:jc w:val="right"/>
      <w:rPr>
        <w:rFonts w:ascii="Times New Roman" w:eastAsia="Times New Roman" w:hAnsi="Times New Roman"/>
        <w:color w:val="auto"/>
      </w:rPr>
    </w:pPr>
    <w:r>
      <w:rPr>
        <w:rStyle w:val="PageBlue"/>
      </w:rPr>
      <w:fldChar w:fldCharType="begin"/>
    </w:r>
    <w:r>
      <w:rPr>
        <w:rStyle w:val="PageBlue"/>
      </w:rPr>
      <w:instrText xml:space="preserve"> PAGE </w:instrText>
    </w:r>
    <w:r>
      <w:rPr>
        <w:rStyle w:val="PageBlue"/>
      </w:rPr>
      <w:fldChar w:fldCharType="separate"/>
    </w:r>
    <w:r w:rsidR="007374E0">
      <w:rPr>
        <w:rStyle w:val="PageBlue"/>
        <w:noProof/>
      </w:rPr>
      <w:t>7</w:t>
    </w:r>
    <w:r>
      <w:rPr>
        <w:rStyle w:val="PageBlue"/>
      </w:rPr>
      <w:fldChar w:fldCharType="end"/>
    </w:r>
    <w:r>
      <w:rPr>
        <w:sz w:val="22"/>
      </w:rPr>
      <w:t xml:space="preserve"> | </w:t>
    </w:r>
    <w:r>
      <w:rPr>
        <w:rFonts w:ascii="Edmondsans Bold" w:hAnsi="Edmondsans Bold"/>
        <w:color w:val="397483"/>
        <w:sz w:val="18"/>
      </w:rPr>
      <w:t>TOP CONTENT ACTION ITEMS</w:t>
    </w:r>
    <w:r>
      <w:rPr>
        <w:rFonts w:ascii="Edmondsans Bold" w:hAnsi="Edmondsans Bold"/>
        <w:color w:val="397483"/>
        <w:sz w:val="18"/>
      </w:rPr>
      <w:tab/>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0E2A8C" w14:textId="77777777" w:rsidR="00C15787" w:rsidRDefault="00C15787">
    <w:pPr>
      <w:pStyle w:val="FreeForm"/>
      <w:jc w:val="right"/>
      <w:rPr>
        <w:rFonts w:ascii="Times New Roman" w:eastAsia="Times New Roman" w:hAnsi="Times New Roman"/>
        <w:color w:val="auto"/>
      </w:rPr>
    </w:pPr>
    <w:r>
      <w:rPr>
        <w:rStyle w:val="PageGreen"/>
      </w:rPr>
      <w:fldChar w:fldCharType="begin"/>
    </w:r>
    <w:r>
      <w:rPr>
        <w:rStyle w:val="PageGreen"/>
      </w:rPr>
      <w:instrText xml:space="preserve"> PAGE </w:instrText>
    </w:r>
    <w:r>
      <w:rPr>
        <w:rStyle w:val="PageGreen"/>
      </w:rPr>
      <w:fldChar w:fldCharType="separate"/>
    </w:r>
    <w:r w:rsidR="007374E0">
      <w:rPr>
        <w:rStyle w:val="PageGreen"/>
        <w:noProof/>
      </w:rPr>
      <w:t>20</w:t>
    </w:r>
    <w:r>
      <w:rPr>
        <w:rStyle w:val="PageGreen"/>
      </w:rPr>
      <w:fldChar w:fldCharType="end"/>
    </w:r>
    <w:r>
      <w:t xml:space="preserve"> | </w:t>
    </w:r>
    <w:r>
      <w:rPr>
        <w:rFonts w:ascii="Edmondsans Bold" w:hAnsi="Edmondsans Bold"/>
        <w:color w:val="4C6E1C"/>
        <w:sz w:val="18"/>
      </w:rPr>
      <w:t>TOP INDE</w:t>
    </w:r>
    <w:r>
      <w:rPr>
        <w:rStyle w:val="FooterGreen"/>
      </w:rPr>
      <w:t>XING A</w:t>
    </w:r>
    <w:r>
      <w:rPr>
        <w:rFonts w:ascii="Edmondsans Bold" w:hAnsi="Edmondsans Bold"/>
        <w:color w:val="4C6E1C"/>
        <w:sz w:val="18"/>
      </w:rPr>
      <w:t>CTION ITEMS</w:t>
    </w:r>
    <w:r>
      <w:rPr>
        <w:rFonts w:ascii="Edmondsans Bold" w:hAnsi="Edmondsans Bold"/>
        <w:color w:val="4C6E1C"/>
        <w:sz w:val="18"/>
      </w:rPr>
      <w:tab/>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3C4D7" w14:textId="77777777" w:rsidR="00C15787" w:rsidRDefault="00C15787">
    <w:pPr>
      <w:pStyle w:val="FreeForm"/>
      <w:jc w:val="right"/>
      <w:rPr>
        <w:rFonts w:ascii="Times New Roman" w:eastAsia="Times New Roman" w:hAnsi="Times New Roman"/>
        <w:color w:val="auto"/>
      </w:rPr>
    </w:pPr>
    <w:r>
      <w:rPr>
        <w:rStyle w:val="PageGreen"/>
      </w:rPr>
      <w:fldChar w:fldCharType="begin"/>
    </w:r>
    <w:r>
      <w:rPr>
        <w:rStyle w:val="PageGreen"/>
      </w:rPr>
      <w:instrText xml:space="preserve"> PAGE </w:instrText>
    </w:r>
    <w:r>
      <w:rPr>
        <w:rStyle w:val="PageGreen"/>
      </w:rPr>
      <w:fldChar w:fldCharType="separate"/>
    </w:r>
    <w:r w:rsidR="007374E0">
      <w:rPr>
        <w:rStyle w:val="PageGreen"/>
        <w:noProof/>
      </w:rPr>
      <w:t>21</w:t>
    </w:r>
    <w:r>
      <w:rPr>
        <w:rStyle w:val="PageGreen"/>
      </w:rPr>
      <w:fldChar w:fldCharType="end"/>
    </w:r>
    <w:r>
      <w:t xml:space="preserve"> | </w:t>
    </w:r>
    <w:r>
      <w:rPr>
        <w:rFonts w:ascii="Edmondsans Bold" w:hAnsi="Edmondsans Bold"/>
        <w:color w:val="4C6E1C"/>
        <w:sz w:val="18"/>
      </w:rPr>
      <w:t>TOP INDE</w:t>
    </w:r>
    <w:r>
      <w:rPr>
        <w:rStyle w:val="FooterGreen"/>
      </w:rPr>
      <w:t>XING A</w:t>
    </w:r>
    <w:r>
      <w:rPr>
        <w:rFonts w:ascii="Edmondsans Bold" w:hAnsi="Edmondsans Bold"/>
        <w:color w:val="4C6E1C"/>
        <w:sz w:val="18"/>
      </w:rPr>
      <w:t>CTION ITEMS</w:t>
    </w:r>
    <w:r>
      <w:rPr>
        <w:rFonts w:ascii="Edmondsans Bold" w:hAnsi="Edmondsans Bold"/>
        <w:color w:val="4C6E1C"/>
        <w:sz w:val="18"/>
      </w:rPr>
      <w:tab/>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986D6C" w14:textId="77777777" w:rsidR="00C15787" w:rsidRDefault="00C15787">
    <w:pPr>
      <w:pStyle w:val="FreeForm"/>
      <w:tabs>
        <w:tab w:val="center" w:pos="4680"/>
        <w:tab w:val="right" w:pos="9340"/>
      </w:tabs>
      <w:jc w:val="right"/>
      <w:rPr>
        <w:rFonts w:ascii="Times New Roman" w:eastAsia="Times New Roman" w:hAnsi="Times New Roman"/>
        <w:color w:val="auto"/>
      </w:rPr>
    </w:pPr>
    <w:r>
      <w:rPr>
        <w:color w:val="5E7F25"/>
      </w:rPr>
      <w:fldChar w:fldCharType="begin"/>
    </w:r>
    <w:r>
      <w:rPr>
        <w:color w:val="5E7F25"/>
      </w:rPr>
      <w:instrText xml:space="preserve"> PAGE </w:instrText>
    </w:r>
    <w:r>
      <w:rPr>
        <w:color w:val="5E7F25"/>
      </w:rPr>
      <w:fldChar w:fldCharType="separate"/>
    </w:r>
    <w:r w:rsidR="007374E0">
      <w:rPr>
        <w:noProof/>
        <w:color w:val="5E7F25"/>
      </w:rPr>
      <w:t>18</w:t>
    </w:r>
    <w:r>
      <w:rPr>
        <w:color w:val="5E7F25"/>
      </w:rPr>
      <w:fldChar w:fldCharType="end"/>
    </w:r>
    <w:r>
      <w:rPr>
        <w:sz w:val="22"/>
      </w:rPr>
      <w:t xml:space="preserve"> | </w:t>
    </w:r>
    <w:r>
      <w:rPr>
        <w:rFonts w:ascii="Edmondsans Bold" w:hAnsi="Edmondsans Bold"/>
        <w:color w:val="4C6E1C"/>
        <w:sz w:val="18"/>
      </w:rPr>
      <w:t>TOP INDEXING ACTION ITEMS</w:t>
    </w:r>
    <w:r>
      <w:rPr>
        <w:rFonts w:ascii="Edmondsans Bold" w:hAnsi="Edmondsans Bold"/>
        <w:color w:val="4C6E1C"/>
        <w:sz w:val="18"/>
      </w:rPr>
      <w:tab/>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EFC25B" w14:textId="77777777" w:rsidR="00C15787" w:rsidRDefault="00C15787">
    <w:pPr>
      <w:pStyle w:val="FreeForm"/>
      <w:jc w:val="right"/>
      <w:rPr>
        <w:rFonts w:ascii="Times New Roman" w:eastAsia="Times New Roman" w:hAnsi="Times New Roman"/>
        <w:color w:val="auto"/>
      </w:rPr>
    </w:pPr>
    <w:r>
      <w:rPr>
        <w:rStyle w:val="PageYellow"/>
      </w:rPr>
      <w:fldChar w:fldCharType="begin"/>
    </w:r>
    <w:r>
      <w:rPr>
        <w:rStyle w:val="PageYellow"/>
      </w:rPr>
      <w:instrText xml:space="preserve"> PAGE </w:instrText>
    </w:r>
    <w:r>
      <w:rPr>
        <w:rStyle w:val="PageYellow"/>
      </w:rPr>
      <w:fldChar w:fldCharType="separate"/>
    </w:r>
    <w:r w:rsidR="007374E0">
      <w:rPr>
        <w:rStyle w:val="PageYellow"/>
        <w:noProof/>
      </w:rPr>
      <w:t>32</w:t>
    </w:r>
    <w:r>
      <w:rPr>
        <w:rStyle w:val="PageYellow"/>
      </w:rPr>
      <w:fldChar w:fldCharType="end"/>
    </w:r>
    <w:r>
      <w:t>|</w:t>
    </w:r>
    <w:r>
      <w:rPr>
        <w:rStyle w:val="FooterYellow"/>
      </w:rPr>
      <w:t>TOP LINKING/SOCIAL ACTION ITEMS</w:t>
    </w:r>
    <w:r>
      <w:rPr>
        <w:color w:val="4C6E1C"/>
      </w:rPr>
      <w:tab/>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E9A72C" w14:textId="77777777" w:rsidR="00C15787" w:rsidRDefault="00C15787">
    <w:pPr>
      <w:pStyle w:val="FreeForm"/>
      <w:jc w:val="right"/>
      <w:rPr>
        <w:rFonts w:ascii="Times New Roman" w:eastAsia="Times New Roman" w:hAnsi="Times New Roman"/>
        <w:color w:val="auto"/>
      </w:rPr>
    </w:pPr>
    <w:r>
      <w:rPr>
        <w:rStyle w:val="PageYellow"/>
      </w:rPr>
      <w:fldChar w:fldCharType="begin"/>
    </w:r>
    <w:r>
      <w:rPr>
        <w:rStyle w:val="PageYellow"/>
      </w:rPr>
      <w:instrText xml:space="preserve"> PAGE </w:instrText>
    </w:r>
    <w:r>
      <w:rPr>
        <w:rStyle w:val="PageYellow"/>
      </w:rPr>
      <w:fldChar w:fldCharType="separate"/>
    </w:r>
    <w:r w:rsidR="007374E0">
      <w:rPr>
        <w:rStyle w:val="PageYellow"/>
        <w:noProof/>
      </w:rPr>
      <w:t>31</w:t>
    </w:r>
    <w:r>
      <w:rPr>
        <w:rStyle w:val="PageYellow"/>
      </w:rPr>
      <w:fldChar w:fldCharType="end"/>
    </w:r>
    <w:r>
      <w:t>|</w:t>
    </w:r>
    <w:r>
      <w:rPr>
        <w:rStyle w:val="FooterYellow"/>
      </w:rPr>
      <w:t>TOP LINKING/SOCIAL ACTION ITEMS</w:t>
    </w:r>
    <w:r>
      <w:rPr>
        <w:color w:val="4C6E1C"/>
      </w:rPr>
      <w:tab/>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DE20C" w14:textId="77777777" w:rsidR="00C15787" w:rsidRDefault="00C15787">
    <w:pPr>
      <w:pStyle w:val="FreeForm"/>
      <w:jc w:val="right"/>
      <w:rPr>
        <w:rFonts w:ascii="Times New Roman" w:eastAsia="Times New Roman" w:hAnsi="Times New Roman"/>
        <w:color w:val="auto"/>
      </w:rPr>
    </w:pPr>
    <w:r>
      <w:rPr>
        <w:rStyle w:val="PageYellow"/>
      </w:rPr>
      <w:fldChar w:fldCharType="begin"/>
    </w:r>
    <w:r>
      <w:rPr>
        <w:rStyle w:val="PageYellow"/>
      </w:rPr>
      <w:instrText xml:space="preserve"> PAGE </w:instrText>
    </w:r>
    <w:r>
      <w:rPr>
        <w:rStyle w:val="PageYellow"/>
      </w:rPr>
      <w:fldChar w:fldCharType="separate"/>
    </w:r>
    <w:r w:rsidR="007374E0">
      <w:rPr>
        <w:rStyle w:val="PageYellow"/>
        <w:noProof/>
      </w:rPr>
      <w:t>28</w:t>
    </w:r>
    <w:r>
      <w:rPr>
        <w:rStyle w:val="PageYellow"/>
      </w:rPr>
      <w:fldChar w:fldCharType="end"/>
    </w:r>
    <w:r>
      <w:rPr>
        <w:color w:val="1A1A1A"/>
        <w:sz w:val="22"/>
      </w:rPr>
      <w:t>|</w:t>
    </w:r>
    <w:r>
      <w:rPr>
        <w:rFonts w:ascii="Edmondsans Bold" w:hAnsi="Edmondsans Bold"/>
        <w:color w:val="E0821C"/>
        <w:sz w:val="18"/>
      </w:rPr>
      <w:t xml:space="preserve">TOP LINKING/SOCIAL ACTION </w:t>
    </w:r>
    <w:r>
      <w:rPr>
        <w:rStyle w:val="FooterYellow"/>
      </w:rPr>
      <w:t>ITEMS</w:t>
    </w:r>
    <w:r>
      <w:rPr>
        <w:rFonts w:ascii="Edmondsans Bold" w:hAnsi="Edmondsans Bold"/>
        <w:color w:val="4C6E1C"/>
        <w:sz w:val="18"/>
      </w:rPr>
      <w:tab/>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5DF2D" w14:textId="77777777" w:rsidR="00C15787" w:rsidRDefault="00C15787">
    <w:pPr>
      <w:pStyle w:val="FreeForm"/>
      <w:rPr>
        <w:rFonts w:ascii="Times New Roman" w:eastAsia="Times New Roman" w:hAnsi="Times New Roman"/>
        <w:color w:val="auto"/>
      </w:rPr>
    </w:pPr>
    <w:r>
      <w:rPr>
        <w:color w:val="343434"/>
      </w:rPr>
      <w:fldChar w:fldCharType="begin"/>
    </w:r>
    <w:r>
      <w:rPr>
        <w:color w:val="343434"/>
      </w:rPr>
      <w:instrText xml:space="preserve"> PAGE </w:instrText>
    </w:r>
    <w:r>
      <w:rPr>
        <w:color w:val="343434"/>
      </w:rPr>
      <w:fldChar w:fldCharType="separate"/>
    </w:r>
    <w:r>
      <w:rPr>
        <w:color w:val="343434"/>
      </w:rPr>
      <w:t>35</w:t>
    </w:r>
    <w:r>
      <w:rPr>
        <w:color w:val="343434"/>
      </w:rPr>
      <w:fldChar w:fldCharType="end"/>
    </w:r>
    <w:r>
      <w:t xml:space="preserve">| </w:t>
    </w:r>
    <w:r>
      <w:rPr>
        <w:rFonts w:ascii="Edmondsans Bold" w:hAnsi="Edmondsans Bold"/>
        <w:sz w:val="18"/>
      </w:rPr>
      <w:t>SEO AUDIT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AD1E35" w14:textId="77777777" w:rsidR="00C15787" w:rsidRDefault="00C15787">
    <w:pPr>
      <w:pStyle w:val="FreeForm"/>
      <w:rPr>
        <w:rFonts w:ascii="Times New Roman" w:eastAsia="Times New Roman" w:hAnsi="Times New Roman"/>
        <w:color w:val="auto"/>
      </w:rPr>
    </w:pPr>
    <w:r>
      <w:rPr>
        <w:color w:val="343434"/>
      </w:rPr>
      <w:fldChar w:fldCharType="begin"/>
    </w:r>
    <w:r>
      <w:rPr>
        <w:color w:val="343434"/>
      </w:rPr>
      <w:instrText xml:space="preserve"> PAGE </w:instrText>
    </w:r>
    <w:r>
      <w:rPr>
        <w:color w:val="343434"/>
      </w:rPr>
      <w:fldChar w:fldCharType="separate"/>
    </w:r>
    <w:r>
      <w:rPr>
        <w:color w:val="343434"/>
      </w:rPr>
      <w:t>35</w:t>
    </w:r>
    <w:r>
      <w:rPr>
        <w:color w:val="343434"/>
      </w:rPr>
      <w:fldChar w:fldCharType="end"/>
    </w:r>
    <w:r>
      <w:t xml:space="preserve">| </w:t>
    </w:r>
    <w:r>
      <w:rPr>
        <w:rFonts w:ascii="Edmondsans Bold" w:hAnsi="Edmondsans Bold"/>
        <w:sz w:val="18"/>
      </w:rPr>
      <w:t>SEO AUDIT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A627AB" w14:textId="77777777" w:rsidR="00C15787" w:rsidRDefault="00C15787">
    <w:pPr>
      <w:pStyle w:val="FreeForm"/>
      <w:jc w:val="right"/>
      <w:rPr>
        <w:rFonts w:ascii="Times New Roman" w:eastAsia="Times New Roman" w:hAnsi="Times New Roman"/>
        <w:color w:val="auto"/>
      </w:rPr>
    </w:pPr>
    <w:r>
      <w:rPr>
        <w:rStyle w:val="PageBlack"/>
      </w:rPr>
      <w:fldChar w:fldCharType="begin"/>
    </w:r>
    <w:r>
      <w:rPr>
        <w:rStyle w:val="PageBlack"/>
      </w:rPr>
      <w:instrText xml:space="preserve"> PAGE </w:instrText>
    </w:r>
    <w:r>
      <w:rPr>
        <w:rStyle w:val="PageBlack"/>
      </w:rPr>
      <w:fldChar w:fldCharType="separate"/>
    </w:r>
    <w:r w:rsidR="007374E0">
      <w:rPr>
        <w:rStyle w:val="PageBlack"/>
        <w:noProof/>
      </w:rPr>
      <w:t>33</w:t>
    </w:r>
    <w:r>
      <w:rPr>
        <w:rStyle w:val="PageBlack"/>
      </w:rPr>
      <w:fldChar w:fldCharType="end"/>
    </w:r>
    <w:r>
      <w:rPr>
        <w:sz w:val="22"/>
      </w:rPr>
      <w:t xml:space="preserve"> | </w:t>
    </w:r>
    <w:r>
      <w:rPr>
        <w:rStyle w:val="FooterBlack"/>
      </w:rPr>
      <w:t>TOP LINKING/SOCIAL ACTION ITEMS</w:t>
    </w:r>
    <w:r>
      <w:rPr>
        <w:rStyle w:val="FooterBlack"/>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B2EFBB" w14:textId="77777777" w:rsidR="00C24539" w:rsidRDefault="00C24539">
      <w:r>
        <w:separator/>
      </w:r>
    </w:p>
  </w:footnote>
  <w:footnote w:type="continuationSeparator" w:id="0">
    <w:p w14:paraId="3F7DC007" w14:textId="77777777" w:rsidR="00C24539" w:rsidRDefault="00C245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389195" w14:textId="77777777" w:rsidR="00C15787" w:rsidRDefault="00C15787">
    <w:pPr>
      <w:pStyle w:val="FreeForm"/>
      <w:tabs>
        <w:tab w:val="center" w:pos="4680"/>
        <w:tab w:val="right" w:pos="93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885D79" w14:textId="77777777" w:rsidR="00C15787" w:rsidRDefault="00C15787">
    <w:pPr>
      <w:pStyle w:val="FreeForm"/>
      <w:tabs>
        <w:tab w:val="center" w:pos="4680"/>
        <w:tab w:val="right" w:pos="934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B31F4" w14:textId="77777777" w:rsidR="00C15787" w:rsidRDefault="00C15787">
    <w:pPr>
      <w:pStyle w:val="FreeForm"/>
      <w:tabs>
        <w:tab w:val="center" w:pos="4680"/>
        <w:tab w:val="right" w:pos="9340"/>
      </w:tabs>
      <w:rPr>
        <w:sz w:val="22"/>
      </w:rPr>
    </w:pPr>
    <w:r>
      <w:rPr>
        <w:sz w:val="22"/>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66A753" w14:textId="77777777" w:rsidR="00C15787" w:rsidRDefault="00C15787">
    <w:pPr>
      <w:pStyle w:val="FreeForm"/>
      <w:tabs>
        <w:tab w:val="center" w:pos="4680"/>
        <w:tab w:val="right" w:pos="934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47DAB" w14:textId="77777777" w:rsidR="00C15787" w:rsidRDefault="00C15787">
    <w:pPr>
      <w:pStyle w:val="FreeForm"/>
      <w:tabs>
        <w:tab w:val="center" w:pos="4680"/>
        <w:tab w:val="right" w:pos="934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3AE352" w14:textId="77777777" w:rsidR="00C15787" w:rsidRDefault="00C15787">
    <w:pPr>
      <w:pStyle w:val="FreeForm"/>
      <w:tabs>
        <w:tab w:val="center" w:pos="4680"/>
        <w:tab w:val="right" w:pos="9340"/>
      </w:tabs>
      <w:rPr>
        <w:sz w:val="22"/>
      </w:rPr>
    </w:pPr>
    <w:r>
      <w:rPr>
        <w:sz w:val="22"/>
      </w:rP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044A1C" w14:textId="77777777" w:rsidR="00C15787" w:rsidRDefault="00C15787">
    <w:pPr>
      <w:pStyle w:val="FreeForm"/>
      <w:tabs>
        <w:tab w:val="center" w:pos="4680"/>
        <w:tab w:val="right" w:pos="934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350FB6" w14:textId="77777777" w:rsidR="00C15787" w:rsidRDefault="00C15787">
    <w:pPr>
      <w:pStyle w:val="FreeForm"/>
      <w:tabs>
        <w:tab w:val="center" w:pos="4680"/>
        <w:tab w:val="right" w:pos="9340"/>
      </w:tabs>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C2331C" w14:textId="77777777" w:rsidR="00C15787" w:rsidRDefault="00C15787">
    <w:pPr>
      <w:pStyle w:val="FreeForm"/>
      <w:tabs>
        <w:tab w:val="center" w:pos="4680"/>
        <w:tab w:val="right" w:pos="9340"/>
      </w:tabs>
      <w:rPr>
        <w:sz w:val="22"/>
      </w:rPr>
    </w:pPr>
    <w:r>
      <w:rPr>
        <w:sz w:val="22"/>
      </w:rPr>
      <w:tab/>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AE4D77" w14:textId="77777777" w:rsidR="00C15787" w:rsidRDefault="00C15787">
    <w:pPr>
      <w:pStyle w:val="FreeForm"/>
      <w:tabs>
        <w:tab w:val="center" w:pos="4680"/>
        <w:tab w:val="right" w:pos="9340"/>
      </w:tabs>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4DC0FA" w14:textId="77777777" w:rsidR="00C15787" w:rsidRDefault="00C15787">
    <w:pPr>
      <w:pStyle w:val="FreeForm"/>
      <w:tabs>
        <w:tab w:val="center" w:pos="4680"/>
        <w:tab w:val="right" w:pos="9340"/>
      </w:tabs>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15EC42" w14:textId="77777777" w:rsidR="00C15787" w:rsidRDefault="00C15787">
    <w:pPr>
      <w:pStyle w:val="H4Blue"/>
      <w:spacing w:before="0"/>
      <w:rPr>
        <w:rFonts w:ascii="Times New Roman" w:eastAsia="Times New Roman" w:hAnsi="Times New Roman"/>
        <w:color w:val="auto"/>
        <w:spacing w:val="0"/>
        <w:sz w:val="2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5BA82" w14:textId="77777777" w:rsidR="00C15787" w:rsidRDefault="00C15787">
    <w:pPr>
      <w:pStyle w:val="FreeForm"/>
      <w:tabs>
        <w:tab w:val="center" w:pos="4680"/>
        <w:tab w:val="right" w:pos="9340"/>
      </w:tabs>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AADAF4" w14:textId="77777777" w:rsidR="00C15787" w:rsidRDefault="00C15787">
    <w:pPr>
      <w:pStyle w:val="FreeForm"/>
      <w:tabs>
        <w:tab w:val="center" w:pos="4680"/>
        <w:tab w:val="right" w:pos="9340"/>
      </w:tabs>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ECF91" w14:textId="77777777" w:rsidR="00C15787" w:rsidRDefault="00C15787">
    <w:pPr>
      <w:pStyle w:val="H4Blue"/>
      <w:spacing w:before="0"/>
      <w:rPr>
        <w:rFonts w:ascii="Times New Roman" w:eastAsia="Times New Roman" w:hAnsi="Times New Roman"/>
        <w:color w:val="auto"/>
        <w:spacing w:val="0"/>
        <w:sz w:val="2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7F363" w14:textId="77777777" w:rsidR="00C15787" w:rsidRDefault="00C15787">
    <w:pPr>
      <w:pStyle w:val="FreeForm"/>
      <w:tabs>
        <w:tab w:val="center" w:pos="4680"/>
        <w:tab w:val="right" w:pos="9340"/>
      </w:tabs>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0D4A6" w14:textId="77777777" w:rsidR="00C15787" w:rsidRDefault="00C15787">
    <w:pPr>
      <w:pStyle w:val="FreeForm"/>
      <w:tabs>
        <w:tab w:val="center" w:pos="4680"/>
        <w:tab w:val="right" w:pos="9340"/>
      </w:tabs>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015C03" w14:textId="77777777" w:rsidR="00C15787" w:rsidRDefault="00C15787">
    <w:pPr>
      <w:pStyle w:val="H4Blue"/>
      <w:spacing w:before="0"/>
      <w:rPr>
        <w:rFonts w:ascii="Times New Roman" w:eastAsia="Times New Roman" w:hAnsi="Times New Roman"/>
        <w:color w:val="auto"/>
        <w:spacing w:val="0"/>
        <w:sz w:val="20"/>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009044" w14:textId="77777777" w:rsidR="00C15787" w:rsidRDefault="00C15787">
    <w:pPr>
      <w:pStyle w:val="FreeForm"/>
      <w:tabs>
        <w:tab w:val="center" w:pos="4680"/>
        <w:tab w:val="right" w:pos="9340"/>
      </w:tabs>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2298D" w14:textId="77777777" w:rsidR="00C15787" w:rsidRDefault="00C15787">
    <w:pPr>
      <w:pStyle w:val="FreeForm"/>
      <w:tabs>
        <w:tab w:val="center" w:pos="4680"/>
        <w:tab w:val="right" w:pos="9340"/>
      </w:tabs>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20579" w14:textId="77777777" w:rsidR="00C15787" w:rsidRDefault="00C15787">
    <w:pPr>
      <w:pStyle w:val="H4Blue"/>
      <w:spacing w:before="0"/>
      <w:rPr>
        <w:rFonts w:ascii="Times New Roman" w:eastAsia="Times New Roman" w:hAnsi="Times New Roman"/>
        <w:color w:val="auto"/>
        <w:spacing w:val="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894EE873"/>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 w15:restartNumberingAfterBreak="0">
    <w:nsid w:val="00000002"/>
    <w:multiLevelType w:val="multilevel"/>
    <w:tmpl w:val="894EE874"/>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0000003"/>
    <w:multiLevelType w:val="multilevel"/>
    <w:tmpl w:val="894EE875"/>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 w15:restartNumberingAfterBreak="0">
    <w:nsid w:val="00000004"/>
    <w:multiLevelType w:val="multilevel"/>
    <w:tmpl w:val="894EE876"/>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 w15:restartNumberingAfterBreak="0">
    <w:nsid w:val="00000005"/>
    <w:multiLevelType w:val="multilevel"/>
    <w:tmpl w:val="894EE877"/>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 w15:restartNumberingAfterBreak="0">
    <w:nsid w:val="00000006"/>
    <w:multiLevelType w:val="multilevel"/>
    <w:tmpl w:val="894EE878"/>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 w15:restartNumberingAfterBreak="0">
    <w:nsid w:val="00000007"/>
    <w:multiLevelType w:val="multilevel"/>
    <w:tmpl w:val="894EE879"/>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 w15:restartNumberingAfterBreak="0">
    <w:nsid w:val="00000008"/>
    <w:multiLevelType w:val="multilevel"/>
    <w:tmpl w:val="894EE87A"/>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 w15:restartNumberingAfterBreak="0">
    <w:nsid w:val="00000009"/>
    <w:multiLevelType w:val="multilevel"/>
    <w:tmpl w:val="894EE87B"/>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 w15:restartNumberingAfterBreak="0">
    <w:nsid w:val="0000000A"/>
    <w:multiLevelType w:val="multilevel"/>
    <w:tmpl w:val="894EE87C"/>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 w15:restartNumberingAfterBreak="0">
    <w:nsid w:val="0000000B"/>
    <w:multiLevelType w:val="multilevel"/>
    <w:tmpl w:val="894EE87D"/>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 w15:restartNumberingAfterBreak="0">
    <w:nsid w:val="0000000C"/>
    <w:multiLevelType w:val="multilevel"/>
    <w:tmpl w:val="894EE87E"/>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 w15:restartNumberingAfterBreak="0">
    <w:nsid w:val="0000000D"/>
    <w:multiLevelType w:val="multilevel"/>
    <w:tmpl w:val="894EE87F"/>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3" w15:restartNumberingAfterBreak="0">
    <w:nsid w:val="0000000E"/>
    <w:multiLevelType w:val="multilevel"/>
    <w:tmpl w:val="894EE880"/>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4" w15:restartNumberingAfterBreak="0">
    <w:nsid w:val="0000000F"/>
    <w:multiLevelType w:val="multilevel"/>
    <w:tmpl w:val="894EE881"/>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5" w15:restartNumberingAfterBreak="0">
    <w:nsid w:val="00000010"/>
    <w:multiLevelType w:val="multilevel"/>
    <w:tmpl w:val="894EE882"/>
    <w:lvl w:ilvl="0">
      <w:numFmt w:val="bullet"/>
      <w:lvlText w:val=""/>
      <w:lvlJc w:val="left"/>
      <w:pPr>
        <w:tabs>
          <w:tab w:val="num" w:pos="425"/>
        </w:tabs>
        <w:ind w:left="425"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6" w15:restartNumberingAfterBreak="0">
    <w:nsid w:val="00000011"/>
    <w:multiLevelType w:val="multilevel"/>
    <w:tmpl w:val="894EE883"/>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7" w15:restartNumberingAfterBreak="0">
    <w:nsid w:val="00000012"/>
    <w:multiLevelType w:val="multilevel"/>
    <w:tmpl w:val="894EE884"/>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8" w15:restartNumberingAfterBreak="0">
    <w:nsid w:val="00000013"/>
    <w:multiLevelType w:val="multilevel"/>
    <w:tmpl w:val="894EE885"/>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9" w15:restartNumberingAfterBreak="0">
    <w:nsid w:val="00000014"/>
    <w:multiLevelType w:val="multilevel"/>
    <w:tmpl w:val="894EE886"/>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0" w15:restartNumberingAfterBreak="0">
    <w:nsid w:val="00000015"/>
    <w:multiLevelType w:val="multilevel"/>
    <w:tmpl w:val="894EE887"/>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1" w15:restartNumberingAfterBreak="0">
    <w:nsid w:val="00000016"/>
    <w:multiLevelType w:val="multilevel"/>
    <w:tmpl w:val="894EE888"/>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2" w15:restartNumberingAfterBreak="0">
    <w:nsid w:val="00000017"/>
    <w:multiLevelType w:val="multilevel"/>
    <w:tmpl w:val="894EE889"/>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3" w15:restartNumberingAfterBreak="0">
    <w:nsid w:val="00000018"/>
    <w:multiLevelType w:val="multilevel"/>
    <w:tmpl w:val="894EE88A"/>
    <w:lvl w:ilvl="0">
      <w:numFmt w:val="bullet"/>
      <w:lvlText w:val=""/>
      <w:lvlJc w:val="left"/>
      <w:pPr>
        <w:tabs>
          <w:tab w:val="num" w:pos="425"/>
        </w:tabs>
        <w:ind w:left="425"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4" w15:restartNumberingAfterBreak="0">
    <w:nsid w:val="00000019"/>
    <w:multiLevelType w:val="multilevel"/>
    <w:tmpl w:val="05805058"/>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5" w15:restartNumberingAfterBreak="0">
    <w:nsid w:val="0000001A"/>
    <w:multiLevelType w:val="multilevel"/>
    <w:tmpl w:val="894EE88C"/>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6" w15:restartNumberingAfterBreak="0">
    <w:nsid w:val="0000001B"/>
    <w:multiLevelType w:val="multilevel"/>
    <w:tmpl w:val="894EE88D"/>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7" w15:restartNumberingAfterBreak="0">
    <w:nsid w:val="0000001C"/>
    <w:multiLevelType w:val="multilevel"/>
    <w:tmpl w:val="894EE88E"/>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8" w15:restartNumberingAfterBreak="0">
    <w:nsid w:val="0000001D"/>
    <w:multiLevelType w:val="multilevel"/>
    <w:tmpl w:val="894EE88F"/>
    <w:lvl w:ilvl="0">
      <w:numFmt w:val="bullet"/>
      <w:lvlText w:val=""/>
      <w:lvlJc w:val="left"/>
      <w:pPr>
        <w:tabs>
          <w:tab w:val="num" w:pos="283"/>
        </w:tabs>
        <w:ind w:left="283"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9" w15:restartNumberingAfterBreak="0">
    <w:nsid w:val="0000001E"/>
    <w:multiLevelType w:val="multilevel"/>
    <w:tmpl w:val="894EE890"/>
    <w:lvl w:ilvl="0">
      <w:numFmt w:val="bullet"/>
      <w:lvlText w:val=""/>
      <w:lvlJc w:val="left"/>
      <w:pPr>
        <w:tabs>
          <w:tab w:val="num" w:pos="425"/>
        </w:tabs>
        <w:ind w:left="425"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0" w15:restartNumberingAfterBreak="0">
    <w:nsid w:val="0000001F"/>
    <w:multiLevelType w:val="multilevel"/>
    <w:tmpl w:val="894EE891"/>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1" w15:restartNumberingAfterBreak="0">
    <w:nsid w:val="00000020"/>
    <w:multiLevelType w:val="multilevel"/>
    <w:tmpl w:val="894EE892"/>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2" w15:restartNumberingAfterBreak="0">
    <w:nsid w:val="00000021"/>
    <w:multiLevelType w:val="multilevel"/>
    <w:tmpl w:val="894EE893"/>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3" w15:restartNumberingAfterBreak="0">
    <w:nsid w:val="00000022"/>
    <w:multiLevelType w:val="multilevel"/>
    <w:tmpl w:val="894EE894"/>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4" w15:restartNumberingAfterBreak="0">
    <w:nsid w:val="00000023"/>
    <w:multiLevelType w:val="multilevel"/>
    <w:tmpl w:val="894EE895"/>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5" w15:restartNumberingAfterBreak="0">
    <w:nsid w:val="00000024"/>
    <w:multiLevelType w:val="multilevel"/>
    <w:tmpl w:val="894EE896"/>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6" w15:restartNumberingAfterBreak="0">
    <w:nsid w:val="00000025"/>
    <w:multiLevelType w:val="multilevel"/>
    <w:tmpl w:val="894EE897"/>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7" w15:restartNumberingAfterBreak="0">
    <w:nsid w:val="00000026"/>
    <w:multiLevelType w:val="multilevel"/>
    <w:tmpl w:val="894EE898"/>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8" w15:restartNumberingAfterBreak="0">
    <w:nsid w:val="00000027"/>
    <w:multiLevelType w:val="multilevel"/>
    <w:tmpl w:val="894EE899"/>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9" w15:restartNumberingAfterBreak="0">
    <w:nsid w:val="00000028"/>
    <w:multiLevelType w:val="multilevel"/>
    <w:tmpl w:val="894EE89A"/>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0" w15:restartNumberingAfterBreak="0">
    <w:nsid w:val="00000029"/>
    <w:multiLevelType w:val="multilevel"/>
    <w:tmpl w:val="894EE89B"/>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1" w15:restartNumberingAfterBreak="0">
    <w:nsid w:val="0000002A"/>
    <w:multiLevelType w:val="multilevel"/>
    <w:tmpl w:val="894EE89C"/>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2" w15:restartNumberingAfterBreak="0">
    <w:nsid w:val="0000002B"/>
    <w:multiLevelType w:val="multilevel"/>
    <w:tmpl w:val="894EE89D"/>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43" w15:restartNumberingAfterBreak="0">
    <w:nsid w:val="0000002C"/>
    <w:multiLevelType w:val="multilevel"/>
    <w:tmpl w:val="894EE89E"/>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4" w15:restartNumberingAfterBreak="0">
    <w:nsid w:val="0000002D"/>
    <w:multiLevelType w:val="multilevel"/>
    <w:tmpl w:val="894EE89F"/>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5" w15:restartNumberingAfterBreak="0">
    <w:nsid w:val="0000002E"/>
    <w:multiLevelType w:val="multilevel"/>
    <w:tmpl w:val="894EE8A0"/>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6" w15:restartNumberingAfterBreak="0">
    <w:nsid w:val="0000002F"/>
    <w:multiLevelType w:val="multilevel"/>
    <w:tmpl w:val="894EE8A1"/>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7" w15:restartNumberingAfterBreak="0">
    <w:nsid w:val="00000030"/>
    <w:multiLevelType w:val="multilevel"/>
    <w:tmpl w:val="894EE8A2"/>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8" w15:restartNumberingAfterBreak="0">
    <w:nsid w:val="00000031"/>
    <w:multiLevelType w:val="multilevel"/>
    <w:tmpl w:val="894EE8A3"/>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9" w15:restartNumberingAfterBreak="0">
    <w:nsid w:val="00000032"/>
    <w:multiLevelType w:val="multilevel"/>
    <w:tmpl w:val="894EE8A4"/>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0" w15:restartNumberingAfterBreak="0">
    <w:nsid w:val="00000033"/>
    <w:multiLevelType w:val="multilevel"/>
    <w:tmpl w:val="894EE8A5"/>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1" w15:restartNumberingAfterBreak="0">
    <w:nsid w:val="00000034"/>
    <w:multiLevelType w:val="multilevel"/>
    <w:tmpl w:val="894EE8A6"/>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2" w15:restartNumberingAfterBreak="0">
    <w:nsid w:val="00000035"/>
    <w:multiLevelType w:val="multilevel"/>
    <w:tmpl w:val="894EE8A7"/>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3" w15:restartNumberingAfterBreak="0">
    <w:nsid w:val="00000036"/>
    <w:multiLevelType w:val="multilevel"/>
    <w:tmpl w:val="894EE8A8"/>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4" w15:restartNumberingAfterBreak="0">
    <w:nsid w:val="00000037"/>
    <w:multiLevelType w:val="multilevel"/>
    <w:tmpl w:val="894EE8A9"/>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5" w15:restartNumberingAfterBreak="0">
    <w:nsid w:val="00000038"/>
    <w:multiLevelType w:val="multilevel"/>
    <w:tmpl w:val="894EE8AA"/>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6" w15:restartNumberingAfterBreak="0">
    <w:nsid w:val="00000039"/>
    <w:multiLevelType w:val="multilevel"/>
    <w:tmpl w:val="894EE8AB"/>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7" w15:restartNumberingAfterBreak="0">
    <w:nsid w:val="0000003A"/>
    <w:multiLevelType w:val="multilevel"/>
    <w:tmpl w:val="894EE8AC"/>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8" w15:restartNumberingAfterBreak="0">
    <w:nsid w:val="0000003B"/>
    <w:multiLevelType w:val="multilevel"/>
    <w:tmpl w:val="894EE8AD"/>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9" w15:restartNumberingAfterBreak="0">
    <w:nsid w:val="0000003C"/>
    <w:multiLevelType w:val="multilevel"/>
    <w:tmpl w:val="894EE8AE"/>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0" w15:restartNumberingAfterBreak="0">
    <w:nsid w:val="0000003D"/>
    <w:multiLevelType w:val="multilevel"/>
    <w:tmpl w:val="894EE8AF"/>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1" w15:restartNumberingAfterBreak="0">
    <w:nsid w:val="0000003E"/>
    <w:multiLevelType w:val="multilevel"/>
    <w:tmpl w:val="894EE8B0"/>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62" w15:restartNumberingAfterBreak="0">
    <w:nsid w:val="0000003F"/>
    <w:multiLevelType w:val="multilevel"/>
    <w:tmpl w:val="894EE8B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00000040"/>
    <w:multiLevelType w:val="multilevel"/>
    <w:tmpl w:val="894EE8B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00000041"/>
    <w:multiLevelType w:val="multilevel"/>
    <w:tmpl w:val="894EE8B3"/>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5" w15:restartNumberingAfterBreak="0">
    <w:nsid w:val="00000042"/>
    <w:multiLevelType w:val="multilevel"/>
    <w:tmpl w:val="894EE8B4"/>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6" w15:restartNumberingAfterBreak="0">
    <w:nsid w:val="00000043"/>
    <w:multiLevelType w:val="multilevel"/>
    <w:tmpl w:val="894EE8B5"/>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7" w15:restartNumberingAfterBreak="0">
    <w:nsid w:val="00000044"/>
    <w:multiLevelType w:val="multilevel"/>
    <w:tmpl w:val="894EE8B6"/>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8" w15:restartNumberingAfterBreak="0">
    <w:nsid w:val="00000045"/>
    <w:multiLevelType w:val="multilevel"/>
    <w:tmpl w:val="894EE8B7"/>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9" w15:restartNumberingAfterBreak="0">
    <w:nsid w:val="00000046"/>
    <w:multiLevelType w:val="multilevel"/>
    <w:tmpl w:val="894EE8B8"/>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0" w15:restartNumberingAfterBreak="0">
    <w:nsid w:val="00000047"/>
    <w:multiLevelType w:val="multilevel"/>
    <w:tmpl w:val="894EE8B9"/>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1" w15:restartNumberingAfterBreak="0">
    <w:nsid w:val="00000048"/>
    <w:multiLevelType w:val="multilevel"/>
    <w:tmpl w:val="894EE8BA"/>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2" w15:restartNumberingAfterBreak="0">
    <w:nsid w:val="00000049"/>
    <w:multiLevelType w:val="multilevel"/>
    <w:tmpl w:val="894EE8BB"/>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3" w15:restartNumberingAfterBreak="0">
    <w:nsid w:val="0000004A"/>
    <w:multiLevelType w:val="multilevel"/>
    <w:tmpl w:val="894EE8BC"/>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4" w15:restartNumberingAfterBreak="0">
    <w:nsid w:val="0000004B"/>
    <w:multiLevelType w:val="multilevel"/>
    <w:tmpl w:val="894EE8BD"/>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5" w15:restartNumberingAfterBreak="0">
    <w:nsid w:val="0000004C"/>
    <w:multiLevelType w:val="multilevel"/>
    <w:tmpl w:val="894EE8BE"/>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6" w15:restartNumberingAfterBreak="0">
    <w:nsid w:val="0000004D"/>
    <w:multiLevelType w:val="multilevel"/>
    <w:tmpl w:val="894EE8BF"/>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7" w15:restartNumberingAfterBreak="0">
    <w:nsid w:val="0000004E"/>
    <w:multiLevelType w:val="multilevel"/>
    <w:tmpl w:val="894EE8C0"/>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8" w15:restartNumberingAfterBreak="0">
    <w:nsid w:val="0000004F"/>
    <w:multiLevelType w:val="multilevel"/>
    <w:tmpl w:val="894EE8C1"/>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9" w15:restartNumberingAfterBreak="0">
    <w:nsid w:val="00000050"/>
    <w:multiLevelType w:val="multilevel"/>
    <w:tmpl w:val="894EE8C2"/>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0" w15:restartNumberingAfterBreak="0">
    <w:nsid w:val="00000051"/>
    <w:multiLevelType w:val="multilevel"/>
    <w:tmpl w:val="894EE8C3"/>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1" w15:restartNumberingAfterBreak="0">
    <w:nsid w:val="00000052"/>
    <w:multiLevelType w:val="multilevel"/>
    <w:tmpl w:val="894EE8C4"/>
    <w:lvl w:ilvl="0">
      <w:start w:val="1"/>
      <w:numFmt w:val="decimal"/>
      <w:isLgl/>
      <w:lvlText w:val="%1."/>
      <w:lvlJc w:val="left"/>
      <w:pPr>
        <w:tabs>
          <w:tab w:val="num" w:pos="360"/>
        </w:tabs>
        <w:ind w:left="360" w:firstLine="0"/>
      </w:pPr>
      <w:rPr>
        <w:rFonts w:hint="default"/>
        <w:position w:val="0"/>
      </w:rPr>
    </w:lvl>
    <w:lvl w:ilvl="1">
      <w:start w:val="1"/>
      <w:numFmt w:val="decimal"/>
      <w:isLgl/>
      <w:lvlText w:val="%1.%2."/>
      <w:lvlJc w:val="left"/>
      <w:pPr>
        <w:tabs>
          <w:tab w:val="num" w:pos="648"/>
        </w:tabs>
        <w:ind w:left="648" w:firstLine="360"/>
      </w:pPr>
      <w:rPr>
        <w:rFonts w:hint="default"/>
        <w:position w:val="0"/>
      </w:rPr>
    </w:lvl>
    <w:lvl w:ilvl="2">
      <w:start w:val="1"/>
      <w:numFmt w:val="decimal"/>
      <w:isLgl/>
      <w:lvlText w:val="%1.%2.%3."/>
      <w:lvlJc w:val="left"/>
      <w:pPr>
        <w:tabs>
          <w:tab w:val="num" w:pos="864"/>
        </w:tabs>
        <w:ind w:left="864" w:firstLine="720"/>
      </w:pPr>
      <w:rPr>
        <w:rFonts w:hint="default"/>
        <w:position w:val="0"/>
      </w:rPr>
    </w:lvl>
    <w:lvl w:ilvl="3">
      <w:start w:val="1"/>
      <w:numFmt w:val="decimal"/>
      <w:isLgl/>
      <w:lvlText w:val="%1.%2.%3.%4."/>
      <w:lvlJc w:val="left"/>
      <w:pPr>
        <w:tabs>
          <w:tab w:val="num" w:pos="1051"/>
        </w:tabs>
        <w:ind w:left="1051" w:firstLine="1080"/>
      </w:pPr>
      <w:rPr>
        <w:rFonts w:hint="default"/>
        <w:position w:val="0"/>
      </w:rPr>
    </w:lvl>
    <w:lvl w:ilvl="4">
      <w:start w:val="1"/>
      <w:numFmt w:val="decimal"/>
      <w:isLgl/>
      <w:lvlText w:val="%1.%2.%3.%4.%5."/>
      <w:lvlJc w:val="left"/>
      <w:pPr>
        <w:tabs>
          <w:tab w:val="num" w:pos="1253"/>
        </w:tabs>
        <w:ind w:left="1253" w:firstLine="1440"/>
      </w:pPr>
      <w:rPr>
        <w:rFonts w:hint="default"/>
        <w:position w:val="0"/>
      </w:rPr>
    </w:lvl>
    <w:lvl w:ilvl="5">
      <w:start w:val="1"/>
      <w:numFmt w:val="decimal"/>
      <w:isLgl/>
      <w:lvlText w:val="%1.%2.%3.%4.%5.%6."/>
      <w:lvlJc w:val="left"/>
      <w:pPr>
        <w:tabs>
          <w:tab w:val="num" w:pos="1440"/>
        </w:tabs>
        <w:ind w:left="1440" w:firstLine="1800"/>
      </w:pPr>
      <w:rPr>
        <w:rFonts w:hint="default"/>
        <w:position w:val="0"/>
      </w:rPr>
    </w:lvl>
    <w:lvl w:ilvl="6">
      <w:start w:val="1"/>
      <w:numFmt w:val="decimal"/>
      <w:isLgl/>
      <w:lvlText w:val="%1.%2.%3.%4.%5.%6.%7."/>
      <w:lvlJc w:val="left"/>
      <w:pPr>
        <w:tabs>
          <w:tab w:val="num" w:pos="1656"/>
        </w:tabs>
        <w:ind w:left="1656" w:firstLine="2160"/>
      </w:pPr>
      <w:rPr>
        <w:rFonts w:hint="default"/>
        <w:position w:val="0"/>
      </w:rPr>
    </w:lvl>
    <w:lvl w:ilvl="7">
      <w:start w:val="1"/>
      <w:numFmt w:val="decimal"/>
      <w:isLgl/>
      <w:lvlText w:val="%1.%2.%3.%4.%5.%6.%7.%8."/>
      <w:lvlJc w:val="left"/>
      <w:pPr>
        <w:tabs>
          <w:tab w:val="num" w:pos="1843"/>
        </w:tabs>
        <w:ind w:left="1843" w:firstLine="2520"/>
      </w:pPr>
      <w:rPr>
        <w:rFonts w:hint="default"/>
        <w:position w:val="0"/>
      </w:rPr>
    </w:lvl>
    <w:lvl w:ilvl="8">
      <w:start w:val="1"/>
      <w:numFmt w:val="decimal"/>
      <w:isLgl/>
      <w:lvlText w:val="%1.%2.%3.%4.%5.%6.%7.%8.%9."/>
      <w:lvlJc w:val="left"/>
      <w:pPr>
        <w:tabs>
          <w:tab w:val="num" w:pos="2059"/>
        </w:tabs>
        <w:ind w:left="2059" w:firstLine="2880"/>
      </w:pPr>
      <w:rPr>
        <w:rFonts w:hint="default"/>
        <w:position w:val="0"/>
      </w:rPr>
    </w:lvl>
  </w:abstractNum>
  <w:abstractNum w:abstractNumId="82" w15:restartNumberingAfterBreak="0">
    <w:nsid w:val="00000053"/>
    <w:multiLevelType w:val="multilevel"/>
    <w:tmpl w:val="894EE8C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00000054"/>
    <w:multiLevelType w:val="multilevel"/>
    <w:tmpl w:val="894EE8C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00000055"/>
    <w:multiLevelType w:val="multilevel"/>
    <w:tmpl w:val="894EE8C7"/>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00000056"/>
    <w:multiLevelType w:val="multilevel"/>
    <w:tmpl w:val="894EE8C8"/>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6" w15:restartNumberingAfterBreak="0">
    <w:nsid w:val="00000057"/>
    <w:multiLevelType w:val="multilevel"/>
    <w:tmpl w:val="894EE8C9"/>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7" w15:restartNumberingAfterBreak="0">
    <w:nsid w:val="00000058"/>
    <w:multiLevelType w:val="multilevel"/>
    <w:tmpl w:val="894EE8CA"/>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8" w15:restartNumberingAfterBreak="0">
    <w:nsid w:val="00000059"/>
    <w:multiLevelType w:val="multilevel"/>
    <w:tmpl w:val="894EE8CB"/>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9" w15:restartNumberingAfterBreak="0">
    <w:nsid w:val="0000005A"/>
    <w:multiLevelType w:val="multilevel"/>
    <w:tmpl w:val="894EE8CC"/>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0" w15:restartNumberingAfterBreak="0">
    <w:nsid w:val="0000005B"/>
    <w:multiLevelType w:val="multilevel"/>
    <w:tmpl w:val="894EE8CD"/>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1" w15:restartNumberingAfterBreak="0">
    <w:nsid w:val="0000005C"/>
    <w:multiLevelType w:val="multilevel"/>
    <w:tmpl w:val="894EE8CE"/>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2" w15:restartNumberingAfterBreak="0">
    <w:nsid w:val="0000005D"/>
    <w:multiLevelType w:val="multilevel"/>
    <w:tmpl w:val="894EE8CF"/>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3" w15:restartNumberingAfterBreak="0">
    <w:nsid w:val="0000005E"/>
    <w:multiLevelType w:val="multilevel"/>
    <w:tmpl w:val="894EE8D0"/>
    <w:lvl w:ilvl="0">
      <w:numFmt w:val="bullet"/>
      <w:lvlText w:val=""/>
      <w:lvlJc w:val="left"/>
      <w:pPr>
        <w:tabs>
          <w:tab w:val="num" w:pos="57"/>
        </w:tabs>
        <w:ind w:left="57"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4" w15:restartNumberingAfterBreak="0">
    <w:nsid w:val="0000005F"/>
    <w:multiLevelType w:val="multilevel"/>
    <w:tmpl w:val="894EE8D1"/>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5" w15:restartNumberingAfterBreak="0">
    <w:nsid w:val="00000060"/>
    <w:multiLevelType w:val="multilevel"/>
    <w:tmpl w:val="894EE8D2"/>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6" w15:restartNumberingAfterBreak="0">
    <w:nsid w:val="00000061"/>
    <w:multiLevelType w:val="multilevel"/>
    <w:tmpl w:val="894EE8D3"/>
    <w:lvl w:ilvl="0">
      <w:start w:val="1"/>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7" w15:restartNumberingAfterBreak="0">
    <w:nsid w:val="00000062"/>
    <w:multiLevelType w:val="multilevel"/>
    <w:tmpl w:val="894EE8D4"/>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8" w15:restartNumberingAfterBreak="0">
    <w:nsid w:val="00000063"/>
    <w:multiLevelType w:val="multilevel"/>
    <w:tmpl w:val="894EE8D5"/>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99" w15:restartNumberingAfterBreak="0">
    <w:nsid w:val="00000064"/>
    <w:multiLevelType w:val="multilevel"/>
    <w:tmpl w:val="894EE8D6"/>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142"/>
        </w:tabs>
        <w:ind w:left="142"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0" w15:restartNumberingAfterBreak="0">
    <w:nsid w:val="00000065"/>
    <w:multiLevelType w:val="multilevel"/>
    <w:tmpl w:val="894EE8D7"/>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00000066"/>
    <w:multiLevelType w:val="multilevel"/>
    <w:tmpl w:val="894EE8D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00000067"/>
    <w:multiLevelType w:val="multilevel"/>
    <w:tmpl w:val="894EE8D9"/>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3" w15:restartNumberingAfterBreak="0">
    <w:nsid w:val="00000068"/>
    <w:multiLevelType w:val="multilevel"/>
    <w:tmpl w:val="894EE8DA"/>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4" w15:restartNumberingAfterBreak="0">
    <w:nsid w:val="00000069"/>
    <w:multiLevelType w:val="multilevel"/>
    <w:tmpl w:val="894EE8DB"/>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5" w15:restartNumberingAfterBreak="0">
    <w:nsid w:val="0000006A"/>
    <w:multiLevelType w:val="multilevel"/>
    <w:tmpl w:val="894EE8DC"/>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6" w15:restartNumberingAfterBreak="0">
    <w:nsid w:val="0000006B"/>
    <w:multiLevelType w:val="multilevel"/>
    <w:tmpl w:val="894EE8DD"/>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7" w15:restartNumberingAfterBreak="0">
    <w:nsid w:val="0000006C"/>
    <w:multiLevelType w:val="multilevel"/>
    <w:tmpl w:val="894EE8DE"/>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8" w15:restartNumberingAfterBreak="0">
    <w:nsid w:val="0000006D"/>
    <w:multiLevelType w:val="multilevel"/>
    <w:tmpl w:val="894EE8DF"/>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09" w15:restartNumberingAfterBreak="0">
    <w:nsid w:val="0000006E"/>
    <w:multiLevelType w:val="multilevel"/>
    <w:tmpl w:val="894EE8E0"/>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0" w15:restartNumberingAfterBreak="0">
    <w:nsid w:val="0000006F"/>
    <w:multiLevelType w:val="multilevel"/>
    <w:tmpl w:val="894EE8E1"/>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1" w15:restartNumberingAfterBreak="0">
    <w:nsid w:val="00000070"/>
    <w:multiLevelType w:val="multilevel"/>
    <w:tmpl w:val="894EE8E2"/>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2" w15:restartNumberingAfterBreak="0">
    <w:nsid w:val="00000071"/>
    <w:multiLevelType w:val="multilevel"/>
    <w:tmpl w:val="894EE8E3"/>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3" w15:restartNumberingAfterBreak="0">
    <w:nsid w:val="00000072"/>
    <w:multiLevelType w:val="multilevel"/>
    <w:tmpl w:val="894EE8E4"/>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4" w15:restartNumberingAfterBreak="0">
    <w:nsid w:val="00000073"/>
    <w:multiLevelType w:val="multilevel"/>
    <w:tmpl w:val="894EE8E5"/>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5" w15:restartNumberingAfterBreak="0">
    <w:nsid w:val="00000074"/>
    <w:multiLevelType w:val="multilevel"/>
    <w:tmpl w:val="894EE8E6"/>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6" w15:restartNumberingAfterBreak="0">
    <w:nsid w:val="00000075"/>
    <w:multiLevelType w:val="multilevel"/>
    <w:tmpl w:val="894EE8E7"/>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7" w15:restartNumberingAfterBreak="0">
    <w:nsid w:val="00000076"/>
    <w:multiLevelType w:val="multilevel"/>
    <w:tmpl w:val="894EE8E8"/>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8" w15:restartNumberingAfterBreak="0">
    <w:nsid w:val="00000077"/>
    <w:multiLevelType w:val="multilevel"/>
    <w:tmpl w:val="894EE8E9"/>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9" w15:restartNumberingAfterBreak="0">
    <w:nsid w:val="00000078"/>
    <w:multiLevelType w:val="multilevel"/>
    <w:tmpl w:val="894EE8EA"/>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0" w15:restartNumberingAfterBreak="0">
    <w:nsid w:val="00000079"/>
    <w:multiLevelType w:val="multilevel"/>
    <w:tmpl w:val="894EE8EB"/>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1" w15:restartNumberingAfterBreak="0">
    <w:nsid w:val="0000007A"/>
    <w:multiLevelType w:val="multilevel"/>
    <w:tmpl w:val="894EE8EC"/>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2" w15:restartNumberingAfterBreak="0">
    <w:nsid w:val="0000007B"/>
    <w:multiLevelType w:val="multilevel"/>
    <w:tmpl w:val="894EE8ED"/>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3" w15:restartNumberingAfterBreak="0">
    <w:nsid w:val="0000007C"/>
    <w:multiLevelType w:val="multilevel"/>
    <w:tmpl w:val="894EE8EE"/>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4" w15:restartNumberingAfterBreak="0">
    <w:nsid w:val="0000007D"/>
    <w:multiLevelType w:val="multilevel"/>
    <w:tmpl w:val="894EE8EF"/>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5" w15:restartNumberingAfterBreak="0">
    <w:nsid w:val="0000007E"/>
    <w:multiLevelType w:val="multilevel"/>
    <w:tmpl w:val="894EE8F0"/>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6" w15:restartNumberingAfterBreak="0">
    <w:nsid w:val="0000007F"/>
    <w:multiLevelType w:val="multilevel"/>
    <w:tmpl w:val="894EE8F1"/>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7" w15:restartNumberingAfterBreak="0">
    <w:nsid w:val="00000080"/>
    <w:multiLevelType w:val="multilevel"/>
    <w:tmpl w:val="894EE8F2"/>
    <w:lvl w:ilvl="0">
      <w:numFmt w:val="bullet"/>
      <w:lvlText w:val=""/>
      <w:lvlJc w:val="left"/>
      <w:pPr>
        <w:tabs>
          <w:tab w:val="num" w:pos="142"/>
        </w:tabs>
        <w:ind w:left="142"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BDB"/>
    <w:rsid w:val="00005108"/>
    <w:rsid w:val="0002483A"/>
    <w:rsid w:val="00033CA2"/>
    <w:rsid w:val="00083638"/>
    <w:rsid w:val="000E6020"/>
    <w:rsid w:val="000F58B5"/>
    <w:rsid w:val="00134579"/>
    <w:rsid w:val="001674B1"/>
    <w:rsid w:val="00185CED"/>
    <w:rsid w:val="0019600B"/>
    <w:rsid w:val="00196F9B"/>
    <w:rsid w:val="001A3FD5"/>
    <w:rsid w:val="001C6061"/>
    <w:rsid w:val="001C7345"/>
    <w:rsid w:val="001D3705"/>
    <w:rsid w:val="002038F4"/>
    <w:rsid w:val="002571B8"/>
    <w:rsid w:val="00257A5E"/>
    <w:rsid w:val="00272D9E"/>
    <w:rsid w:val="00280957"/>
    <w:rsid w:val="002914BE"/>
    <w:rsid w:val="002B04CA"/>
    <w:rsid w:val="002B6D89"/>
    <w:rsid w:val="002B732F"/>
    <w:rsid w:val="002D52AE"/>
    <w:rsid w:val="002F1B30"/>
    <w:rsid w:val="00325FDA"/>
    <w:rsid w:val="0035145D"/>
    <w:rsid w:val="003A2C5B"/>
    <w:rsid w:val="003B66D6"/>
    <w:rsid w:val="00434A5B"/>
    <w:rsid w:val="00437DB7"/>
    <w:rsid w:val="0045579F"/>
    <w:rsid w:val="00464EE2"/>
    <w:rsid w:val="00485F8E"/>
    <w:rsid w:val="00486848"/>
    <w:rsid w:val="004C27FE"/>
    <w:rsid w:val="00505CD9"/>
    <w:rsid w:val="0051763B"/>
    <w:rsid w:val="0052054B"/>
    <w:rsid w:val="00551EF6"/>
    <w:rsid w:val="005A7EEA"/>
    <w:rsid w:val="005C594A"/>
    <w:rsid w:val="005C5FFD"/>
    <w:rsid w:val="0061030B"/>
    <w:rsid w:val="00610637"/>
    <w:rsid w:val="006726C5"/>
    <w:rsid w:val="006C246E"/>
    <w:rsid w:val="006F272A"/>
    <w:rsid w:val="0070298E"/>
    <w:rsid w:val="00706BDD"/>
    <w:rsid w:val="00716069"/>
    <w:rsid w:val="00716BDB"/>
    <w:rsid w:val="00716EE4"/>
    <w:rsid w:val="0071747F"/>
    <w:rsid w:val="007209E4"/>
    <w:rsid w:val="007374E0"/>
    <w:rsid w:val="0074253B"/>
    <w:rsid w:val="0075193B"/>
    <w:rsid w:val="00760236"/>
    <w:rsid w:val="007B77C0"/>
    <w:rsid w:val="007E71AE"/>
    <w:rsid w:val="00805B2C"/>
    <w:rsid w:val="008260CF"/>
    <w:rsid w:val="008601C0"/>
    <w:rsid w:val="00883107"/>
    <w:rsid w:val="00883D15"/>
    <w:rsid w:val="009418A0"/>
    <w:rsid w:val="00957CAC"/>
    <w:rsid w:val="00986D83"/>
    <w:rsid w:val="009B6459"/>
    <w:rsid w:val="009D2EC2"/>
    <w:rsid w:val="00A04751"/>
    <w:rsid w:val="00A10829"/>
    <w:rsid w:val="00A13F48"/>
    <w:rsid w:val="00A37E82"/>
    <w:rsid w:val="00A5266E"/>
    <w:rsid w:val="00A6136C"/>
    <w:rsid w:val="00A76ABB"/>
    <w:rsid w:val="00A82980"/>
    <w:rsid w:val="00AC341D"/>
    <w:rsid w:val="00B25076"/>
    <w:rsid w:val="00B3476E"/>
    <w:rsid w:val="00B54416"/>
    <w:rsid w:val="00B629F4"/>
    <w:rsid w:val="00B66FEA"/>
    <w:rsid w:val="00B67C7C"/>
    <w:rsid w:val="00B94BFF"/>
    <w:rsid w:val="00BB639F"/>
    <w:rsid w:val="00BC4976"/>
    <w:rsid w:val="00BF1E5D"/>
    <w:rsid w:val="00C15787"/>
    <w:rsid w:val="00C20693"/>
    <w:rsid w:val="00C24539"/>
    <w:rsid w:val="00C3550F"/>
    <w:rsid w:val="00C404AD"/>
    <w:rsid w:val="00C43DCF"/>
    <w:rsid w:val="00C60D2D"/>
    <w:rsid w:val="00C63903"/>
    <w:rsid w:val="00C83455"/>
    <w:rsid w:val="00C87117"/>
    <w:rsid w:val="00CA7B5A"/>
    <w:rsid w:val="00CC64EE"/>
    <w:rsid w:val="00CC7803"/>
    <w:rsid w:val="00CE05A7"/>
    <w:rsid w:val="00CE62EC"/>
    <w:rsid w:val="00D001B1"/>
    <w:rsid w:val="00D11E47"/>
    <w:rsid w:val="00D52E5F"/>
    <w:rsid w:val="00D65143"/>
    <w:rsid w:val="00D76361"/>
    <w:rsid w:val="00D857C8"/>
    <w:rsid w:val="00DA760C"/>
    <w:rsid w:val="00DB035D"/>
    <w:rsid w:val="00DB4B8E"/>
    <w:rsid w:val="00DD45F9"/>
    <w:rsid w:val="00DE3399"/>
    <w:rsid w:val="00E407C4"/>
    <w:rsid w:val="00E43B53"/>
    <w:rsid w:val="00E63588"/>
    <w:rsid w:val="00ED5374"/>
    <w:rsid w:val="00EE17CE"/>
    <w:rsid w:val="00F3629A"/>
    <w:rsid w:val="00F65C2B"/>
    <w:rsid w:val="00F90365"/>
    <w:rsid w:val="00FA1743"/>
    <w:rsid w:val="00FA7B03"/>
    <w:rsid w:val="00FC46C8"/>
    <w:rsid w:val="00FE35B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B321913"/>
  <w15:docId w15:val="{8CE7307C-5337-48B8-B6B6-7C84C96B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7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6F272A"/>
    <w:rPr>
      <w:rFonts w:ascii="Calibri" w:eastAsia="ヒラギノ角ゴ Pro W3" w:hAnsi="Calibri"/>
      <w:color w:val="000000"/>
    </w:rPr>
  </w:style>
  <w:style w:type="character" w:customStyle="1" w:styleId="PageBlack">
    <w:name w:val="Page# Black"/>
    <w:rsid w:val="006F272A"/>
    <w:rPr>
      <w:rFonts w:ascii="Droid Serif Bold" w:eastAsia="ヒラギノ角ゴ Pro W3" w:hAnsi="Droid Serif Bold"/>
      <w:b w:val="0"/>
      <w:i w:val="0"/>
      <w:caps w:val="0"/>
      <w:smallCaps w:val="0"/>
      <w:strike w:val="0"/>
      <w:dstrike w:val="0"/>
      <w:color w:val="343434"/>
      <w:spacing w:val="0"/>
      <w:position w:val="0"/>
      <w:sz w:val="24"/>
      <w:u w:val="none"/>
      <w:shd w:val="clear" w:color="auto" w:fill="auto"/>
      <w:vertAlign w:val="baseline"/>
      <w:lang w:val="en-US"/>
    </w:rPr>
  </w:style>
  <w:style w:type="character" w:customStyle="1" w:styleId="Unknown0">
    <w:name w:val="Unknown 0"/>
    <w:semiHidden/>
    <w:rsid w:val="006F272A"/>
  </w:style>
  <w:style w:type="character" w:customStyle="1" w:styleId="FooterBlack">
    <w:name w:val="Footer Black"/>
    <w:rsid w:val="006F272A"/>
    <w:rPr>
      <w:rFonts w:ascii="Edmondsans Bold" w:eastAsia="ヒラギノ角ゴ Pro W3" w:hAnsi="Edmondsans Bold"/>
      <w:b w:val="0"/>
      <w:i w:val="0"/>
      <w:caps w:val="0"/>
      <w:smallCaps w:val="0"/>
      <w:strike w:val="0"/>
      <w:dstrike w:val="0"/>
      <w:color w:val="343434"/>
      <w:spacing w:val="0"/>
      <w:position w:val="0"/>
      <w:sz w:val="18"/>
      <w:u w:val="none"/>
      <w:shd w:val="clear" w:color="auto" w:fill="auto"/>
      <w:vertAlign w:val="baseline"/>
      <w:lang w:val="en-US"/>
    </w:rPr>
  </w:style>
  <w:style w:type="paragraph" w:customStyle="1" w:styleId="TOC11">
    <w:name w:val="TOC 11"/>
    <w:next w:val="FreeForm"/>
    <w:rsid w:val="006F272A"/>
    <w:pPr>
      <w:tabs>
        <w:tab w:val="right" w:pos="9350"/>
      </w:tabs>
      <w:spacing w:before="60" w:line="264" w:lineRule="auto"/>
      <w:outlineLvl w:val="0"/>
    </w:pPr>
    <w:rPr>
      <w:rFonts w:ascii="ChunkFive Roman" w:eastAsia="ヒラギノ角ゴ Pro W3" w:hAnsi="ChunkFive Roman"/>
      <w:color w:val="003C52"/>
      <w:spacing w:val="65"/>
      <w:sz w:val="26"/>
    </w:rPr>
  </w:style>
  <w:style w:type="paragraph" w:customStyle="1" w:styleId="TOC21">
    <w:name w:val="TOC 21"/>
    <w:basedOn w:val="TOC1Green"/>
    <w:next w:val="FreeForm"/>
    <w:rsid w:val="006F272A"/>
    <w:pPr>
      <w:spacing w:line="240" w:lineRule="auto"/>
    </w:pPr>
  </w:style>
  <w:style w:type="paragraph" w:customStyle="1" w:styleId="TOC1Green">
    <w:name w:val="TOC1 Green"/>
    <w:next w:val="FreeForm"/>
    <w:rsid w:val="006F272A"/>
    <w:pPr>
      <w:tabs>
        <w:tab w:val="right" w:pos="9350"/>
      </w:tabs>
      <w:spacing w:before="60" w:line="264" w:lineRule="auto"/>
      <w:outlineLvl w:val="0"/>
    </w:pPr>
    <w:rPr>
      <w:rFonts w:ascii="ChunkFive Roman" w:eastAsia="ヒラギノ角ゴ Pro W3" w:hAnsi="ChunkFive Roman"/>
      <w:color w:val="243314"/>
      <w:spacing w:val="65"/>
      <w:sz w:val="26"/>
    </w:rPr>
  </w:style>
  <w:style w:type="paragraph" w:customStyle="1" w:styleId="TOC31">
    <w:name w:val="TOC 31"/>
    <w:next w:val="FreeForm"/>
    <w:autoRedefine/>
    <w:rsid w:val="006F272A"/>
    <w:pPr>
      <w:tabs>
        <w:tab w:val="right" w:leader="dot" w:pos="9340"/>
      </w:tabs>
      <w:ind w:left="220"/>
      <w:outlineLvl w:val="0"/>
    </w:pPr>
    <w:rPr>
      <w:rFonts w:ascii="Edmondsans Bold" w:eastAsia="ヒラギノ角ゴ Pro W3" w:hAnsi="Edmondsans Bold"/>
      <w:color w:val="E0821C"/>
    </w:rPr>
  </w:style>
  <w:style w:type="paragraph" w:customStyle="1" w:styleId="TOC41">
    <w:name w:val="TOC 41"/>
    <w:next w:val="FreeForm"/>
    <w:rsid w:val="006F272A"/>
    <w:pPr>
      <w:tabs>
        <w:tab w:val="right" w:leader="dot" w:pos="9340"/>
      </w:tabs>
      <w:ind w:left="220"/>
      <w:outlineLvl w:val="0"/>
    </w:pPr>
    <w:rPr>
      <w:rFonts w:ascii="Edmondsans Bold" w:eastAsia="ヒラギノ角ゴ Pro W3" w:hAnsi="Edmondsans Bold"/>
      <w:color w:val="4C6E1C"/>
    </w:rPr>
  </w:style>
  <w:style w:type="paragraph" w:customStyle="1" w:styleId="TOC51">
    <w:name w:val="TOC 51"/>
    <w:next w:val="FreeForm"/>
    <w:rsid w:val="006F272A"/>
    <w:pPr>
      <w:tabs>
        <w:tab w:val="right" w:leader="dot" w:pos="9340"/>
      </w:tabs>
      <w:ind w:left="220"/>
      <w:outlineLvl w:val="0"/>
    </w:pPr>
    <w:rPr>
      <w:rFonts w:ascii="Edmondsans Bold" w:eastAsia="ヒラギノ角ゴ Pro W3" w:hAnsi="Edmondsans Bold"/>
      <w:color w:val="343434"/>
    </w:rPr>
  </w:style>
  <w:style w:type="paragraph" w:customStyle="1" w:styleId="TOC61">
    <w:name w:val="TOC 61"/>
    <w:next w:val="FreeForm"/>
    <w:rsid w:val="006F272A"/>
    <w:pPr>
      <w:tabs>
        <w:tab w:val="right" w:pos="9350"/>
      </w:tabs>
      <w:spacing w:before="80"/>
      <w:outlineLvl w:val="0"/>
    </w:pPr>
    <w:rPr>
      <w:rFonts w:ascii="ChunkFive Roman" w:eastAsia="ヒラギノ角ゴ Pro W3" w:hAnsi="ChunkFive Roman"/>
      <w:color w:val="2B1D0F"/>
      <w:spacing w:val="65"/>
      <w:sz w:val="26"/>
    </w:rPr>
  </w:style>
  <w:style w:type="paragraph" w:customStyle="1" w:styleId="TOC71">
    <w:name w:val="TOC 71"/>
    <w:next w:val="FreeForm"/>
    <w:rsid w:val="006F272A"/>
    <w:pPr>
      <w:tabs>
        <w:tab w:val="right" w:pos="9350"/>
      </w:tabs>
      <w:spacing w:before="60" w:line="264" w:lineRule="auto"/>
      <w:outlineLvl w:val="0"/>
    </w:pPr>
    <w:rPr>
      <w:rFonts w:ascii="ChunkFive Roman" w:eastAsia="ヒラギノ角ゴ Pro W3" w:hAnsi="ChunkFive Roman"/>
      <w:color w:val="1A1A1A"/>
      <w:spacing w:val="65"/>
      <w:sz w:val="26"/>
    </w:rPr>
  </w:style>
  <w:style w:type="paragraph" w:customStyle="1" w:styleId="H1Black">
    <w:name w:val="H1 Black"/>
    <w:rsid w:val="006F272A"/>
    <w:pPr>
      <w:keepNext/>
      <w:keepLines/>
      <w:outlineLvl w:val="0"/>
    </w:pPr>
    <w:rPr>
      <w:rFonts w:ascii="ChunkFive Roman" w:eastAsia="ヒラギノ角ゴ Pro W3" w:hAnsi="ChunkFive Roman"/>
      <w:color w:val="1A1A1A"/>
      <w:spacing w:val="72"/>
      <w:sz w:val="36"/>
    </w:rPr>
  </w:style>
  <w:style w:type="paragraph" w:customStyle="1" w:styleId="H2Black">
    <w:name w:val="H2 Black"/>
    <w:rsid w:val="006F272A"/>
    <w:pPr>
      <w:keepNext/>
      <w:keepLines/>
      <w:spacing w:line="276" w:lineRule="auto"/>
      <w:outlineLvl w:val="1"/>
    </w:pPr>
    <w:rPr>
      <w:rFonts w:ascii="ChunkFive Roman" w:eastAsia="ヒラギノ角ゴ Pro W3" w:hAnsi="ChunkFive Roman"/>
      <w:color w:val="808080"/>
      <w:spacing w:val="35"/>
      <w:sz w:val="32"/>
    </w:rPr>
  </w:style>
  <w:style w:type="paragraph" w:customStyle="1" w:styleId="H2Yellow">
    <w:name w:val="H2 Yellow"/>
    <w:next w:val="BodyBlack"/>
    <w:autoRedefine/>
    <w:rsid w:val="006F272A"/>
    <w:pPr>
      <w:keepNext/>
      <w:outlineLvl w:val="0"/>
    </w:pPr>
    <w:rPr>
      <w:rFonts w:ascii="ChunkFive Roman" w:eastAsia="ヒラギノ角ゴ Pro W3" w:hAnsi="ChunkFive Roman"/>
      <w:color w:val="D18623"/>
      <w:spacing w:val="42"/>
      <w:sz w:val="28"/>
    </w:rPr>
  </w:style>
  <w:style w:type="paragraph" w:customStyle="1" w:styleId="BodyBlack">
    <w:name w:val="Body Black"/>
    <w:rsid w:val="006F272A"/>
    <w:pPr>
      <w:spacing w:line="288" w:lineRule="auto"/>
    </w:pPr>
    <w:rPr>
      <w:rFonts w:ascii="Edmondsans Regular" w:eastAsia="ヒラギノ角ゴ Pro W3" w:hAnsi="Edmondsans Regular"/>
      <w:color w:val="343434"/>
      <w:sz w:val="22"/>
    </w:rPr>
  </w:style>
  <w:style w:type="paragraph" w:customStyle="1" w:styleId="H2Blue">
    <w:name w:val="H2 Blue"/>
    <w:rsid w:val="006F272A"/>
    <w:pPr>
      <w:keepNext/>
      <w:keepLines/>
      <w:spacing w:line="276" w:lineRule="auto"/>
      <w:outlineLvl w:val="1"/>
    </w:pPr>
    <w:rPr>
      <w:rFonts w:ascii="ChunkFive Roman" w:eastAsia="ヒラギノ角ゴ Pro W3" w:hAnsi="ChunkFive Roman"/>
      <w:color w:val="397483"/>
      <w:spacing w:val="31"/>
      <w:sz w:val="28"/>
    </w:rPr>
  </w:style>
  <w:style w:type="paragraph" w:customStyle="1" w:styleId="H2Green">
    <w:name w:val="H2 Green"/>
    <w:rsid w:val="006F272A"/>
    <w:pPr>
      <w:keepNext/>
      <w:keepLines/>
      <w:spacing w:line="276" w:lineRule="auto"/>
      <w:outlineLvl w:val="1"/>
    </w:pPr>
    <w:rPr>
      <w:rFonts w:ascii="ChunkFive Roman" w:eastAsia="ヒラギノ角ゴ Pro W3" w:hAnsi="ChunkFive Roman"/>
      <w:color w:val="4C6E1C"/>
      <w:spacing w:val="31"/>
      <w:sz w:val="28"/>
    </w:rPr>
  </w:style>
  <w:style w:type="paragraph" w:customStyle="1" w:styleId="H3BlueTOC">
    <w:name w:val="H3 Blue TOC"/>
    <w:rsid w:val="006F272A"/>
    <w:pPr>
      <w:keepNext/>
      <w:keepLines/>
      <w:spacing w:line="276" w:lineRule="auto"/>
      <w:outlineLvl w:val="1"/>
    </w:pPr>
    <w:rPr>
      <w:rFonts w:ascii="Droid Serif Bold" w:eastAsia="ヒラギノ角ゴ Pro W3" w:hAnsi="Droid Serif Bold"/>
      <w:color w:val="488796"/>
      <w:sz w:val="24"/>
    </w:rPr>
  </w:style>
  <w:style w:type="paragraph" w:customStyle="1" w:styleId="H1Blue">
    <w:name w:val="H1 Blue"/>
    <w:rsid w:val="006F272A"/>
    <w:pPr>
      <w:keepNext/>
      <w:keepLines/>
      <w:spacing w:line="276" w:lineRule="auto"/>
      <w:outlineLvl w:val="0"/>
    </w:pPr>
    <w:rPr>
      <w:rFonts w:ascii="ChunkFive Roman" w:eastAsia="ヒラギノ角ゴ Pro W3" w:hAnsi="ChunkFive Roman"/>
      <w:color w:val="2A474F"/>
      <w:spacing w:val="72"/>
      <w:sz w:val="36"/>
    </w:rPr>
  </w:style>
  <w:style w:type="paragraph" w:customStyle="1" w:styleId="H1Green">
    <w:name w:val="H1 Green"/>
    <w:rsid w:val="006F272A"/>
    <w:pPr>
      <w:keepNext/>
      <w:keepLines/>
      <w:spacing w:line="276" w:lineRule="auto"/>
      <w:outlineLvl w:val="0"/>
    </w:pPr>
    <w:rPr>
      <w:rFonts w:ascii="ChunkFive Roman" w:eastAsia="ヒラギノ角ゴ Pro W3" w:hAnsi="ChunkFive Roman"/>
      <w:color w:val="313A17"/>
      <w:spacing w:val="72"/>
      <w:sz w:val="36"/>
    </w:rPr>
  </w:style>
  <w:style w:type="paragraph" w:customStyle="1" w:styleId="H3GreenTOC">
    <w:name w:val="H3 Green TOC"/>
    <w:rsid w:val="006F272A"/>
    <w:pPr>
      <w:keepNext/>
      <w:keepLines/>
      <w:spacing w:line="276" w:lineRule="auto"/>
      <w:outlineLvl w:val="1"/>
    </w:pPr>
    <w:rPr>
      <w:rFonts w:ascii="Droid Serif Bold" w:eastAsia="ヒラギノ角ゴ Pro W3" w:hAnsi="Droid Serif Bold"/>
      <w:color w:val="5E7F25"/>
      <w:sz w:val="24"/>
    </w:rPr>
  </w:style>
  <w:style w:type="paragraph" w:customStyle="1" w:styleId="H1Yellow">
    <w:name w:val="H1 Yellow"/>
    <w:rsid w:val="006F272A"/>
    <w:pPr>
      <w:keepNext/>
      <w:keepLines/>
      <w:spacing w:line="276" w:lineRule="auto"/>
      <w:outlineLvl w:val="0"/>
    </w:pPr>
    <w:rPr>
      <w:rFonts w:ascii="ChunkFive Roman" w:eastAsia="ヒラギノ角ゴ Pro W3" w:hAnsi="ChunkFive Roman"/>
      <w:color w:val="3D2516"/>
      <w:spacing w:val="72"/>
      <w:sz w:val="36"/>
    </w:rPr>
  </w:style>
  <w:style w:type="paragraph" w:customStyle="1" w:styleId="H3YellowTOC">
    <w:name w:val="H3 Yellow TOC"/>
    <w:rsid w:val="006F272A"/>
    <w:pPr>
      <w:keepNext/>
      <w:keepLines/>
      <w:spacing w:line="276" w:lineRule="auto"/>
      <w:outlineLvl w:val="1"/>
    </w:pPr>
    <w:rPr>
      <w:rFonts w:ascii="Droid Serif Bold" w:eastAsia="ヒラギノ角ゴ Pro W3" w:hAnsi="Droid Serif Bold"/>
      <w:color w:val="D18623"/>
      <w:sz w:val="24"/>
    </w:rPr>
  </w:style>
  <w:style w:type="character" w:customStyle="1" w:styleId="LargeNumbesrBlue">
    <w:name w:val="Large Numbesr Blue"/>
    <w:rsid w:val="006F272A"/>
    <w:rPr>
      <w:rFonts w:ascii="Hoefler Text" w:eastAsia="ヒラギノ角ゴ Pro W3" w:hAnsi="Hoefler Text"/>
      <w:b/>
      <w:i w:val="0"/>
      <w:caps w:val="0"/>
      <w:smallCaps w:val="0"/>
      <w:strike w:val="0"/>
      <w:dstrike w:val="0"/>
      <w:color w:val="397483"/>
      <w:spacing w:val="0"/>
      <w:position w:val="0"/>
      <w:sz w:val="36"/>
      <w:u w:val="none"/>
      <w:shd w:val="clear" w:color="auto" w:fill="auto"/>
      <w:vertAlign w:val="baseline"/>
      <w:lang w:val="en-US"/>
    </w:rPr>
  </w:style>
  <w:style w:type="character" w:customStyle="1" w:styleId="LargeNumbersGreen">
    <w:name w:val="Large Numbers Green"/>
    <w:rsid w:val="006F272A"/>
    <w:rPr>
      <w:rFonts w:ascii="Hoefler Text" w:eastAsia="ヒラギノ角ゴ Pro W3" w:hAnsi="Hoefler Text"/>
      <w:b/>
      <w:i w:val="0"/>
      <w:caps w:val="0"/>
      <w:smallCaps w:val="0"/>
      <w:strike w:val="0"/>
      <w:dstrike w:val="0"/>
      <w:color w:val="677C1E"/>
      <w:spacing w:val="0"/>
      <w:position w:val="0"/>
      <w:sz w:val="36"/>
      <w:u w:val="none"/>
      <w:shd w:val="clear" w:color="auto" w:fill="auto"/>
      <w:vertAlign w:val="baseline"/>
      <w:lang w:val="en-US"/>
    </w:rPr>
  </w:style>
  <w:style w:type="character" w:customStyle="1" w:styleId="FooterGreen">
    <w:name w:val="Footer Green"/>
    <w:rsid w:val="006F272A"/>
    <w:rPr>
      <w:rFonts w:ascii="Edmondsans Bold" w:eastAsia="ヒラギノ角ゴ Pro W3" w:hAnsi="Edmondsans Bold"/>
      <w:b w:val="0"/>
      <w:i w:val="0"/>
      <w:caps w:val="0"/>
      <w:smallCaps w:val="0"/>
      <w:strike w:val="0"/>
      <w:dstrike w:val="0"/>
      <w:color w:val="4C6E1C"/>
      <w:spacing w:val="0"/>
      <w:position w:val="0"/>
      <w:sz w:val="18"/>
      <w:u w:val="none"/>
      <w:shd w:val="clear" w:color="auto" w:fill="auto"/>
      <w:vertAlign w:val="baseline"/>
      <w:lang w:val="en-US"/>
    </w:rPr>
  </w:style>
  <w:style w:type="character" w:customStyle="1" w:styleId="LargeNumbersYellow">
    <w:name w:val="Large Numbers Yellow"/>
    <w:rsid w:val="006F272A"/>
    <w:rPr>
      <w:rFonts w:ascii="Hoefler Text" w:eastAsia="ヒラギノ角ゴ Pro W3" w:hAnsi="Hoefler Text"/>
      <w:b/>
      <w:i w:val="0"/>
      <w:caps w:val="0"/>
      <w:smallCaps w:val="0"/>
      <w:strike w:val="0"/>
      <w:dstrike w:val="0"/>
      <w:color w:val="E0821C"/>
      <w:spacing w:val="0"/>
      <w:position w:val="0"/>
      <w:sz w:val="36"/>
      <w:u w:val="none"/>
      <w:shd w:val="clear" w:color="auto" w:fill="auto"/>
      <w:vertAlign w:val="baseline"/>
      <w:lang w:val="en-US"/>
    </w:rPr>
  </w:style>
  <w:style w:type="character" w:customStyle="1" w:styleId="FooterYellow">
    <w:name w:val="Footer Yellow"/>
    <w:rsid w:val="006F272A"/>
    <w:rPr>
      <w:rFonts w:ascii="Edmondsans Bold" w:eastAsia="ヒラギノ角ゴ Pro W3" w:hAnsi="Edmondsans Bold"/>
      <w:b w:val="0"/>
      <w:i w:val="0"/>
      <w:caps w:val="0"/>
      <w:smallCaps w:val="0"/>
      <w:strike w:val="0"/>
      <w:dstrike w:val="0"/>
      <w:color w:val="E0821C"/>
      <w:spacing w:val="0"/>
      <w:position w:val="0"/>
      <w:sz w:val="18"/>
      <w:u w:val="none"/>
      <w:shd w:val="clear" w:color="auto" w:fill="auto"/>
      <w:vertAlign w:val="baseline"/>
      <w:lang w:val="en-US"/>
    </w:rPr>
  </w:style>
  <w:style w:type="character" w:customStyle="1" w:styleId="EmphasisBlack">
    <w:name w:val="Emphasis Black"/>
    <w:rsid w:val="006F272A"/>
    <w:rPr>
      <w:rFonts w:ascii="Edmondsans Bold" w:eastAsia="ヒラギノ角ゴ Pro W3" w:hAnsi="Edmondsans Bold"/>
      <w:b w:val="0"/>
      <w:i w:val="0"/>
      <w:caps w:val="0"/>
      <w:smallCaps w:val="0"/>
      <w:strike w:val="0"/>
      <w:dstrike w:val="0"/>
      <w:color w:val="808080"/>
      <w:spacing w:val="0"/>
      <w:position w:val="0"/>
      <w:sz w:val="24"/>
      <w:u w:val="none"/>
      <w:shd w:val="clear" w:color="auto" w:fill="auto"/>
      <w:vertAlign w:val="baseline"/>
      <w:lang w:val="en-US"/>
    </w:rPr>
  </w:style>
  <w:style w:type="paragraph" w:customStyle="1" w:styleId="H3Blue">
    <w:name w:val="H3 Blue"/>
    <w:rsid w:val="006F272A"/>
    <w:pPr>
      <w:keepNext/>
      <w:keepLines/>
      <w:spacing w:line="276" w:lineRule="auto"/>
      <w:outlineLvl w:val="1"/>
    </w:pPr>
    <w:rPr>
      <w:rFonts w:ascii="Droid Serif Bold" w:eastAsia="ヒラギノ角ゴ Pro W3" w:hAnsi="Droid Serif Bold"/>
      <w:color w:val="488796"/>
      <w:sz w:val="24"/>
    </w:rPr>
  </w:style>
  <w:style w:type="paragraph" w:customStyle="1" w:styleId="BodyBlue">
    <w:name w:val="Body Blue"/>
    <w:rsid w:val="006F272A"/>
    <w:pPr>
      <w:keepNext/>
      <w:keepLines/>
      <w:spacing w:after="120" w:line="288" w:lineRule="auto"/>
      <w:outlineLvl w:val="1"/>
    </w:pPr>
    <w:rPr>
      <w:rFonts w:ascii="Edmondsans Regular" w:eastAsia="ヒラギノ角ゴ Pro W3" w:hAnsi="Edmondsans Regular"/>
      <w:color w:val="2D404C"/>
      <w:sz w:val="22"/>
    </w:rPr>
  </w:style>
  <w:style w:type="character" w:customStyle="1" w:styleId="Unknown1">
    <w:name w:val="Unknown 1"/>
    <w:semiHidden/>
    <w:rsid w:val="006F272A"/>
  </w:style>
  <w:style w:type="paragraph" w:customStyle="1" w:styleId="H3Green">
    <w:name w:val="H3 Green"/>
    <w:rsid w:val="006F272A"/>
    <w:pPr>
      <w:keepNext/>
      <w:keepLines/>
      <w:outlineLvl w:val="1"/>
    </w:pPr>
    <w:rPr>
      <w:rFonts w:ascii="Droid Serif Bold" w:eastAsia="ヒラギノ角ゴ Pro W3" w:hAnsi="Droid Serif Bold"/>
      <w:color w:val="5E7F25"/>
      <w:sz w:val="24"/>
    </w:rPr>
  </w:style>
  <w:style w:type="paragraph" w:customStyle="1" w:styleId="BodyGreen">
    <w:name w:val="Body Green"/>
    <w:rsid w:val="006F272A"/>
    <w:pPr>
      <w:keepNext/>
      <w:keepLines/>
      <w:spacing w:after="120" w:line="288" w:lineRule="auto"/>
      <w:outlineLvl w:val="1"/>
    </w:pPr>
    <w:rPr>
      <w:rFonts w:ascii="Edmondsans Regular" w:eastAsia="ヒラギノ角ゴ Pro W3" w:hAnsi="Edmondsans Regular"/>
      <w:color w:val="252C12"/>
      <w:sz w:val="22"/>
    </w:rPr>
  </w:style>
  <w:style w:type="paragraph" w:customStyle="1" w:styleId="H3Yellow">
    <w:name w:val="H3 Yellow"/>
    <w:autoRedefine/>
    <w:rsid w:val="006F272A"/>
    <w:pPr>
      <w:keepNext/>
      <w:keepLines/>
      <w:spacing w:line="276" w:lineRule="auto"/>
      <w:outlineLvl w:val="1"/>
    </w:pPr>
    <w:rPr>
      <w:rFonts w:ascii="Droid Serif Bold" w:eastAsia="ヒラギノ角ゴ Pro W3" w:hAnsi="Droid Serif Bold"/>
      <w:color w:val="D18623"/>
      <w:sz w:val="24"/>
    </w:rPr>
  </w:style>
  <w:style w:type="paragraph" w:customStyle="1" w:styleId="BodyYellow">
    <w:name w:val="Body Yellow"/>
    <w:autoRedefine/>
    <w:rsid w:val="00CE05A7"/>
    <w:pPr>
      <w:keepNext/>
      <w:keepLines/>
      <w:spacing w:line="288" w:lineRule="auto"/>
      <w:outlineLvl w:val="1"/>
    </w:pPr>
    <w:rPr>
      <w:rFonts w:ascii="Edmondsans Medium" w:eastAsia="ヒラギノ角ゴ Pro W3" w:hAnsi="Edmondsans Medium"/>
      <w:color w:val="2E1B11"/>
      <w:sz w:val="22"/>
    </w:rPr>
  </w:style>
  <w:style w:type="paragraph" w:customStyle="1" w:styleId="H4Black">
    <w:name w:val="H4 Black"/>
    <w:rsid w:val="006F272A"/>
    <w:pPr>
      <w:keepNext/>
      <w:keepLines/>
      <w:spacing w:before="300" w:line="324" w:lineRule="auto"/>
      <w:outlineLvl w:val="0"/>
    </w:pPr>
    <w:rPr>
      <w:rFonts w:ascii="Edmondsans Bold" w:eastAsia="ヒラギノ角ゴ Pro W3" w:hAnsi="Edmondsans Bold"/>
      <w:color w:val="343434"/>
      <w:spacing w:val="112"/>
      <w:sz w:val="36"/>
    </w:rPr>
  </w:style>
  <w:style w:type="paragraph" w:customStyle="1" w:styleId="ListBlue">
    <w:name w:val="List Blue"/>
    <w:rsid w:val="006F272A"/>
    <w:pPr>
      <w:keepNext/>
      <w:keepLines/>
      <w:tabs>
        <w:tab w:val="left" w:pos="720"/>
      </w:tabs>
      <w:spacing w:before="60"/>
      <w:outlineLvl w:val="1"/>
    </w:pPr>
    <w:rPr>
      <w:rFonts w:ascii="Edmondsans Medium" w:eastAsia="ヒラギノ角ゴ Pro W3" w:hAnsi="Edmondsans Medium"/>
      <w:color w:val="20363E"/>
    </w:rPr>
  </w:style>
  <w:style w:type="character" w:customStyle="1" w:styleId="NumbersBlue">
    <w:name w:val="Numbers Blue"/>
    <w:rsid w:val="006F272A"/>
    <w:rPr>
      <w:rFonts w:ascii="Hoefler Text" w:eastAsia="ヒラギノ角ゴ Pro W3" w:hAnsi="Hoefler Text"/>
      <w:b/>
      <w:i w:val="0"/>
      <w:caps w:val="0"/>
      <w:smallCaps w:val="0"/>
      <w:strike w:val="0"/>
      <w:dstrike w:val="0"/>
      <w:color w:val="397483"/>
      <w:spacing w:val="0"/>
      <w:position w:val="0"/>
      <w:sz w:val="26"/>
      <w:u w:val="none"/>
      <w:shd w:val="clear" w:color="auto" w:fill="auto"/>
      <w:vertAlign w:val="baseline"/>
      <w:lang w:val="en-US"/>
    </w:rPr>
  </w:style>
  <w:style w:type="character" w:customStyle="1" w:styleId="Unknown2">
    <w:name w:val="Unknown 2"/>
    <w:semiHidden/>
    <w:rsid w:val="006F272A"/>
    <w:rPr>
      <w:rFonts w:ascii="Hoefler Text" w:eastAsia="ヒラギノ角ゴ Pro W3" w:hAnsi="Hoefler Text"/>
      <w:b/>
      <w:color w:val="397483"/>
      <w:sz w:val="26"/>
    </w:rPr>
  </w:style>
  <w:style w:type="character" w:customStyle="1" w:styleId="NumbersGreen">
    <w:name w:val="Numbers Green"/>
    <w:rsid w:val="006F272A"/>
    <w:rPr>
      <w:rFonts w:ascii="Hoefler Text" w:eastAsia="ヒラギノ角ゴ Pro W3" w:hAnsi="Hoefler Text"/>
      <w:b/>
      <w:i w:val="0"/>
      <w:caps w:val="0"/>
      <w:smallCaps w:val="0"/>
      <w:strike w:val="0"/>
      <w:dstrike w:val="0"/>
      <w:color w:val="4C6E1C"/>
      <w:spacing w:val="0"/>
      <w:position w:val="0"/>
      <w:sz w:val="26"/>
      <w:u w:val="none"/>
      <w:shd w:val="clear" w:color="auto" w:fill="auto"/>
      <w:vertAlign w:val="baseline"/>
      <w:lang w:val="en-US"/>
    </w:rPr>
  </w:style>
  <w:style w:type="character" w:customStyle="1" w:styleId="Unknown3">
    <w:name w:val="Unknown 3"/>
    <w:semiHidden/>
    <w:rsid w:val="006F272A"/>
    <w:rPr>
      <w:rFonts w:ascii="Hoefler Text" w:eastAsia="ヒラギノ角ゴ Pro W3" w:hAnsi="Hoefler Text"/>
      <w:sz w:val="26"/>
    </w:rPr>
  </w:style>
  <w:style w:type="character" w:customStyle="1" w:styleId="NumbersYellow">
    <w:name w:val="Numbers Yellow"/>
    <w:rsid w:val="006F272A"/>
    <w:rPr>
      <w:rFonts w:ascii="Hoefler Text" w:eastAsia="ヒラギノ角ゴ Pro W3" w:hAnsi="Hoefler Text"/>
      <w:b/>
      <w:i w:val="0"/>
      <w:caps w:val="0"/>
      <w:smallCaps w:val="0"/>
      <w:strike w:val="0"/>
      <w:dstrike w:val="0"/>
      <w:color w:val="E0821C"/>
      <w:spacing w:val="0"/>
      <w:position w:val="0"/>
      <w:sz w:val="26"/>
      <w:u w:val="none"/>
      <w:shd w:val="clear" w:color="auto" w:fill="auto"/>
      <w:vertAlign w:val="baseline"/>
      <w:lang w:val="en-US"/>
    </w:rPr>
  </w:style>
  <w:style w:type="paragraph" w:customStyle="1" w:styleId="H4Blue">
    <w:name w:val="H4 Blue"/>
    <w:rsid w:val="006F272A"/>
    <w:pPr>
      <w:keepNext/>
      <w:keepLines/>
      <w:spacing w:before="300" w:line="276" w:lineRule="auto"/>
      <w:outlineLvl w:val="0"/>
    </w:pPr>
    <w:rPr>
      <w:rFonts w:ascii="Edmondsans Bold" w:eastAsia="ヒラギノ角ゴ Pro W3" w:hAnsi="Edmondsans Bold"/>
      <w:color w:val="397483"/>
      <w:spacing w:val="112"/>
      <w:sz w:val="36"/>
    </w:rPr>
  </w:style>
  <w:style w:type="character" w:customStyle="1" w:styleId="HighlightRed">
    <w:name w:val="Highlight Red"/>
    <w:autoRedefine/>
    <w:rsid w:val="006F272A"/>
    <w:rPr>
      <w:rFonts w:ascii="Edmondsans Regular" w:eastAsia="ヒラギノ角ゴ Pro W3" w:hAnsi="Edmondsans Regular"/>
      <w:b w:val="0"/>
      <w:i w:val="0"/>
      <w:caps w:val="0"/>
      <w:smallCaps w:val="0"/>
      <w:strike w:val="0"/>
      <w:dstrike w:val="0"/>
      <w:color w:val="FFFFFF"/>
      <w:spacing w:val="0"/>
      <w:position w:val="0"/>
      <w:sz w:val="22"/>
      <w:u w:val="none"/>
      <w:shd w:val="clear" w:color="auto" w:fill="D90B00"/>
      <w:vertAlign w:val="baseline"/>
      <w:lang w:val="en-US"/>
    </w:rPr>
  </w:style>
  <w:style w:type="character" w:customStyle="1" w:styleId="Unknown4">
    <w:name w:val="Unknown 4"/>
    <w:semiHidden/>
    <w:rsid w:val="006F272A"/>
  </w:style>
  <w:style w:type="character" w:customStyle="1" w:styleId="highlightyellow">
    <w:name w:val="highlight yellow"/>
    <w:rsid w:val="006F272A"/>
    <w:rPr>
      <w:rFonts w:ascii="Edmondsans Regular" w:eastAsia="ヒラギノ角ゴ Pro W3" w:hAnsi="Edmondsans Regular"/>
      <w:b w:val="0"/>
      <w:i w:val="0"/>
      <w:caps w:val="0"/>
      <w:smallCaps w:val="0"/>
      <w:strike w:val="0"/>
      <w:dstrike w:val="0"/>
      <w:color w:val="FFFFFF"/>
      <w:spacing w:val="0"/>
      <w:position w:val="0"/>
      <w:sz w:val="22"/>
      <w:u w:val="none"/>
      <w:shd w:val="clear" w:color="auto" w:fill="FDC131"/>
      <w:vertAlign w:val="baseline"/>
      <w:lang w:val="en-US"/>
    </w:rPr>
  </w:style>
  <w:style w:type="character" w:customStyle="1" w:styleId="Highlightgreen">
    <w:name w:val="Highlight green"/>
    <w:rsid w:val="006F272A"/>
    <w:rPr>
      <w:rFonts w:ascii="Edmondsans Regular" w:eastAsia="ヒラギノ角ゴ Pro W3" w:hAnsi="Edmondsans Regular"/>
      <w:b w:val="0"/>
      <w:i w:val="0"/>
      <w:caps w:val="0"/>
      <w:smallCaps w:val="0"/>
      <w:strike w:val="0"/>
      <w:dstrike w:val="0"/>
      <w:color w:val="FFFFFF"/>
      <w:spacing w:val="0"/>
      <w:position w:val="0"/>
      <w:sz w:val="22"/>
      <w:u w:val="none"/>
      <w:shd w:val="clear" w:color="auto" w:fill="66B132"/>
      <w:vertAlign w:val="baseline"/>
      <w:lang w:val="en-US"/>
    </w:rPr>
  </w:style>
  <w:style w:type="character" w:customStyle="1" w:styleId="PageBlue">
    <w:name w:val="Page# Blue"/>
    <w:rsid w:val="006F272A"/>
    <w:rPr>
      <w:rFonts w:ascii="Droid Serif Bold" w:eastAsia="ヒラギノ角ゴ Pro W3" w:hAnsi="Droid Serif Bold"/>
      <w:b w:val="0"/>
      <w:i w:val="0"/>
      <w:caps w:val="0"/>
      <w:smallCaps w:val="0"/>
      <w:strike w:val="0"/>
      <w:dstrike w:val="0"/>
      <w:color w:val="488796"/>
      <w:spacing w:val="0"/>
      <w:position w:val="0"/>
      <w:sz w:val="24"/>
      <w:u w:val="none"/>
      <w:shd w:val="clear" w:color="auto" w:fill="auto"/>
      <w:vertAlign w:val="baseline"/>
      <w:lang w:val="en-US"/>
    </w:rPr>
  </w:style>
  <w:style w:type="character" w:customStyle="1" w:styleId="FooterBlue">
    <w:name w:val="Footer Blue"/>
    <w:rsid w:val="006F272A"/>
    <w:rPr>
      <w:rFonts w:ascii="Edmondsans Bold" w:eastAsia="ヒラギノ角ゴ Pro W3" w:hAnsi="Edmondsans Bold"/>
      <w:b w:val="0"/>
      <w:i w:val="0"/>
      <w:caps w:val="0"/>
      <w:smallCaps w:val="0"/>
      <w:strike w:val="0"/>
      <w:dstrike w:val="0"/>
      <w:color w:val="397483"/>
      <w:spacing w:val="0"/>
      <w:position w:val="0"/>
      <w:sz w:val="18"/>
      <w:u w:val="none"/>
      <w:shd w:val="clear" w:color="auto" w:fill="auto"/>
      <w:vertAlign w:val="baseline"/>
      <w:lang w:val="en-US"/>
    </w:rPr>
  </w:style>
  <w:style w:type="character" w:customStyle="1" w:styleId="Unknown5">
    <w:name w:val="Unknown 5"/>
    <w:semiHidden/>
    <w:rsid w:val="006F272A"/>
  </w:style>
  <w:style w:type="character" w:customStyle="1" w:styleId="Unknown6">
    <w:name w:val="Unknown 6"/>
    <w:semiHidden/>
    <w:rsid w:val="006F272A"/>
  </w:style>
  <w:style w:type="paragraph" w:customStyle="1" w:styleId="OverviewlistBlue">
    <w:name w:val="Overview list Blue"/>
    <w:autoRedefine/>
    <w:rsid w:val="006F272A"/>
    <w:pPr>
      <w:keepNext/>
      <w:keepLines/>
      <w:outlineLvl w:val="1"/>
    </w:pPr>
    <w:rPr>
      <w:rFonts w:ascii="Edmondsans Bold" w:eastAsia="ヒラギノ角ゴ Pro W3" w:hAnsi="Edmondsans Bold"/>
      <w:color w:val="2D404C"/>
      <w:sz w:val="22"/>
    </w:rPr>
  </w:style>
  <w:style w:type="character" w:customStyle="1" w:styleId="Unknown7">
    <w:name w:val="Unknown 7"/>
    <w:semiHidden/>
    <w:rsid w:val="006F272A"/>
  </w:style>
  <w:style w:type="character" w:customStyle="1" w:styleId="Unknown8">
    <w:name w:val="Unknown 8"/>
    <w:semiHidden/>
    <w:rsid w:val="006F272A"/>
    <w:rPr>
      <w:color w:val="002939"/>
      <w:sz w:val="12"/>
    </w:rPr>
  </w:style>
  <w:style w:type="numbering" w:customStyle="1" w:styleId="Bullet">
    <w:name w:val="Bullet"/>
    <w:rsid w:val="006F272A"/>
  </w:style>
  <w:style w:type="character" w:customStyle="1" w:styleId="TagsBlue">
    <w:name w:val="Tags Blue"/>
    <w:rsid w:val="006F272A"/>
    <w:rPr>
      <w:rFonts w:ascii="Droid Serif Bold Italic" w:eastAsia="ヒラギノ角ゴ Pro W3" w:hAnsi="Droid Serif Bold Italic"/>
      <w:b w:val="0"/>
      <w:i w:val="0"/>
      <w:caps w:val="0"/>
      <w:smallCaps w:val="0"/>
      <w:strike w:val="0"/>
      <w:dstrike w:val="0"/>
      <w:color w:val="20363E"/>
      <w:spacing w:val="0"/>
      <w:position w:val="0"/>
      <w:sz w:val="20"/>
      <w:u w:val="none"/>
      <w:shd w:val="clear" w:color="auto" w:fill="auto"/>
      <w:vertAlign w:val="baseline"/>
      <w:lang w:val="en-US"/>
    </w:rPr>
  </w:style>
  <w:style w:type="character" w:customStyle="1" w:styleId="Unknown9">
    <w:name w:val="Unknown 9"/>
    <w:semiHidden/>
    <w:rsid w:val="006F272A"/>
    <w:rPr>
      <w:rFonts w:ascii="Droid Serif Italic" w:eastAsia="ヒラギノ角ゴ Pro W3" w:hAnsi="Droid Serif Italic"/>
      <w:spacing w:val="0"/>
      <w:sz w:val="24"/>
    </w:rPr>
  </w:style>
  <w:style w:type="character" w:customStyle="1" w:styleId="htmlblue">
    <w:name w:val="html blue"/>
    <w:rsid w:val="006F272A"/>
    <w:rPr>
      <w:rFonts w:ascii="Droid Serif Italic" w:eastAsia="ヒラギノ角ゴ Pro W3" w:hAnsi="Droid Serif Italic"/>
      <w:b w:val="0"/>
      <w:i w:val="0"/>
      <w:caps w:val="0"/>
      <w:smallCaps w:val="0"/>
      <w:strike w:val="0"/>
      <w:dstrike w:val="0"/>
      <w:color w:val="397483"/>
      <w:spacing w:val="0"/>
      <w:position w:val="0"/>
      <w:sz w:val="20"/>
      <w:u w:val="none"/>
      <w:shd w:val="clear" w:color="auto" w:fill="auto"/>
      <w:vertAlign w:val="baseline"/>
      <w:lang w:val="en-US"/>
    </w:rPr>
  </w:style>
  <w:style w:type="character" w:customStyle="1" w:styleId="Unknown10">
    <w:name w:val="Unknown 10"/>
    <w:semiHidden/>
    <w:rsid w:val="006F272A"/>
    <w:rPr>
      <w:rFonts w:ascii="Droid Serif Italic" w:eastAsia="ヒラギノ角ゴ Pro W3" w:hAnsi="Droid Serif Italic"/>
      <w:sz w:val="20"/>
    </w:rPr>
  </w:style>
  <w:style w:type="character" w:customStyle="1" w:styleId="Unknown11">
    <w:name w:val="Unknown 11"/>
    <w:semiHidden/>
    <w:rsid w:val="006F272A"/>
  </w:style>
  <w:style w:type="character" w:customStyle="1" w:styleId="Unknown12">
    <w:name w:val="Unknown 12"/>
    <w:semiHidden/>
    <w:rsid w:val="006F272A"/>
  </w:style>
  <w:style w:type="character" w:customStyle="1" w:styleId="Unknown13">
    <w:name w:val="Unknown 13"/>
    <w:semiHidden/>
    <w:rsid w:val="006F272A"/>
  </w:style>
  <w:style w:type="character" w:customStyle="1" w:styleId="Unknown14">
    <w:name w:val="Unknown 14"/>
    <w:semiHidden/>
    <w:rsid w:val="006F272A"/>
  </w:style>
  <w:style w:type="character" w:customStyle="1" w:styleId="PageGreen">
    <w:name w:val="Page# Green"/>
    <w:autoRedefine/>
    <w:rsid w:val="006F272A"/>
    <w:rPr>
      <w:rFonts w:ascii="Droid Serif Bold" w:eastAsia="ヒラギノ角ゴ Pro W3" w:hAnsi="Droid Serif Bold"/>
      <w:b w:val="0"/>
      <w:i w:val="0"/>
      <w:caps w:val="0"/>
      <w:smallCaps w:val="0"/>
      <w:strike w:val="0"/>
      <w:dstrike w:val="0"/>
      <w:color w:val="5E7F25"/>
      <w:spacing w:val="0"/>
      <w:position w:val="0"/>
      <w:sz w:val="24"/>
      <w:u w:val="none"/>
      <w:shd w:val="clear" w:color="auto" w:fill="auto"/>
      <w:vertAlign w:val="baseline"/>
      <w:lang w:val="en-US"/>
    </w:rPr>
  </w:style>
  <w:style w:type="paragraph" w:customStyle="1" w:styleId="OverviewListGreen">
    <w:name w:val="Overview List Green"/>
    <w:rsid w:val="006F272A"/>
    <w:pPr>
      <w:keepNext/>
      <w:keepLines/>
      <w:spacing w:after="120"/>
      <w:outlineLvl w:val="1"/>
    </w:pPr>
    <w:rPr>
      <w:rFonts w:ascii="Edmondsans Bold" w:eastAsia="ヒラギノ角ゴ Pro W3" w:hAnsi="Edmondsans Bold"/>
      <w:color w:val="252C12"/>
      <w:sz w:val="22"/>
    </w:rPr>
  </w:style>
  <w:style w:type="paragraph" w:customStyle="1" w:styleId="ListGreen">
    <w:name w:val="List Green"/>
    <w:rsid w:val="006F272A"/>
    <w:pPr>
      <w:keepNext/>
      <w:keepLines/>
      <w:spacing w:after="120" w:line="192" w:lineRule="auto"/>
      <w:outlineLvl w:val="1"/>
    </w:pPr>
    <w:rPr>
      <w:rFonts w:ascii="Edmondsans Medium" w:eastAsia="ヒラギノ角ゴ Pro W3" w:hAnsi="Edmondsans Medium"/>
      <w:color w:val="252C12"/>
    </w:rPr>
  </w:style>
  <w:style w:type="numbering" w:customStyle="1" w:styleId="Legal">
    <w:name w:val="Legal"/>
    <w:rsid w:val="006F272A"/>
  </w:style>
  <w:style w:type="character" w:customStyle="1" w:styleId="linksblue">
    <w:name w:val="links blue"/>
    <w:rsid w:val="006F272A"/>
    <w:rPr>
      <w:rFonts w:ascii="Edmondsans Bold" w:eastAsia="ヒラギノ角ゴ Pro W3" w:hAnsi="Edmondsans Bold"/>
      <w:b w:val="0"/>
      <w:i w:val="0"/>
      <w:caps w:val="0"/>
      <w:smallCaps w:val="0"/>
      <w:strike w:val="0"/>
      <w:dstrike w:val="0"/>
      <w:color w:val="252C12"/>
      <w:spacing w:val="0"/>
      <w:position w:val="0"/>
      <w:sz w:val="22"/>
      <w:u w:val="single"/>
      <w:shd w:val="clear" w:color="auto" w:fill="auto"/>
      <w:vertAlign w:val="baseline"/>
      <w:lang w:val="en-US"/>
    </w:rPr>
  </w:style>
  <w:style w:type="character" w:customStyle="1" w:styleId="Unknown15">
    <w:name w:val="Unknown 15"/>
    <w:semiHidden/>
    <w:rsid w:val="006F272A"/>
  </w:style>
  <w:style w:type="character" w:customStyle="1" w:styleId="PageYellow">
    <w:name w:val="Page# Yellow"/>
    <w:rsid w:val="006F272A"/>
    <w:rPr>
      <w:rFonts w:ascii="Droid Serif Bold" w:eastAsia="ヒラギノ角ゴ Pro W3" w:hAnsi="Droid Serif Bold"/>
      <w:b w:val="0"/>
      <w:i w:val="0"/>
      <w:caps w:val="0"/>
      <w:smallCaps w:val="0"/>
      <w:strike w:val="0"/>
      <w:dstrike w:val="0"/>
      <w:color w:val="E89524"/>
      <w:spacing w:val="0"/>
      <w:position w:val="0"/>
      <w:sz w:val="24"/>
      <w:u w:val="none"/>
      <w:shd w:val="clear" w:color="auto" w:fill="auto"/>
      <w:vertAlign w:val="baseline"/>
      <w:lang w:val="en-US"/>
    </w:rPr>
  </w:style>
  <w:style w:type="paragraph" w:customStyle="1" w:styleId="OverviewlistYellow">
    <w:name w:val="Overview list Yellow"/>
    <w:rsid w:val="006F272A"/>
    <w:pPr>
      <w:keepNext/>
      <w:keepLines/>
      <w:spacing w:after="120"/>
      <w:outlineLvl w:val="1"/>
    </w:pPr>
    <w:rPr>
      <w:rFonts w:ascii="Edmondsans Bold" w:eastAsia="ヒラギノ角ゴ Pro W3" w:hAnsi="Edmondsans Bold"/>
      <w:color w:val="2E1B11"/>
      <w:sz w:val="22"/>
    </w:rPr>
  </w:style>
  <w:style w:type="paragraph" w:customStyle="1" w:styleId="ListYellow">
    <w:name w:val="List Yellow"/>
    <w:rsid w:val="006F272A"/>
    <w:pPr>
      <w:keepNext/>
      <w:keepLines/>
      <w:spacing w:after="120"/>
      <w:outlineLvl w:val="1"/>
    </w:pPr>
    <w:rPr>
      <w:rFonts w:ascii="Edmondsans Regular" w:eastAsia="ヒラギノ角ゴ Pro W3" w:hAnsi="Edmondsans Regular"/>
      <w:color w:val="2E1B11"/>
      <w:sz w:val="22"/>
    </w:rPr>
  </w:style>
  <w:style w:type="character" w:customStyle="1" w:styleId="linksYellow">
    <w:name w:val="links Yellow"/>
    <w:rsid w:val="006F272A"/>
    <w:rPr>
      <w:rFonts w:ascii="Edmondsans Bold" w:eastAsia="ヒラギノ角ゴ Pro W3" w:hAnsi="Edmondsans Bold"/>
      <w:b w:val="0"/>
      <w:i w:val="0"/>
      <w:caps w:val="0"/>
      <w:smallCaps w:val="0"/>
      <w:strike w:val="0"/>
      <w:dstrike w:val="0"/>
      <w:color w:val="2E1B11"/>
      <w:spacing w:val="0"/>
      <w:position w:val="0"/>
      <w:sz w:val="22"/>
      <w:u w:val="single"/>
      <w:shd w:val="clear" w:color="auto" w:fill="auto"/>
      <w:vertAlign w:val="baseline"/>
      <w:lang w:val="en-US"/>
    </w:rPr>
  </w:style>
  <w:style w:type="character" w:customStyle="1" w:styleId="Unknown16">
    <w:name w:val="Unknown 16"/>
    <w:semiHidden/>
    <w:rsid w:val="006F272A"/>
    <w:rPr>
      <w:color w:val="2E1B11"/>
    </w:rPr>
  </w:style>
  <w:style w:type="paragraph" w:customStyle="1" w:styleId="H4Green">
    <w:name w:val="H4 Green"/>
    <w:rsid w:val="006F272A"/>
    <w:pPr>
      <w:keepNext/>
      <w:keepLines/>
      <w:spacing w:line="216" w:lineRule="auto"/>
      <w:jc w:val="center"/>
      <w:outlineLvl w:val="0"/>
    </w:pPr>
    <w:rPr>
      <w:rFonts w:ascii="Edmondsans Bold" w:eastAsia="ヒラギノ角ゴ Pro W3" w:hAnsi="Edmondsans Bold"/>
      <w:color w:val="4C6E1C"/>
      <w:spacing w:val="7"/>
      <w:sz w:val="34"/>
    </w:rPr>
  </w:style>
  <w:style w:type="character" w:customStyle="1" w:styleId="Unknown17">
    <w:name w:val="Unknown 17"/>
    <w:semiHidden/>
    <w:rsid w:val="006F272A"/>
    <w:rPr>
      <w:sz w:val="34"/>
    </w:rPr>
  </w:style>
  <w:style w:type="character" w:customStyle="1" w:styleId="Unknown18">
    <w:name w:val="Unknown 18"/>
    <w:semiHidden/>
    <w:rsid w:val="006F272A"/>
    <w:rPr>
      <w:color w:val="252C12"/>
      <w:sz w:val="34"/>
    </w:rPr>
  </w:style>
  <w:style w:type="paragraph" w:customStyle="1" w:styleId="H4Yellow">
    <w:name w:val="H4 Yellow"/>
    <w:rsid w:val="006F272A"/>
    <w:pPr>
      <w:keepNext/>
      <w:keepLines/>
      <w:spacing w:line="216" w:lineRule="auto"/>
      <w:jc w:val="center"/>
      <w:outlineLvl w:val="0"/>
    </w:pPr>
    <w:rPr>
      <w:rFonts w:ascii="Edmondsans Bold" w:eastAsia="ヒラギノ角ゴ Pro W3" w:hAnsi="Edmondsans Bold"/>
      <w:color w:val="E0821C"/>
      <w:spacing w:val="7"/>
      <w:sz w:val="34"/>
    </w:rPr>
  </w:style>
  <w:style w:type="paragraph" w:styleId="BalloonText">
    <w:name w:val="Balloon Text"/>
    <w:basedOn w:val="Normal"/>
    <w:link w:val="BalloonTextChar"/>
    <w:locked/>
    <w:rsid w:val="00BB639F"/>
    <w:rPr>
      <w:rFonts w:ascii="Lucida Grande" w:hAnsi="Lucida Grande"/>
      <w:sz w:val="18"/>
      <w:szCs w:val="18"/>
    </w:rPr>
  </w:style>
  <w:style w:type="character" w:customStyle="1" w:styleId="BalloonTextChar">
    <w:name w:val="Balloon Text Char"/>
    <w:basedOn w:val="DefaultParagraphFont"/>
    <w:link w:val="BalloonText"/>
    <w:rsid w:val="00BB639F"/>
    <w:rPr>
      <w:rFonts w:ascii="Lucida Grande" w:hAnsi="Lucida Grande"/>
      <w:sz w:val="18"/>
      <w:szCs w:val="18"/>
    </w:rPr>
  </w:style>
  <w:style w:type="table" w:styleId="TableGrid">
    <w:name w:val="Table Grid"/>
    <w:basedOn w:val="TableNormal"/>
    <w:locked/>
    <w:rsid w:val="002F1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locked/>
    <w:rsid w:val="00957CAC"/>
    <w:rPr>
      <w:i/>
      <w:iCs/>
    </w:rPr>
  </w:style>
  <w:style w:type="character" w:styleId="Hyperlink">
    <w:name w:val="Hyperlink"/>
    <w:basedOn w:val="DefaultParagraphFont"/>
    <w:locked/>
    <w:rsid w:val="00610637"/>
    <w:rPr>
      <w:color w:val="0000FF" w:themeColor="hyperlink"/>
      <w:u w:val="single"/>
    </w:rPr>
  </w:style>
  <w:style w:type="character" w:customStyle="1" w:styleId="UnresolvedMention">
    <w:name w:val="Unresolved Mention"/>
    <w:basedOn w:val="DefaultParagraphFont"/>
    <w:uiPriority w:val="99"/>
    <w:semiHidden/>
    <w:unhideWhenUsed/>
    <w:rsid w:val="00C83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9" Type="http://schemas.openxmlformats.org/officeDocument/2006/relationships/footer" Target="footer10.xml"/><Relationship Id="rId21" Type="http://schemas.openxmlformats.org/officeDocument/2006/relationships/header" Target="header7.xml"/><Relationship Id="rId34" Type="http://schemas.openxmlformats.org/officeDocument/2006/relationships/hyperlink" Target="http://yoursite.com/wp-content/uploads/2015/04/FLsliders-21-627x358.png" TargetMode="External"/><Relationship Id="rId42" Type="http://schemas.openxmlformats.org/officeDocument/2006/relationships/footer" Target="footer12.xml"/><Relationship Id="rId47" Type="http://schemas.openxmlformats.org/officeDocument/2006/relationships/hyperlink" Target="http://www.bing.com/toolbox/webmaster/" TargetMode="External"/><Relationship Id="rId50" Type="http://schemas.openxmlformats.org/officeDocument/2006/relationships/hyperlink" Target="http://googlewebmastercentral.blogspot.com/2009/02/specify-your-canonical.html" TargetMode="External"/><Relationship Id="rId55" Type="http://schemas.openxmlformats.org/officeDocument/2006/relationships/hyperlink" Target="http://validator.w3.org/" TargetMode="External"/><Relationship Id="rId63" Type="http://schemas.openxmlformats.org/officeDocument/2006/relationships/hyperlink" Target="http://googlewebmastercentral.blogspot.com/2010/04/using-site-speed-in-web-search-ranking.html" TargetMode="External"/><Relationship Id="rId68" Type="http://schemas.openxmlformats.org/officeDocument/2006/relationships/header" Target="header15.xml"/><Relationship Id="rId76" Type="http://schemas.openxmlformats.org/officeDocument/2006/relationships/footer" Target="footer17.xml"/><Relationship Id="rId84"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en.wikipedia.org/wiki/Scalable_Inman_Flash_Replacement" TargetMode="Externa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yperlink" Target="https://www.nachi.org/pb.htm" TargetMode="External"/><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hyperlink" Target="http://www.robotstxt.org/robotstxt.html" TargetMode="External"/><Relationship Id="rId53" Type="http://schemas.openxmlformats.org/officeDocument/2006/relationships/image" Target="media/image7.JPG"/><Relationship Id="rId58" Type="http://schemas.openxmlformats.org/officeDocument/2006/relationships/image" Target="media/image9.JPG"/><Relationship Id="rId66" Type="http://schemas.openxmlformats.org/officeDocument/2006/relationships/footer" Target="footer13.xml"/><Relationship Id="rId74" Type="http://schemas.openxmlformats.org/officeDocument/2006/relationships/header" Target="header17.xml"/><Relationship Id="rId79" Type="http://schemas.openxmlformats.org/officeDocument/2006/relationships/hyperlink" Target="http://yoursite.com"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ordpress.org/extend/plugins/w3-total-cache/" TargetMode="External"/><Relationship Id="rId82" Type="http://schemas.openxmlformats.org/officeDocument/2006/relationships/footer" Target="footer19.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image" Target="media/image3.JPG"/><Relationship Id="rId35" Type="http://schemas.openxmlformats.org/officeDocument/2006/relationships/hyperlink" Target="http://yoursite.com/wp-content/uploads/2015/04/FLsliders-41-627x358.png" TargetMode="External"/><Relationship Id="rId43" Type="http://schemas.openxmlformats.org/officeDocument/2006/relationships/image" Target="media/image4.JPG"/><Relationship Id="rId48" Type="http://schemas.openxmlformats.org/officeDocument/2006/relationships/hyperlink" Target="http://www.google.com/support/webmasters/bin/answer.py?answer=156184" TargetMode="External"/><Relationship Id="rId56" Type="http://schemas.openxmlformats.org/officeDocument/2006/relationships/image" Target="media/image8.JPG"/><Relationship Id="rId64" Type="http://schemas.openxmlformats.org/officeDocument/2006/relationships/header" Target="header13.xml"/><Relationship Id="rId69" Type="http://schemas.openxmlformats.org/officeDocument/2006/relationships/footer" Target="footer15.xml"/><Relationship Id="rId77" Type="http://schemas.openxmlformats.org/officeDocument/2006/relationships/header" Target="header18.xml"/><Relationship Id="rId8" Type="http://schemas.openxmlformats.org/officeDocument/2006/relationships/header" Target="header1.xml"/><Relationship Id="rId51" Type="http://schemas.openxmlformats.org/officeDocument/2006/relationships/hyperlink" Target="http://home.snafu.de/tilman/xenulink.html" TargetMode="External"/><Relationship Id="rId72" Type="http://schemas.openxmlformats.org/officeDocument/2006/relationships/image" Target="media/image12.JPG"/><Relationship Id="rId80" Type="http://schemas.openxmlformats.org/officeDocument/2006/relationships/header" Target="header19.xml"/><Relationship Id="rId85" Type="http://schemas.openxmlformats.org/officeDocument/2006/relationships/footer" Target="footer2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hyperlink" Target="http://www.sun-sentinel.com/topic/politics/government/mary-l.-landrieu-PEPLT003755.topic" TargetMode="External"/><Relationship Id="rId38" Type="http://schemas.openxmlformats.org/officeDocument/2006/relationships/header" Target="header11.xml"/><Relationship Id="rId46" Type="http://schemas.openxmlformats.org/officeDocument/2006/relationships/hyperlink" Target="https://www.google.com/webmasters/tools/" TargetMode="External"/><Relationship Id="rId59" Type="http://schemas.openxmlformats.org/officeDocument/2006/relationships/hyperlink" Target="http://en.wikipedia.org/wiki/Minification_%28programming%29" TargetMode="External"/><Relationship Id="rId67" Type="http://schemas.openxmlformats.org/officeDocument/2006/relationships/footer" Target="footer14.xml"/><Relationship Id="rId20" Type="http://schemas.openxmlformats.org/officeDocument/2006/relationships/image" Target="media/image1.png"/><Relationship Id="rId41" Type="http://schemas.openxmlformats.org/officeDocument/2006/relationships/header" Target="header12.xml"/><Relationship Id="rId54" Type="http://schemas.openxmlformats.org/officeDocument/2006/relationships/hyperlink" Target="https://browserlab.adobe.com/en-us/index.html" TargetMode="External"/><Relationship Id="rId62" Type="http://schemas.openxmlformats.org/officeDocument/2006/relationships/hyperlink" Target="http://richwp.com/wordpress-cdn-total-cache-amazon-cloudfront/" TargetMode="External"/><Relationship Id="rId70" Type="http://schemas.openxmlformats.org/officeDocument/2006/relationships/image" Target="media/image10.JPG"/><Relationship Id="rId75" Type="http://schemas.openxmlformats.org/officeDocument/2006/relationships/footer" Target="footer16.xml"/><Relationship Id="rId83"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hyperlink" Target="http://www.seomofo.com/snippet-optimizer.html" TargetMode="External"/><Relationship Id="rId36" Type="http://schemas.openxmlformats.org/officeDocument/2006/relationships/hyperlink" Target="http://yoursite.com/wp-content/uploads/2015/04/FLsliders-61-627x358.png" TargetMode="External"/><Relationship Id="rId49" Type="http://schemas.openxmlformats.org/officeDocument/2006/relationships/image" Target="media/image6.JPG"/><Relationship Id="rId57" Type="http://schemas.openxmlformats.org/officeDocument/2006/relationships/hyperlink" Target="http://blog.kissmetrics.com/loading-time/" TargetMode="External"/><Relationship Id="rId10" Type="http://schemas.openxmlformats.org/officeDocument/2006/relationships/footer" Target="footer1.xml"/><Relationship Id="rId31" Type="http://schemas.openxmlformats.org/officeDocument/2006/relationships/hyperlink" Target="http://www.corelogic.com/" TargetMode="External"/><Relationship Id="rId44" Type="http://schemas.openxmlformats.org/officeDocument/2006/relationships/image" Target="media/image5.JPG"/><Relationship Id="rId52" Type="http://schemas.openxmlformats.org/officeDocument/2006/relationships/hyperlink" Target="http://www.screamingfrog.co.uk/seo-spider/" TargetMode="External"/><Relationship Id="rId60" Type="http://schemas.openxmlformats.org/officeDocument/2006/relationships/hyperlink" Target="http://en.wikipedia.org/wiki/Content_delivery_network" TargetMode="External"/><Relationship Id="rId65" Type="http://schemas.openxmlformats.org/officeDocument/2006/relationships/header" Target="header14.xml"/><Relationship Id="rId73" Type="http://schemas.openxmlformats.org/officeDocument/2006/relationships/header" Target="header16.xml"/><Relationship Id="rId78" Type="http://schemas.openxmlformats.org/officeDocument/2006/relationships/footer" Target="footer18.xml"/><Relationship Id="rId81" Type="http://schemas.openxmlformats.org/officeDocument/2006/relationships/header" Target="header20.xml"/><Relationship Id="rId86" Type="http://schemas.openxmlformats.org/officeDocument/2006/relationships/fontTable" Target="fontTable.xml"/></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9F786-DFE5-4DD8-9E12-59804ACBC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33</Pages>
  <Words>6493</Words>
  <Characters>37015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McRoberts</dc:creator>
  <cp:keywords/>
  <dc:description/>
  <cp:lastModifiedBy>Microsoft account</cp:lastModifiedBy>
  <cp:revision>20</cp:revision>
  <dcterms:created xsi:type="dcterms:W3CDTF">2021-01-22T22:58:00Z</dcterms:created>
  <dcterms:modified xsi:type="dcterms:W3CDTF">2025-02-04T14:47:00Z</dcterms:modified>
</cp:coreProperties>
</file>